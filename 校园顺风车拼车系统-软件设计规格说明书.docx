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9B53BE">
      <w:pPr>
        <w:jc w:val="right"/>
      </w:pPr>
      <w:r>
        <w:rPr>
          <w:rFonts w:ascii="Times New Roman" w:hAnsi="Times New Roman" w:eastAsia="宋体"/>
          <w:b/>
          <w:i w:val="0"/>
          <w:sz w:val="21"/>
        </w:rPr>
        <w:t>文档编号：校园顺风车拼车系统 – SDS – 1.0</w:t>
      </w:r>
    </w:p>
    <w:p w14:paraId="607CD2F8"/>
    <w:p w14:paraId="00FE4BA2"/>
    <w:p w14:paraId="57376185"/>
    <w:p w14:paraId="49E72FA4"/>
    <w:p w14:paraId="535E5681">
      <w:pPr>
        <w:jc w:val="center"/>
      </w:pPr>
      <w:r>
        <w:rPr>
          <w:rFonts w:ascii="Times New Roman" w:hAnsi="Times New Roman" w:eastAsia="黑体"/>
          <w:b/>
          <w:i w:val="0"/>
          <w:sz w:val="48"/>
        </w:rPr>
        <w:t>校园顺风车拼车系统</w:t>
      </w:r>
    </w:p>
    <w:p w14:paraId="52DAE212">
      <w:pPr>
        <w:spacing w:after="600"/>
        <w:jc w:val="center"/>
      </w:pPr>
      <w:r>
        <w:rPr>
          <w:rFonts w:ascii="Times New Roman" w:hAnsi="Times New Roman" w:eastAsia="黑体"/>
          <w:b/>
          <w:i w:val="0"/>
          <w:sz w:val="60"/>
        </w:rPr>
        <w:t>软件设计规格说明书</w:t>
      </w:r>
    </w:p>
    <w:p w14:paraId="30ED1D73"/>
    <w:p w14:paraId="3784CE46"/>
    <w:p w14:paraId="09BF6F09">
      <w:pPr>
        <w:spacing w:after="120"/>
        <w:jc w:val="center"/>
      </w:pPr>
    </w:p>
    <w:p w14:paraId="76930811">
      <w:pPr>
        <w:spacing w:after="120"/>
        <w:jc w:val="center"/>
      </w:pPr>
      <w:r>
        <w:rPr>
          <w:rFonts w:ascii="Times New Roman" w:hAnsi="Times New Roman" w:eastAsia="宋体"/>
          <w:b w:val="0"/>
          <w:i w:val="0"/>
          <w:sz w:val="24"/>
        </w:rPr>
        <w:t>日期：2026 年 9 月 18 日</w:t>
      </w:r>
    </w:p>
    <w:p w14:paraId="23964410">
      <w:r>
        <w:br w:type="page"/>
      </w:r>
    </w:p>
    <w:p w14:paraId="3B82CB29">
      <w:pPr>
        <w:pStyle w:val="3"/>
        <w:rPr>
          <w:rFonts w:hint="eastAsia" w:ascii="黑体" w:hAnsi="黑体" w:eastAsia="黑体" w:cs="黑体"/>
        </w:rPr>
      </w:pPr>
      <w:r>
        <w:rPr>
          <w:rFonts w:hint="eastAsia" w:ascii="黑体" w:hAnsi="黑体" w:eastAsia="黑体" w:cs="黑体"/>
        </w:rPr>
        <w:t>文档变更历史记录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31FA4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DCE6F1"/>
          </w:tcPr>
          <w:p w14:paraId="71240593">
            <w:pPr>
              <w:spacing w:after="20" w:line="276" w:lineRule="auto"/>
              <w:jc w:val="center"/>
            </w:pPr>
            <w:r>
              <w:rPr>
                <w:rFonts w:ascii="Times New Roman" w:hAnsi="Times New Roman" w:eastAsia="黑体"/>
                <w:b/>
                <w:i w:val="0"/>
                <w:sz w:val="18"/>
                <w:szCs w:val="18"/>
              </w:rPr>
              <w:t>序号</w:t>
            </w:r>
          </w:p>
        </w:tc>
        <w:tc>
          <w:tcPr>
            <w:tcW w:w="1474" w:type="dxa"/>
            <w:shd w:val="clear" w:color="auto" w:fill="DCE6F1"/>
          </w:tcPr>
          <w:p w14:paraId="30BAD47C">
            <w:pPr>
              <w:spacing w:after="20" w:line="276" w:lineRule="auto"/>
              <w:jc w:val="center"/>
            </w:pPr>
            <w:r>
              <w:rPr>
                <w:rFonts w:ascii="Times New Roman" w:hAnsi="Times New Roman" w:eastAsia="黑体"/>
                <w:b/>
                <w:i w:val="0"/>
                <w:sz w:val="18"/>
                <w:szCs w:val="18"/>
              </w:rPr>
              <w:t>变更日期</w:t>
            </w:r>
          </w:p>
        </w:tc>
        <w:tc>
          <w:tcPr>
            <w:tcW w:w="1474" w:type="dxa"/>
            <w:shd w:val="clear" w:color="auto" w:fill="DCE6F1"/>
          </w:tcPr>
          <w:p w14:paraId="64F970D1">
            <w:pPr>
              <w:spacing w:after="20" w:line="276" w:lineRule="auto"/>
              <w:jc w:val="center"/>
            </w:pPr>
            <w:r>
              <w:rPr>
                <w:rFonts w:ascii="Times New Roman" w:hAnsi="Times New Roman" w:eastAsia="黑体"/>
                <w:b/>
                <w:i w:val="0"/>
                <w:sz w:val="18"/>
                <w:szCs w:val="18"/>
              </w:rPr>
              <w:t>变更人员</w:t>
            </w:r>
          </w:p>
        </w:tc>
        <w:tc>
          <w:tcPr>
            <w:tcW w:w="4762" w:type="dxa"/>
            <w:shd w:val="clear" w:color="auto" w:fill="DCE6F1"/>
          </w:tcPr>
          <w:p w14:paraId="4838985F">
            <w:pPr>
              <w:spacing w:after="20" w:line="276" w:lineRule="auto"/>
              <w:jc w:val="center"/>
            </w:pPr>
            <w:r>
              <w:rPr>
                <w:rFonts w:ascii="Times New Roman" w:hAnsi="Times New Roman" w:eastAsia="黑体"/>
                <w:b/>
                <w:i w:val="0"/>
                <w:sz w:val="18"/>
                <w:szCs w:val="18"/>
              </w:rPr>
              <w:t>变更内容详情描述</w:t>
            </w:r>
          </w:p>
        </w:tc>
        <w:tc>
          <w:tcPr>
            <w:tcW w:w="1417" w:type="dxa"/>
            <w:shd w:val="clear" w:color="auto" w:fill="DCE6F1"/>
          </w:tcPr>
          <w:p w14:paraId="4EEDA826">
            <w:pPr>
              <w:spacing w:after="20" w:line="276" w:lineRule="auto"/>
              <w:jc w:val="center"/>
            </w:pPr>
            <w:r>
              <w:rPr>
                <w:rFonts w:ascii="Times New Roman" w:hAnsi="Times New Roman" w:eastAsia="黑体"/>
                <w:b/>
                <w:i w:val="0"/>
                <w:sz w:val="18"/>
                <w:szCs w:val="18"/>
              </w:rPr>
              <w:t>版本</w:t>
            </w:r>
          </w:p>
        </w:tc>
      </w:tr>
      <w:tr w14:paraId="7537F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23F4DC3B">
            <w:pPr>
              <w:spacing w:after="20" w:line="276" w:lineRule="auto"/>
              <w:jc w:val="center"/>
            </w:pPr>
            <w:r>
              <w:rPr>
                <w:rFonts w:ascii="Times New Roman" w:hAnsi="Times New Roman" w:eastAsia="宋体"/>
                <w:b w:val="0"/>
                <w:i w:val="0"/>
                <w:sz w:val="18"/>
                <w:szCs w:val="18"/>
              </w:rPr>
              <w:t>1</w:t>
            </w:r>
          </w:p>
        </w:tc>
        <w:tc>
          <w:tcPr>
            <w:tcW w:w="1474" w:type="dxa"/>
          </w:tcPr>
          <w:p w14:paraId="4F69E74C">
            <w:pPr>
              <w:spacing w:after="20" w:line="276" w:lineRule="auto"/>
              <w:jc w:val="center"/>
            </w:pPr>
            <w:r>
              <w:rPr>
                <w:rFonts w:ascii="Times New Roman" w:hAnsi="Times New Roman" w:eastAsia="宋体"/>
                <w:b w:val="0"/>
                <w:i w:val="0"/>
                <w:sz w:val="18"/>
                <w:szCs w:val="18"/>
              </w:rPr>
              <w:t>2026-09-14</w:t>
            </w:r>
          </w:p>
        </w:tc>
        <w:tc>
          <w:tcPr>
            <w:tcW w:w="1474" w:type="dxa"/>
          </w:tcPr>
          <w:p w14:paraId="51F7728B">
            <w:pPr>
              <w:spacing w:after="20" w:line="276" w:lineRule="auto"/>
              <w:jc w:val="center"/>
              <w:rPr>
                <w:rFonts w:hint="default" w:eastAsia="宋体"/>
                <w:lang w:val="en-US" w:eastAsia="zh-CN"/>
              </w:rPr>
            </w:pPr>
            <w:r>
              <w:rPr>
                <w:rFonts w:hint="eastAsia"/>
                <w:lang w:val="en-US" w:eastAsia="zh-CN"/>
              </w:rPr>
              <w:t xml:space="preserve"> 朱俊沂</w:t>
            </w:r>
          </w:p>
        </w:tc>
        <w:tc>
          <w:tcPr>
            <w:tcW w:w="4762" w:type="dxa"/>
          </w:tcPr>
          <w:p w14:paraId="252570FE">
            <w:pPr>
              <w:spacing w:after="20" w:line="276" w:lineRule="auto"/>
            </w:pPr>
            <w:r>
              <w:rPr>
                <w:rFonts w:ascii="Times New Roman" w:hAnsi="Times New Roman" w:eastAsia="宋体"/>
                <w:b w:val="0"/>
                <w:i w:val="0"/>
                <w:sz w:val="18"/>
                <w:szCs w:val="18"/>
              </w:rPr>
              <w:t>创建文档，确定章节框架；填写第 1 章引言</w:t>
            </w:r>
          </w:p>
        </w:tc>
        <w:tc>
          <w:tcPr>
            <w:tcW w:w="1417" w:type="dxa"/>
          </w:tcPr>
          <w:p w14:paraId="0C53B3F3">
            <w:pPr>
              <w:spacing w:after="20" w:line="276" w:lineRule="auto"/>
              <w:jc w:val="center"/>
            </w:pPr>
            <w:r>
              <w:rPr>
                <w:rFonts w:ascii="Times New Roman" w:hAnsi="Times New Roman" w:eastAsia="宋体"/>
                <w:b w:val="0"/>
                <w:i w:val="0"/>
                <w:sz w:val="18"/>
                <w:szCs w:val="18"/>
              </w:rPr>
              <w:t>0.1</w:t>
            </w:r>
          </w:p>
        </w:tc>
      </w:tr>
      <w:tr w14:paraId="6549B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29A9FD48">
            <w:pPr>
              <w:spacing w:after="20" w:line="276" w:lineRule="auto"/>
              <w:jc w:val="center"/>
            </w:pPr>
            <w:r>
              <w:rPr>
                <w:rFonts w:ascii="Times New Roman" w:hAnsi="Times New Roman" w:eastAsia="宋体"/>
                <w:b w:val="0"/>
                <w:i w:val="0"/>
                <w:sz w:val="18"/>
                <w:szCs w:val="18"/>
              </w:rPr>
              <w:t>2</w:t>
            </w:r>
          </w:p>
        </w:tc>
        <w:tc>
          <w:tcPr>
            <w:tcW w:w="1474" w:type="dxa"/>
          </w:tcPr>
          <w:p w14:paraId="2E57666E">
            <w:pPr>
              <w:spacing w:after="20" w:line="276" w:lineRule="auto"/>
              <w:jc w:val="center"/>
            </w:pPr>
            <w:r>
              <w:rPr>
                <w:rFonts w:ascii="Times New Roman" w:hAnsi="Times New Roman" w:eastAsia="宋体"/>
                <w:b w:val="0"/>
                <w:i w:val="0"/>
                <w:sz w:val="18"/>
                <w:szCs w:val="18"/>
              </w:rPr>
              <w:t>2026-09-15</w:t>
            </w:r>
          </w:p>
        </w:tc>
        <w:tc>
          <w:tcPr>
            <w:tcW w:w="1474" w:type="dxa"/>
          </w:tcPr>
          <w:p w14:paraId="09262134">
            <w:pPr>
              <w:spacing w:after="20" w:line="276" w:lineRule="auto"/>
              <w:jc w:val="center"/>
              <w:rPr>
                <w:rFonts w:hint="default" w:eastAsia="宋体"/>
                <w:lang w:val="en-US" w:eastAsia="zh-CN"/>
              </w:rPr>
            </w:pPr>
            <w:r>
              <w:rPr>
                <w:rFonts w:hint="eastAsia"/>
                <w:lang w:val="en-US" w:eastAsia="zh-CN"/>
              </w:rPr>
              <w:t xml:space="preserve">董裕川 </w:t>
            </w:r>
          </w:p>
        </w:tc>
        <w:tc>
          <w:tcPr>
            <w:tcW w:w="4762" w:type="dxa"/>
          </w:tcPr>
          <w:p w14:paraId="7A3367DC">
            <w:pPr>
              <w:spacing w:after="20" w:line="276" w:lineRule="auto"/>
            </w:pPr>
            <w:r>
              <w:rPr>
                <w:rFonts w:ascii="Times New Roman" w:hAnsi="Times New Roman" w:eastAsia="宋体"/>
                <w:b w:val="0"/>
                <w:i w:val="0"/>
                <w:sz w:val="18"/>
                <w:szCs w:val="18"/>
              </w:rPr>
              <w:t>补充第 2 章设计约束；完成数据库设计（3.5 节）</w:t>
            </w:r>
          </w:p>
        </w:tc>
        <w:tc>
          <w:tcPr>
            <w:tcW w:w="1417" w:type="dxa"/>
          </w:tcPr>
          <w:p w14:paraId="6CCA8A0B">
            <w:pPr>
              <w:spacing w:after="20" w:line="276" w:lineRule="auto"/>
              <w:jc w:val="center"/>
            </w:pPr>
            <w:r>
              <w:rPr>
                <w:rFonts w:ascii="Times New Roman" w:hAnsi="Times New Roman" w:eastAsia="宋体"/>
                <w:b w:val="0"/>
                <w:i w:val="0"/>
                <w:sz w:val="18"/>
                <w:szCs w:val="18"/>
              </w:rPr>
              <w:t>0.3</w:t>
            </w:r>
          </w:p>
        </w:tc>
      </w:tr>
      <w:tr w14:paraId="2267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40904DD1">
            <w:pPr>
              <w:spacing w:after="20" w:line="276" w:lineRule="auto"/>
              <w:jc w:val="center"/>
            </w:pPr>
            <w:r>
              <w:rPr>
                <w:rFonts w:ascii="Times New Roman" w:hAnsi="Times New Roman" w:eastAsia="宋体"/>
                <w:b w:val="0"/>
                <w:i w:val="0"/>
                <w:sz w:val="18"/>
                <w:szCs w:val="18"/>
              </w:rPr>
              <w:t>3</w:t>
            </w:r>
          </w:p>
        </w:tc>
        <w:tc>
          <w:tcPr>
            <w:tcW w:w="1474" w:type="dxa"/>
          </w:tcPr>
          <w:p w14:paraId="0F196CD0">
            <w:pPr>
              <w:spacing w:after="20" w:line="276" w:lineRule="auto"/>
              <w:jc w:val="center"/>
            </w:pPr>
            <w:r>
              <w:rPr>
                <w:rFonts w:ascii="Times New Roman" w:hAnsi="Times New Roman" w:eastAsia="宋体"/>
                <w:b w:val="0"/>
                <w:i w:val="0"/>
                <w:sz w:val="18"/>
                <w:szCs w:val="18"/>
              </w:rPr>
              <w:t>2026-09-16</w:t>
            </w:r>
          </w:p>
        </w:tc>
        <w:tc>
          <w:tcPr>
            <w:tcW w:w="1474" w:type="dxa"/>
          </w:tcPr>
          <w:p w14:paraId="2D067F3A">
            <w:pPr>
              <w:spacing w:after="20" w:line="276" w:lineRule="auto"/>
              <w:jc w:val="center"/>
              <w:rPr>
                <w:rFonts w:hint="eastAsia" w:eastAsia="宋体"/>
                <w:lang w:val="en-US" w:eastAsia="zh-CN"/>
              </w:rPr>
            </w:pPr>
            <w:r>
              <w:rPr>
                <w:rFonts w:hint="eastAsia"/>
                <w:lang w:val="en-US" w:eastAsia="zh-CN"/>
              </w:rPr>
              <w:t>赵嘉伟</w:t>
            </w:r>
          </w:p>
        </w:tc>
        <w:tc>
          <w:tcPr>
            <w:tcW w:w="4762" w:type="dxa"/>
          </w:tcPr>
          <w:p w14:paraId="13B24360">
            <w:pPr>
              <w:spacing w:after="20" w:line="276" w:lineRule="auto"/>
            </w:pPr>
            <w:r>
              <w:rPr>
                <w:rFonts w:ascii="Times New Roman" w:hAnsi="Times New Roman" w:eastAsia="宋体"/>
                <w:b w:val="0"/>
                <w:i w:val="0"/>
                <w:sz w:val="18"/>
                <w:szCs w:val="18"/>
              </w:rPr>
              <w:t>补充 3.3 用例设计、3.4 类设计（模块 1–3 部分）</w:t>
            </w:r>
          </w:p>
        </w:tc>
        <w:tc>
          <w:tcPr>
            <w:tcW w:w="1417" w:type="dxa"/>
          </w:tcPr>
          <w:p w14:paraId="2D5A4950">
            <w:pPr>
              <w:spacing w:after="20" w:line="276" w:lineRule="auto"/>
              <w:jc w:val="center"/>
            </w:pPr>
            <w:r>
              <w:rPr>
                <w:rFonts w:ascii="Times New Roman" w:hAnsi="Times New Roman" w:eastAsia="宋体"/>
                <w:b w:val="0"/>
                <w:i w:val="0"/>
                <w:sz w:val="18"/>
                <w:szCs w:val="18"/>
              </w:rPr>
              <w:t>0.6</w:t>
            </w:r>
          </w:p>
        </w:tc>
      </w:tr>
      <w:tr w14:paraId="6BF12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A3ED2EE">
            <w:pPr>
              <w:spacing w:after="20" w:line="276" w:lineRule="auto"/>
              <w:jc w:val="center"/>
            </w:pPr>
            <w:r>
              <w:rPr>
                <w:rFonts w:ascii="Times New Roman" w:hAnsi="Times New Roman" w:eastAsia="宋体"/>
                <w:b w:val="0"/>
                <w:i w:val="0"/>
                <w:sz w:val="18"/>
                <w:szCs w:val="18"/>
              </w:rPr>
              <w:t>4</w:t>
            </w:r>
          </w:p>
        </w:tc>
        <w:tc>
          <w:tcPr>
            <w:tcW w:w="1474" w:type="dxa"/>
          </w:tcPr>
          <w:p w14:paraId="47B85CA9">
            <w:pPr>
              <w:spacing w:after="20" w:line="276" w:lineRule="auto"/>
              <w:jc w:val="center"/>
            </w:pPr>
            <w:r>
              <w:rPr>
                <w:rFonts w:ascii="Times New Roman" w:hAnsi="Times New Roman" w:eastAsia="宋体"/>
                <w:b w:val="0"/>
                <w:i w:val="0"/>
                <w:sz w:val="18"/>
                <w:szCs w:val="18"/>
              </w:rPr>
              <w:t>2026-09-17</w:t>
            </w:r>
          </w:p>
        </w:tc>
        <w:tc>
          <w:tcPr>
            <w:tcW w:w="1474" w:type="dxa"/>
          </w:tcPr>
          <w:p w14:paraId="356F1738">
            <w:pPr>
              <w:spacing w:after="20" w:line="276" w:lineRule="auto"/>
              <w:jc w:val="center"/>
              <w:rPr>
                <w:rFonts w:hint="eastAsia" w:eastAsia="宋体"/>
                <w:lang w:val="en-US" w:eastAsia="zh-CN"/>
              </w:rPr>
            </w:pPr>
            <w:r>
              <w:rPr>
                <w:rFonts w:hint="eastAsia"/>
                <w:lang w:val="en-US" w:eastAsia="zh-CN"/>
              </w:rPr>
              <w:t>胡立斌</w:t>
            </w:r>
          </w:p>
        </w:tc>
        <w:tc>
          <w:tcPr>
            <w:tcW w:w="4762" w:type="dxa"/>
          </w:tcPr>
          <w:p w14:paraId="3505C0E1">
            <w:pPr>
              <w:spacing w:after="20" w:line="276" w:lineRule="auto"/>
            </w:pPr>
            <w:r>
              <w:rPr>
                <w:rFonts w:ascii="Times New Roman" w:hAnsi="Times New Roman" w:eastAsia="宋体"/>
                <w:b w:val="0"/>
                <w:i w:val="0"/>
                <w:sz w:val="18"/>
                <w:szCs w:val="18"/>
              </w:rPr>
              <w:t>补充 3.2 用户界面设计、3.6 部署设计</w:t>
            </w:r>
          </w:p>
        </w:tc>
        <w:tc>
          <w:tcPr>
            <w:tcW w:w="1417" w:type="dxa"/>
          </w:tcPr>
          <w:p w14:paraId="3B0472FF">
            <w:pPr>
              <w:spacing w:after="20" w:line="276" w:lineRule="auto"/>
              <w:jc w:val="center"/>
            </w:pPr>
            <w:r>
              <w:rPr>
                <w:rFonts w:ascii="Times New Roman" w:hAnsi="Times New Roman" w:eastAsia="宋体"/>
                <w:b w:val="0"/>
                <w:i w:val="0"/>
                <w:sz w:val="18"/>
                <w:szCs w:val="18"/>
              </w:rPr>
              <w:t>0.8</w:t>
            </w:r>
          </w:p>
        </w:tc>
      </w:tr>
      <w:tr w14:paraId="26C8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470E742">
            <w:pPr>
              <w:spacing w:after="20" w:line="276" w:lineRule="auto"/>
              <w:jc w:val="center"/>
            </w:pPr>
            <w:r>
              <w:rPr>
                <w:rFonts w:ascii="Times New Roman" w:hAnsi="Times New Roman" w:eastAsia="宋体"/>
                <w:b w:val="0"/>
                <w:i w:val="0"/>
                <w:sz w:val="18"/>
                <w:szCs w:val="18"/>
              </w:rPr>
              <w:t>5</w:t>
            </w:r>
          </w:p>
        </w:tc>
        <w:tc>
          <w:tcPr>
            <w:tcW w:w="1474" w:type="dxa"/>
          </w:tcPr>
          <w:p w14:paraId="117FFC22">
            <w:pPr>
              <w:spacing w:after="20" w:line="276" w:lineRule="auto"/>
              <w:jc w:val="center"/>
            </w:pPr>
            <w:r>
              <w:rPr>
                <w:rFonts w:ascii="Times New Roman" w:hAnsi="Times New Roman" w:eastAsia="宋体"/>
                <w:b w:val="0"/>
                <w:i w:val="0"/>
                <w:sz w:val="18"/>
                <w:szCs w:val="18"/>
              </w:rPr>
              <w:t>2026-09-18</w:t>
            </w:r>
          </w:p>
        </w:tc>
        <w:tc>
          <w:tcPr>
            <w:tcW w:w="1474" w:type="dxa"/>
          </w:tcPr>
          <w:p w14:paraId="18D79A24">
            <w:pPr>
              <w:spacing w:after="20" w:line="276" w:lineRule="auto"/>
              <w:jc w:val="center"/>
              <w:rPr>
                <w:rFonts w:hint="default" w:eastAsia="宋体"/>
                <w:lang w:val="en-US" w:eastAsia="zh-CN"/>
              </w:rPr>
            </w:pPr>
            <w:r>
              <w:rPr>
                <w:rFonts w:hint="eastAsia"/>
                <w:lang w:val="en-US" w:eastAsia="zh-CN"/>
              </w:rPr>
              <w:t>刘泽成 赵炜</w:t>
            </w:r>
            <w:bookmarkStart w:id="0" w:name="_GoBack"/>
            <w:bookmarkEnd w:id="0"/>
          </w:p>
        </w:tc>
        <w:tc>
          <w:tcPr>
            <w:tcW w:w="4762" w:type="dxa"/>
          </w:tcPr>
          <w:p w14:paraId="3BB1F293">
            <w:pPr>
              <w:spacing w:after="20" w:line="276" w:lineRule="auto"/>
            </w:pPr>
            <w:r>
              <w:rPr>
                <w:rFonts w:ascii="Times New Roman" w:hAnsi="Times New Roman" w:eastAsia="宋体"/>
                <w:b w:val="0"/>
                <w:i w:val="0"/>
                <w:sz w:val="18"/>
                <w:szCs w:val="18"/>
              </w:rPr>
              <w:t>组内交叉评审，修正接口与字段不一致问题，定稿</w:t>
            </w:r>
          </w:p>
        </w:tc>
        <w:tc>
          <w:tcPr>
            <w:tcW w:w="1417" w:type="dxa"/>
          </w:tcPr>
          <w:p w14:paraId="3E6C7CFE">
            <w:pPr>
              <w:spacing w:after="20" w:line="276" w:lineRule="auto"/>
              <w:jc w:val="center"/>
            </w:pPr>
            <w:r>
              <w:rPr>
                <w:rFonts w:ascii="Times New Roman" w:hAnsi="Times New Roman" w:eastAsia="宋体"/>
                <w:b w:val="0"/>
                <w:i w:val="0"/>
                <w:sz w:val="18"/>
                <w:szCs w:val="18"/>
              </w:rPr>
              <w:t>1.0</w:t>
            </w:r>
          </w:p>
        </w:tc>
      </w:tr>
    </w:tbl>
    <w:p w14:paraId="610307B6">
      <w:r>
        <w:br w:type="page"/>
      </w:r>
    </w:p>
    <w:p w14:paraId="741A6282">
      <w:pPr>
        <w:pStyle w:val="3"/>
        <w:rPr>
          <w:rFonts w:hint="eastAsia" w:ascii="黑体" w:hAnsi="黑体" w:eastAsia="黑体" w:cs="黑体"/>
          <w:sz w:val="32"/>
          <w:szCs w:val="32"/>
        </w:rPr>
      </w:pPr>
      <w:r>
        <w:rPr>
          <w:rFonts w:hint="eastAsia" w:ascii="黑体" w:hAnsi="黑体" w:eastAsia="黑体" w:cs="黑体"/>
          <w:sz w:val="32"/>
          <w:szCs w:val="32"/>
        </w:rPr>
        <w:t>目录</w:t>
      </w:r>
    </w:p>
    <w:p w14:paraId="19CF4B24">
      <w:pPr>
        <w:pStyle w:val="27"/>
        <w:tabs>
          <w:tab w:val="right" w:leader="dot" w:pos="8302"/>
        </w:tabs>
        <w:rPr>
          <w:rFonts w:ascii="等线" w:hAnsi="等线" w:eastAsia="等线"/>
          <w:szCs w:val="22"/>
        </w:rPr>
      </w:pPr>
      <w:r>
        <w:fldChar w:fldCharType="begin"/>
      </w:r>
      <w:r>
        <w:instrText xml:space="preserve"> TOC \o "1-3" \h \z </w:instrText>
      </w:r>
      <w:r>
        <w:fldChar w:fldCharType="separate"/>
      </w:r>
      <w:r>
        <w:rPr>
          <w:rStyle w:val="137"/>
        </w:rPr>
        <w:fldChar w:fldCharType="begin"/>
      </w:r>
      <w:r>
        <w:rPr>
          <w:rStyle w:val="137"/>
        </w:rPr>
        <w:instrText xml:space="preserve"> </w:instrText>
      </w:r>
      <w:r>
        <w:instrText xml:space="preserve">HYPERLINK \l "_Toc81982660"</w:instrText>
      </w:r>
      <w:r>
        <w:rPr>
          <w:rStyle w:val="137"/>
        </w:rPr>
        <w:instrText xml:space="preserve"> </w:instrText>
      </w:r>
      <w:r>
        <w:rPr>
          <w:rStyle w:val="137"/>
        </w:rPr>
        <w:fldChar w:fldCharType="separate"/>
      </w:r>
      <w:r>
        <w:rPr>
          <w:rStyle w:val="137"/>
          <w:rFonts w:ascii="微软雅黑" w:hAnsi="微软雅黑" w:eastAsia="微软雅黑" w:cs="微软雅黑"/>
        </w:rPr>
        <w:t>1、引言</w:t>
      </w:r>
      <w:r>
        <w:tab/>
      </w:r>
      <w:r>
        <w:fldChar w:fldCharType="begin"/>
      </w:r>
      <w:r>
        <w:instrText xml:space="preserve"> PAGEREF _Toc81982660 \h </w:instrText>
      </w:r>
      <w:r>
        <w:fldChar w:fldCharType="separate"/>
      </w:r>
      <w:r>
        <w:t>4</w:t>
      </w:r>
      <w:r>
        <w:fldChar w:fldCharType="end"/>
      </w:r>
      <w:r>
        <w:rPr>
          <w:rStyle w:val="137"/>
        </w:rPr>
        <w:fldChar w:fldCharType="end"/>
      </w:r>
    </w:p>
    <w:p w14:paraId="066277E5">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"_Toc81982661"</w:instrText>
      </w:r>
      <w:r>
        <w:rPr>
          <w:rStyle w:val="137"/>
        </w:rPr>
        <w:instrText xml:space="preserve"> </w:instrText>
      </w:r>
      <w:r>
        <w:rPr>
          <w:rStyle w:val="137"/>
        </w:rPr>
        <w:fldChar w:fldCharType="separate"/>
      </w:r>
      <w:r>
        <w:rPr>
          <w:rStyle w:val="137"/>
          <w:rFonts w:eastAsia="黑体"/>
        </w:rPr>
        <w:t>1.1 编写目的</w:t>
      </w:r>
      <w:r>
        <w:tab/>
      </w:r>
      <w:r>
        <w:fldChar w:fldCharType="begin"/>
      </w:r>
      <w:r>
        <w:instrText xml:space="preserve"> PAGEREF _Toc81982661 \h </w:instrText>
      </w:r>
      <w:r>
        <w:fldChar w:fldCharType="separate"/>
      </w:r>
      <w:r>
        <w:t>4</w:t>
      </w:r>
      <w:r>
        <w:fldChar w:fldCharType="end"/>
      </w:r>
      <w:r>
        <w:rPr>
          <w:rStyle w:val="137"/>
        </w:rPr>
        <w:fldChar w:fldCharType="end"/>
      </w:r>
    </w:p>
    <w:p w14:paraId="18A6A23D">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"_Toc81982662"</w:instrText>
      </w:r>
      <w:r>
        <w:rPr>
          <w:rStyle w:val="137"/>
        </w:rPr>
        <w:instrText xml:space="preserve"> </w:instrText>
      </w:r>
      <w:r>
        <w:rPr>
          <w:rStyle w:val="137"/>
        </w:rPr>
        <w:fldChar w:fldCharType="separate"/>
      </w:r>
      <w:r>
        <w:rPr>
          <w:rStyle w:val="137"/>
          <w:rFonts w:eastAsia="黑体"/>
        </w:rPr>
        <w:t>1.2 读者对象</w:t>
      </w:r>
      <w:r>
        <w:tab/>
      </w:r>
      <w:r>
        <w:fldChar w:fldCharType="begin"/>
      </w:r>
      <w:r>
        <w:instrText xml:space="preserve"> PAGEREF _Toc81982662 \h </w:instrText>
      </w:r>
      <w:r>
        <w:fldChar w:fldCharType="separate"/>
      </w:r>
      <w:r>
        <w:t>4</w:t>
      </w:r>
      <w:r>
        <w:fldChar w:fldCharType="end"/>
      </w:r>
      <w:r>
        <w:rPr>
          <w:rStyle w:val="137"/>
        </w:rPr>
        <w:fldChar w:fldCharType="end"/>
      </w:r>
    </w:p>
    <w:p w14:paraId="22687A3F">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"_Toc81982663"</w:instrText>
      </w:r>
      <w:r>
        <w:rPr>
          <w:rStyle w:val="137"/>
        </w:rPr>
        <w:instrText xml:space="preserve"> </w:instrText>
      </w:r>
      <w:r>
        <w:rPr>
          <w:rStyle w:val="137"/>
        </w:rPr>
        <w:fldChar w:fldCharType="separate"/>
      </w:r>
      <w:r>
        <w:rPr>
          <w:rStyle w:val="137"/>
          <w:rFonts w:eastAsia="黑体"/>
        </w:rPr>
        <w:t>1.3 软件项目概述</w:t>
      </w:r>
      <w:r>
        <w:tab/>
      </w:r>
      <w:r>
        <w:fldChar w:fldCharType="begin"/>
      </w:r>
      <w:r>
        <w:instrText xml:space="preserve"> PAGEREF _Toc81982663 \h </w:instrText>
      </w:r>
      <w:r>
        <w:fldChar w:fldCharType="separate"/>
      </w:r>
      <w:r>
        <w:t>4</w:t>
      </w:r>
      <w:r>
        <w:fldChar w:fldCharType="end"/>
      </w:r>
      <w:r>
        <w:rPr>
          <w:rStyle w:val="137"/>
        </w:rPr>
        <w:fldChar w:fldCharType="end"/>
      </w:r>
    </w:p>
    <w:p w14:paraId="29EF14EF">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"_Toc81982664"</w:instrText>
      </w:r>
      <w:r>
        <w:rPr>
          <w:rStyle w:val="137"/>
        </w:rPr>
        <w:instrText xml:space="preserve"> </w:instrText>
      </w:r>
      <w:r>
        <w:rPr>
          <w:rStyle w:val="137"/>
        </w:rPr>
        <w:fldChar w:fldCharType="separate"/>
      </w:r>
      <w:r>
        <w:rPr>
          <w:rStyle w:val="137"/>
          <w:rFonts w:eastAsia="黑体"/>
        </w:rPr>
        <w:t>1.4 文档概述</w:t>
      </w:r>
      <w:r>
        <w:tab/>
      </w:r>
      <w:r>
        <w:fldChar w:fldCharType="begin"/>
      </w:r>
      <w:r>
        <w:instrText xml:space="preserve"> PAGEREF _Toc81982664 \h </w:instrText>
      </w:r>
      <w:r>
        <w:fldChar w:fldCharType="separate"/>
      </w:r>
      <w:r>
        <w:t>4</w:t>
      </w:r>
      <w:r>
        <w:fldChar w:fldCharType="end"/>
      </w:r>
      <w:r>
        <w:rPr>
          <w:rStyle w:val="137"/>
        </w:rPr>
        <w:fldChar w:fldCharType="end"/>
      </w:r>
    </w:p>
    <w:p w14:paraId="5EFEDA0B">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"_Toc81982665"</w:instrText>
      </w:r>
      <w:r>
        <w:rPr>
          <w:rStyle w:val="137"/>
        </w:rPr>
        <w:instrText xml:space="preserve"> </w:instrText>
      </w:r>
      <w:r>
        <w:rPr>
          <w:rStyle w:val="137"/>
        </w:rPr>
        <w:fldChar w:fldCharType="separate"/>
      </w:r>
      <w:r>
        <w:rPr>
          <w:rStyle w:val="137"/>
          <w:rFonts w:eastAsia="黑体"/>
        </w:rPr>
        <w:t>1.5 定义</w:t>
      </w:r>
      <w:r>
        <w:tab/>
      </w:r>
      <w:r>
        <w:fldChar w:fldCharType="begin"/>
      </w:r>
      <w:r>
        <w:instrText xml:space="preserve"> PAGEREF _Toc81982665 \h </w:instrText>
      </w:r>
      <w:r>
        <w:fldChar w:fldCharType="separate"/>
      </w:r>
      <w:r>
        <w:t>4</w:t>
      </w:r>
      <w:r>
        <w:fldChar w:fldCharType="end"/>
      </w:r>
      <w:r>
        <w:rPr>
          <w:rStyle w:val="137"/>
        </w:rPr>
        <w:fldChar w:fldCharType="end"/>
      </w:r>
    </w:p>
    <w:p w14:paraId="29B54109">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"_Toc81982666"</w:instrText>
      </w:r>
      <w:r>
        <w:rPr>
          <w:rStyle w:val="137"/>
        </w:rPr>
        <w:instrText xml:space="preserve"> </w:instrText>
      </w:r>
      <w:r>
        <w:rPr>
          <w:rStyle w:val="137"/>
        </w:rPr>
        <w:fldChar w:fldCharType="separate"/>
      </w:r>
      <w:r>
        <w:rPr>
          <w:rStyle w:val="137"/>
          <w:rFonts w:eastAsia="黑体"/>
        </w:rPr>
        <w:t>1.6 参考资料</w:t>
      </w:r>
      <w:r>
        <w:tab/>
      </w:r>
      <w:r>
        <w:fldChar w:fldCharType="begin"/>
      </w:r>
      <w:r>
        <w:instrText xml:space="preserve"> PAGEREF _Toc81982666 \h </w:instrText>
      </w:r>
      <w:r>
        <w:fldChar w:fldCharType="separate"/>
      </w:r>
      <w:r>
        <w:t>4</w:t>
      </w:r>
      <w:r>
        <w:fldChar w:fldCharType="end"/>
      </w:r>
      <w:r>
        <w:rPr>
          <w:rStyle w:val="137"/>
        </w:rPr>
        <w:fldChar w:fldCharType="end"/>
      </w:r>
    </w:p>
    <w:p w14:paraId="605EA954">
      <w:pPr>
        <w:pStyle w:val="27"/>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"_Toc81982667"</w:instrText>
      </w:r>
      <w:r>
        <w:rPr>
          <w:rStyle w:val="137"/>
        </w:rPr>
        <w:instrText xml:space="preserve"> </w:instrText>
      </w:r>
      <w:r>
        <w:rPr>
          <w:rStyle w:val="137"/>
        </w:rPr>
        <w:fldChar w:fldCharType="separate"/>
      </w:r>
      <w:r>
        <w:rPr>
          <w:rStyle w:val="137"/>
          <w:rFonts w:ascii="微软雅黑" w:hAnsi="微软雅黑" w:eastAsia="微软雅黑" w:cs="微软雅黑"/>
        </w:rPr>
        <w:t>2、软件设计约束</w:t>
      </w:r>
      <w:r>
        <w:tab/>
      </w:r>
      <w:r>
        <w:fldChar w:fldCharType="begin"/>
      </w:r>
      <w:r>
        <w:instrText xml:space="preserve"> PAGEREF _Toc81982667 \h </w:instrText>
      </w:r>
      <w:r>
        <w:fldChar w:fldCharType="separate"/>
      </w:r>
      <w:r>
        <w:t>4</w:t>
      </w:r>
      <w:r>
        <w:fldChar w:fldCharType="end"/>
      </w:r>
      <w:r>
        <w:rPr>
          <w:rStyle w:val="137"/>
        </w:rPr>
        <w:fldChar w:fldCharType="end"/>
      </w:r>
    </w:p>
    <w:p w14:paraId="4EC19E73">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"_Toc81982668"</w:instrText>
      </w:r>
      <w:r>
        <w:rPr>
          <w:rStyle w:val="137"/>
        </w:rPr>
        <w:instrText xml:space="preserve"> </w:instrText>
      </w:r>
      <w:r>
        <w:rPr>
          <w:rStyle w:val="137"/>
        </w:rPr>
        <w:fldChar w:fldCharType="separate"/>
      </w:r>
      <w:r>
        <w:rPr>
          <w:rStyle w:val="137"/>
          <w:rFonts w:eastAsia="黑体"/>
        </w:rPr>
        <w:t>2.1 软件设计目标和原则</w:t>
      </w:r>
      <w:r>
        <w:tab/>
      </w:r>
      <w:r>
        <w:fldChar w:fldCharType="begin"/>
      </w:r>
      <w:r>
        <w:instrText xml:space="preserve"> PAGEREF _Toc81982668 \h </w:instrText>
      </w:r>
      <w:r>
        <w:fldChar w:fldCharType="separate"/>
      </w:r>
      <w:r>
        <w:t>5</w:t>
      </w:r>
      <w:r>
        <w:fldChar w:fldCharType="end"/>
      </w:r>
      <w:r>
        <w:rPr>
          <w:rStyle w:val="137"/>
        </w:rPr>
        <w:fldChar w:fldCharType="end"/>
      </w:r>
    </w:p>
    <w:p w14:paraId="61572EF6">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"_Toc81982669"</w:instrText>
      </w:r>
      <w:r>
        <w:rPr>
          <w:rStyle w:val="137"/>
        </w:rPr>
        <w:instrText xml:space="preserve"> </w:instrText>
      </w:r>
      <w:r>
        <w:rPr>
          <w:rStyle w:val="137"/>
        </w:rPr>
        <w:fldChar w:fldCharType="separate"/>
      </w:r>
      <w:r>
        <w:rPr>
          <w:rStyle w:val="137"/>
          <w:rFonts w:eastAsia="黑体"/>
        </w:rPr>
        <w:t>2.2 软件设计的约束和限制</w:t>
      </w:r>
      <w:r>
        <w:tab/>
      </w:r>
      <w:r>
        <w:fldChar w:fldCharType="begin"/>
      </w:r>
      <w:r>
        <w:instrText xml:space="preserve"> PAGEREF _Toc81982669 \h </w:instrText>
      </w:r>
      <w:r>
        <w:fldChar w:fldCharType="separate"/>
      </w:r>
      <w:r>
        <w:t>5</w:t>
      </w:r>
      <w:r>
        <w:fldChar w:fldCharType="end"/>
      </w:r>
      <w:r>
        <w:rPr>
          <w:rStyle w:val="137"/>
        </w:rPr>
        <w:fldChar w:fldCharType="end"/>
      </w:r>
    </w:p>
    <w:p w14:paraId="70FF3A96">
      <w:pPr>
        <w:pStyle w:val="27"/>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"_Toc81982670"</w:instrText>
      </w:r>
      <w:r>
        <w:rPr>
          <w:rStyle w:val="137"/>
        </w:rPr>
        <w:instrText xml:space="preserve"> </w:instrText>
      </w:r>
      <w:r>
        <w:rPr>
          <w:rStyle w:val="137"/>
        </w:rPr>
        <w:fldChar w:fldCharType="separate"/>
      </w:r>
      <w:r>
        <w:rPr>
          <w:rStyle w:val="137"/>
          <w:rFonts w:ascii="微软雅黑" w:hAnsi="微软雅黑" w:eastAsia="微软雅黑" w:cs="微软雅黑"/>
        </w:rPr>
        <w:t>3、软件设计</w:t>
      </w:r>
      <w:r>
        <w:tab/>
      </w:r>
      <w:r>
        <w:fldChar w:fldCharType="begin"/>
      </w:r>
      <w:r>
        <w:instrText xml:space="preserve"> PAGEREF _Toc81982670 \h </w:instrText>
      </w:r>
      <w:r>
        <w:fldChar w:fldCharType="separate"/>
      </w:r>
      <w:r>
        <w:t>5</w:t>
      </w:r>
      <w:r>
        <w:fldChar w:fldCharType="end"/>
      </w:r>
      <w:r>
        <w:rPr>
          <w:rStyle w:val="137"/>
        </w:rPr>
        <w:fldChar w:fldCharType="end"/>
      </w:r>
    </w:p>
    <w:p w14:paraId="22803868">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"_Toc81982671"</w:instrText>
      </w:r>
      <w:r>
        <w:rPr>
          <w:rStyle w:val="137"/>
        </w:rPr>
        <w:instrText xml:space="preserve"> </w:instrText>
      </w:r>
      <w:r>
        <w:rPr>
          <w:rStyle w:val="137"/>
        </w:rPr>
        <w:fldChar w:fldCharType="separate"/>
      </w:r>
      <w:r>
        <w:rPr>
          <w:rStyle w:val="137"/>
          <w:rFonts w:eastAsia="黑体"/>
        </w:rPr>
        <w:t>3.1 软件体系结构设计</w:t>
      </w:r>
      <w:r>
        <w:tab/>
      </w:r>
      <w:r>
        <w:fldChar w:fldCharType="begin"/>
      </w:r>
      <w:r>
        <w:instrText xml:space="preserve"> PAGEREF _Toc81982671 \h </w:instrText>
      </w:r>
      <w:r>
        <w:fldChar w:fldCharType="separate"/>
      </w:r>
      <w:r>
        <w:t>5</w:t>
      </w:r>
      <w:r>
        <w:fldChar w:fldCharType="end"/>
      </w:r>
      <w:r>
        <w:rPr>
          <w:rStyle w:val="137"/>
        </w:rPr>
        <w:fldChar w:fldCharType="end"/>
      </w:r>
    </w:p>
    <w:p w14:paraId="47D98E53">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"_Toc81982672"</w:instrText>
      </w:r>
      <w:r>
        <w:rPr>
          <w:rStyle w:val="137"/>
        </w:rPr>
        <w:instrText xml:space="preserve"> </w:instrText>
      </w:r>
      <w:r>
        <w:rPr>
          <w:rStyle w:val="137"/>
        </w:rPr>
        <w:fldChar w:fldCharType="separate"/>
      </w:r>
      <w:r>
        <w:rPr>
          <w:rStyle w:val="137"/>
          <w:rFonts w:eastAsia="黑体"/>
        </w:rPr>
        <w:t>3.2 用户界面设计</w:t>
      </w:r>
      <w:r>
        <w:tab/>
      </w:r>
      <w:r>
        <w:fldChar w:fldCharType="begin"/>
      </w:r>
      <w:r>
        <w:instrText xml:space="preserve"> PAGEREF _Toc81982672 \h </w:instrText>
      </w:r>
      <w:r>
        <w:fldChar w:fldCharType="separate"/>
      </w:r>
      <w:r>
        <w:t>5</w:t>
      </w:r>
      <w:r>
        <w:fldChar w:fldCharType="end"/>
      </w:r>
      <w:r>
        <w:rPr>
          <w:rStyle w:val="137"/>
        </w:rPr>
        <w:fldChar w:fldCharType="end"/>
      </w:r>
    </w:p>
    <w:p w14:paraId="72612C75">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"_Toc81982673"</w:instrText>
      </w:r>
      <w:r>
        <w:rPr>
          <w:rStyle w:val="137"/>
        </w:rPr>
        <w:instrText xml:space="preserve"> </w:instrText>
      </w:r>
      <w:r>
        <w:rPr>
          <w:rStyle w:val="137"/>
        </w:rPr>
        <w:fldChar w:fldCharType="separate"/>
      </w:r>
      <w:r>
        <w:rPr>
          <w:rStyle w:val="137"/>
          <w:rFonts w:eastAsia="黑体"/>
        </w:rPr>
        <w:t>3.3 用例设计</w:t>
      </w:r>
      <w:r>
        <w:tab/>
      </w:r>
      <w:r>
        <w:fldChar w:fldCharType="begin"/>
      </w:r>
      <w:r>
        <w:instrText xml:space="preserve"> PAGEREF _Toc81982673 \h </w:instrText>
      </w:r>
      <w:r>
        <w:fldChar w:fldCharType="separate"/>
      </w:r>
      <w:r>
        <w:t>5</w:t>
      </w:r>
      <w:r>
        <w:fldChar w:fldCharType="end"/>
      </w:r>
      <w:r>
        <w:rPr>
          <w:rStyle w:val="137"/>
        </w:rPr>
        <w:fldChar w:fldCharType="end"/>
      </w:r>
    </w:p>
    <w:p w14:paraId="3CF916B3">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"_Toc81982674"</w:instrText>
      </w:r>
      <w:r>
        <w:rPr>
          <w:rStyle w:val="137"/>
        </w:rPr>
        <w:instrText xml:space="preserve"> </w:instrText>
      </w:r>
      <w:r>
        <w:rPr>
          <w:rStyle w:val="137"/>
        </w:rPr>
        <w:fldChar w:fldCharType="separate"/>
      </w:r>
      <w:r>
        <w:rPr>
          <w:rStyle w:val="137"/>
          <w:rFonts w:eastAsia="黑体"/>
        </w:rPr>
        <w:t>3.4 类设计</w:t>
      </w:r>
      <w:r>
        <w:tab/>
      </w:r>
      <w:r>
        <w:fldChar w:fldCharType="begin"/>
      </w:r>
      <w:r>
        <w:instrText xml:space="preserve"> PAGEREF _Toc81982674 \h </w:instrText>
      </w:r>
      <w:r>
        <w:fldChar w:fldCharType="separate"/>
      </w:r>
      <w:r>
        <w:t>6</w:t>
      </w:r>
      <w:r>
        <w:fldChar w:fldCharType="end"/>
      </w:r>
      <w:r>
        <w:rPr>
          <w:rStyle w:val="137"/>
        </w:rPr>
        <w:fldChar w:fldCharType="end"/>
      </w:r>
    </w:p>
    <w:p w14:paraId="2BC8DE8B">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"_Toc81982675"</w:instrText>
      </w:r>
      <w:r>
        <w:rPr>
          <w:rStyle w:val="137"/>
        </w:rPr>
        <w:instrText xml:space="preserve"> </w:instrText>
      </w:r>
      <w:r>
        <w:rPr>
          <w:rStyle w:val="137"/>
        </w:rPr>
        <w:fldChar w:fldCharType="separate"/>
      </w:r>
      <w:r>
        <w:rPr>
          <w:rStyle w:val="137"/>
          <w:rFonts w:eastAsia="黑体"/>
        </w:rPr>
        <w:t>3.5 数据设计</w:t>
      </w:r>
      <w:r>
        <w:tab/>
      </w:r>
      <w:r>
        <w:fldChar w:fldCharType="begin"/>
      </w:r>
      <w:r>
        <w:instrText xml:space="preserve"> PAGEREF _Toc81982675 \h </w:instrText>
      </w:r>
      <w:r>
        <w:fldChar w:fldCharType="separate"/>
      </w:r>
      <w:r>
        <w:t>6</w:t>
      </w:r>
      <w:r>
        <w:fldChar w:fldCharType="end"/>
      </w:r>
      <w:r>
        <w:rPr>
          <w:rStyle w:val="137"/>
        </w:rPr>
        <w:fldChar w:fldCharType="end"/>
      </w:r>
    </w:p>
    <w:p w14:paraId="1C877989">
      <w:pPr>
        <w:pStyle w:val="24"/>
        <w:tabs>
          <w:tab w:val="right" w:leader="dot" w:pos="8302"/>
        </w:tabs>
        <w:rPr>
          <w:rFonts w:ascii="等线" w:hAnsi="等线" w:eastAsia="等线"/>
          <w:szCs w:val="22"/>
        </w:rPr>
      </w:pPr>
      <w:r>
        <w:rPr>
          <w:rStyle w:val="137"/>
        </w:rPr>
        <w:fldChar w:fldCharType="begin"/>
      </w:r>
      <w:r>
        <w:rPr>
          <w:rStyle w:val="137"/>
        </w:rPr>
        <w:instrText xml:space="preserve"> </w:instrText>
      </w:r>
      <w:r>
        <w:instrText xml:space="preserve">HYPERLINK \l "_Toc81982676"</w:instrText>
      </w:r>
      <w:r>
        <w:rPr>
          <w:rStyle w:val="137"/>
        </w:rPr>
        <w:instrText xml:space="preserve"> </w:instrText>
      </w:r>
      <w:r>
        <w:rPr>
          <w:rStyle w:val="137"/>
        </w:rPr>
        <w:fldChar w:fldCharType="separate"/>
      </w:r>
      <w:r>
        <w:rPr>
          <w:rStyle w:val="137"/>
          <w:rFonts w:eastAsia="黑体"/>
        </w:rPr>
        <w:t>3.6 部署设计</w:t>
      </w:r>
      <w:r>
        <w:tab/>
      </w:r>
      <w:r>
        <w:fldChar w:fldCharType="begin"/>
      </w:r>
      <w:r>
        <w:instrText xml:space="preserve"> PAGEREF _Toc81982676 \h </w:instrText>
      </w:r>
      <w:r>
        <w:fldChar w:fldCharType="separate"/>
      </w:r>
      <w:r>
        <w:t>6</w:t>
      </w:r>
      <w:r>
        <w:fldChar w:fldCharType="end"/>
      </w:r>
      <w:r>
        <w:rPr>
          <w:rStyle w:val="137"/>
        </w:rPr>
        <w:fldChar w:fldCharType="end"/>
      </w:r>
    </w:p>
    <w:p w14:paraId="5B8E4BB6">
      <w:pPr>
        <w:rPr>
          <w:rFonts w:hint="eastAsia"/>
        </w:rPr>
      </w:pPr>
      <w:r>
        <w:fldChar w:fldCharType="end"/>
      </w:r>
    </w:p>
    <w:p w14:paraId="1DF62AC6">
      <w:r>
        <w:br w:type="page"/>
      </w:r>
    </w:p>
    <w:p w14:paraId="721205E7">
      <w:pPr>
        <w:pStyle w:val="3"/>
        <w:rPr>
          <w:rFonts w:hint="eastAsia" w:ascii="黑体" w:hAnsi="黑体" w:eastAsia="黑体" w:cs="黑体"/>
        </w:rPr>
      </w:pPr>
      <w:r>
        <w:rPr>
          <w:rFonts w:hint="eastAsia" w:ascii="黑体" w:hAnsi="黑体" w:eastAsia="黑体" w:cs="黑体"/>
        </w:rPr>
        <w:t>1、引言</w:t>
      </w:r>
    </w:p>
    <w:p w14:paraId="51E3A4D2">
      <w:pPr>
        <w:pStyle w:val="4"/>
        <w:rPr>
          <w:rFonts w:hint="eastAsia" w:ascii="黑体" w:hAnsi="黑体" w:eastAsia="黑体" w:cs="黑体"/>
        </w:rPr>
      </w:pPr>
      <w:r>
        <w:rPr>
          <w:rFonts w:hint="eastAsia" w:ascii="黑体" w:hAnsi="黑体" w:eastAsia="黑体" w:cs="黑体"/>
        </w:rPr>
        <w:t>1.1 编写目的</w:t>
      </w:r>
    </w:p>
    <w:p w14:paraId="06B1DC59">
      <w:pPr>
        <w:spacing w:after="60" w:line="336" w:lineRule="auto"/>
        <w:ind w:firstLine="420"/>
      </w:pPr>
      <w:r>
        <w:rPr>
          <w:rFonts w:ascii="Times New Roman" w:hAnsi="Times New Roman" w:eastAsia="宋体"/>
          <w:b w:val="0"/>
          <w:i w:val="0"/>
          <w:sz w:val="21"/>
        </w:rPr>
        <w:t>本文档是“校园顺风车拼车系统”的软件设计规格说明书（Software Design Specification，以下简称 SDS），用于描述系统的总体设计方案与第一轮迭代的详细设计模型，作为项目组开展编码、测试以及后续迭代扩展的依据与检查标准。</w:t>
      </w:r>
    </w:p>
    <w:p w14:paraId="46667104">
      <w:pPr>
        <w:spacing w:after="60" w:line="336" w:lineRule="auto"/>
        <w:ind w:firstLine="420"/>
      </w:pPr>
      <w:r>
        <w:rPr>
          <w:rFonts w:ascii="Times New Roman" w:hAnsi="Times New Roman" w:eastAsia="宋体"/>
          <w:b w:val="0"/>
          <w:i w:val="0"/>
          <w:sz w:val="21"/>
        </w:rPr>
        <w:t>本轮迭代为项目的第一轮迭代，完成系统 8 个功能模块中的前 3 个（用户与实名认证、车辆管理、行程发布与检索），累计工作量约占总量的 33%。因此本文档在体系结构设计、数据设计与部署设计上覆盖系统全貌，在用户界面设计、用例设计与类设计上仅细化到本轮已完成的范围；模块 4–8 的详细设计将在后续迭代中逐轮补充。</w:t>
      </w:r>
    </w:p>
    <w:p w14:paraId="7FEF3715">
      <w:pPr>
        <w:pStyle w:val="4"/>
      </w:pPr>
      <w:r>
        <w:t xml:space="preserve">1.2 </w:t>
      </w:r>
      <w:r>
        <w:rPr>
          <w:rFonts w:hint="eastAsia" w:ascii="黑体" w:hAnsi="黑体" w:eastAsia="黑体" w:cs="黑体"/>
        </w:rPr>
        <w:t>读者对象</w:t>
      </w:r>
    </w:p>
    <w:p w14:paraId="41AD7EAA">
      <w:pPr>
        <w:spacing w:after="40" w:line="336" w:lineRule="auto"/>
        <w:ind w:left="360" w:hanging="240"/>
      </w:pPr>
      <w:r>
        <w:rPr>
          <w:rFonts w:ascii="Times New Roman" w:hAnsi="Times New Roman" w:eastAsia="宋体"/>
          <w:b w:val="0"/>
          <w:i w:val="0"/>
          <w:sz w:val="21"/>
        </w:rPr>
        <w:t>● 本项目组 6 名开发成员：作为编码实现的直接依据；</w:t>
      </w:r>
    </w:p>
    <w:p w14:paraId="4EDD9BF1">
      <w:pPr>
        <w:spacing w:after="40" w:line="336" w:lineRule="auto"/>
        <w:ind w:left="360" w:hanging="240"/>
      </w:pPr>
      <w:r>
        <w:rPr>
          <w:rFonts w:ascii="Times New Roman" w:hAnsi="Times New Roman" w:eastAsia="宋体"/>
          <w:b w:val="0"/>
          <w:i w:val="0"/>
          <w:sz w:val="21"/>
        </w:rPr>
        <w:t>● 课程任课教师与评审人员：作为设计阶段成果的检查与评分依据；</w:t>
      </w:r>
    </w:p>
    <w:p w14:paraId="7DED856E">
      <w:pPr>
        <w:spacing w:after="40" w:line="336" w:lineRule="auto"/>
        <w:ind w:left="360" w:hanging="240"/>
      </w:pPr>
      <w:r>
        <w:rPr>
          <w:rFonts w:ascii="Times New Roman" w:hAnsi="Times New Roman" w:eastAsia="宋体"/>
          <w:b w:val="0"/>
          <w:i w:val="0"/>
          <w:sz w:val="21"/>
        </w:rPr>
        <w:t>● 测试人员：依据本文档设计测试用例，验证实现与设计的一致性；</w:t>
      </w:r>
    </w:p>
    <w:p w14:paraId="1C6E9D6C">
      <w:pPr>
        <w:spacing w:after="40" w:line="336" w:lineRule="auto"/>
        <w:ind w:left="360" w:hanging="240"/>
      </w:pPr>
      <w:r>
        <w:rPr>
          <w:rFonts w:ascii="Times New Roman" w:hAnsi="Times New Roman" w:eastAsia="宋体"/>
          <w:b w:val="0"/>
          <w:i w:val="0"/>
          <w:sz w:val="21"/>
        </w:rPr>
        <w:t>● 后续维护或接手本项目的人员：作为理解系统结构与关键设计的入口。</w:t>
      </w:r>
    </w:p>
    <w:p w14:paraId="632B23BC">
      <w:pPr>
        <w:pStyle w:val="4"/>
        <w:rPr>
          <w:rFonts w:hint="eastAsia" w:ascii="黑体" w:hAnsi="黑体" w:eastAsia="黑体" w:cs="黑体"/>
        </w:rPr>
      </w:pPr>
      <w:r>
        <w:rPr>
          <w:rFonts w:hint="eastAsia" w:ascii="黑体" w:hAnsi="黑体" w:eastAsia="黑体" w:cs="黑体"/>
        </w:rPr>
        <w:t>1.3 软件项目概述</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7DE0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6F1"/>
          </w:tcPr>
          <w:p w14:paraId="6EA6925E">
            <w:pPr>
              <w:spacing w:after="20" w:line="276" w:lineRule="auto"/>
              <w:jc w:val="center"/>
            </w:pPr>
            <w:r>
              <w:rPr>
                <w:rFonts w:ascii="Times New Roman" w:hAnsi="Times New Roman" w:eastAsia="黑体"/>
                <w:b/>
                <w:i w:val="0"/>
                <w:sz w:val="18"/>
                <w:szCs w:val="18"/>
              </w:rPr>
              <w:t>项目要素</w:t>
            </w:r>
          </w:p>
        </w:tc>
        <w:tc>
          <w:tcPr>
            <w:tcW w:w="7937" w:type="dxa"/>
            <w:shd w:val="clear" w:color="auto" w:fill="DCE6F1"/>
          </w:tcPr>
          <w:p w14:paraId="1A304113">
            <w:pPr>
              <w:spacing w:after="20" w:line="276" w:lineRule="auto"/>
              <w:jc w:val="center"/>
            </w:pPr>
            <w:r>
              <w:rPr>
                <w:rFonts w:ascii="Times New Roman" w:hAnsi="Times New Roman" w:eastAsia="黑体"/>
                <w:b/>
                <w:i w:val="0"/>
                <w:sz w:val="18"/>
                <w:szCs w:val="18"/>
              </w:rPr>
              <w:t>内容</w:t>
            </w:r>
          </w:p>
        </w:tc>
      </w:tr>
      <w:tr w14:paraId="0D780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BF66227">
            <w:pPr>
              <w:spacing w:after="20" w:line="276" w:lineRule="auto"/>
            </w:pPr>
            <w:r>
              <w:rPr>
                <w:rFonts w:ascii="Times New Roman" w:hAnsi="Times New Roman" w:eastAsia="宋体"/>
                <w:b/>
                <w:i w:val="0"/>
                <w:sz w:val="18"/>
                <w:szCs w:val="18"/>
              </w:rPr>
              <w:t>项目名称</w:t>
            </w:r>
          </w:p>
        </w:tc>
        <w:tc>
          <w:tcPr>
            <w:tcW w:w="7937" w:type="dxa"/>
          </w:tcPr>
          <w:p w14:paraId="7E8DBE0A">
            <w:pPr>
              <w:spacing w:after="20" w:line="276" w:lineRule="auto"/>
            </w:pPr>
            <w:r>
              <w:rPr>
                <w:rFonts w:ascii="Times New Roman" w:hAnsi="Times New Roman" w:eastAsia="宋体"/>
                <w:b w:val="0"/>
                <w:i w:val="0"/>
                <w:sz w:val="18"/>
                <w:szCs w:val="18"/>
              </w:rPr>
              <w:t>校园顺风车拼车系统</w:t>
            </w:r>
          </w:p>
        </w:tc>
      </w:tr>
      <w:tr w14:paraId="6624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DE342CD">
            <w:pPr>
              <w:spacing w:after="20" w:line="276" w:lineRule="auto"/>
            </w:pPr>
            <w:r>
              <w:rPr>
                <w:rFonts w:ascii="Times New Roman" w:hAnsi="Times New Roman" w:eastAsia="宋体"/>
                <w:b/>
                <w:i w:val="0"/>
                <w:sz w:val="18"/>
                <w:szCs w:val="18"/>
              </w:rPr>
              <w:t>简称 / 代号</w:t>
            </w:r>
          </w:p>
        </w:tc>
        <w:tc>
          <w:tcPr>
            <w:tcW w:w="7937" w:type="dxa"/>
          </w:tcPr>
          <w:p w14:paraId="63435673">
            <w:pPr>
              <w:spacing w:after="20" w:line="276" w:lineRule="auto"/>
            </w:pPr>
            <w:r>
              <w:rPr>
                <w:rFonts w:ascii="Times New Roman" w:hAnsi="Times New Roman" w:eastAsia="宋体"/>
                <w:b w:val="0"/>
                <w:i w:val="0"/>
                <w:sz w:val="18"/>
                <w:szCs w:val="18"/>
              </w:rPr>
              <w:t>拼车系统 / driving（后端基础包名为 com.driving）</w:t>
            </w:r>
          </w:p>
        </w:tc>
      </w:tr>
      <w:tr w14:paraId="37FFD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AC60E44">
            <w:pPr>
              <w:spacing w:after="20" w:line="276" w:lineRule="auto"/>
            </w:pPr>
            <w:r>
              <w:rPr>
                <w:rFonts w:ascii="Times New Roman" w:hAnsi="Times New Roman" w:eastAsia="宋体"/>
                <w:b/>
                <w:i w:val="0"/>
                <w:sz w:val="18"/>
                <w:szCs w:val="18"/>
              </w:rPr>
              <w:t>用户单位</w:t>
            </w:r>
          </w:p>
        </w:tc>
        <w:tc>
          <w:tcPr>
            <w:tcW w:w="7937" w:type="dxa"/>
          </w:tcPr>
          <w:p w14:paraId="76B13A21">
            <w:pPr>
              <w:spacing w:after="20" w:line="276" w:lineRule="auto"/>
            </w:pPr>
            <w:r>
              <w:rPr>
                <w:rFonts w:ascii="Times New Roman" w:hAnsi="Times New Roman" w:eastAsia="宋体"/>
                <w:b w:val="0"/>
                <w:i w:val="0"/>
                <w:sz w:val="18"/>
                <w:szCs w:val="18"/>
              </w:rPr>
              <w:t>本校（高等院校），服务对象为本校在校学生</w:t>
            </w:r>
          </w:p>
        </w:tc>
      </w:tr>
      <w:tr w14:paraId="6CAD5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4498267">
            <w:pPr>
              <w:spacing w:after="20" w:line="276" w:lineRule="auto"/>
            </w:pPr>
            <w:r>
              <w:rPr>
                <w:rFonts w:ascii="Times New Roman" w:hAnsi="Times New Roman" w:eastAsia="宋体"/>
                <w:b/>
                <w:i w:val="0"/>
                <w:sz w:val="18"/>
                <w:szCs w:val="18"/>
              </w:rPr>
              <w:t>开发单位</w:t>
            </w:r>
          </w:p>
        </w:tc>
        <w:tc>
          <w:tcPr>
            <w:tcW w:w="7937" w:type="dxa"/>
          </w:tcPr>
          <w:p w14:paraId="73F35A25">
            <w:pPr>
              <w:spacing w:after="20" w:line="276" w:lineRule="auto"/>
            </w:pPr>
            <w:r>
              <w:rPr>
                <w:rFonts w:ascii="Times New Roman" w:hAnsi="Times New Roman" w:eastAsia="宋体"/>
                <w:b w:val="0"/>
                <w:i w:val="0"/>
                <w:sz w:val="18"/>
                <w:szCs w:val="18"/>
              </w:rPr>
              <w:t>软件工程课程项目组，共 6 名成员</w:t>
            </w:r>
          </w:p>
        </w:tc>
      </w:tr>
      <w:tr w14:paraId="74F3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3425CAD">
            <w:pPr>
              <w:spacing w:after="20" w:line="276" w:lineRule="auto"/>
            </w:pPr>
            <w:r>
              <w:rPr>
                <w:rFonts w:ascii="Times New Roman" w:hAnsi="Times New Roman" w:eastAsia="宋体"/>
                <w:b/>
                <w:i w:val="0"/>
                <w:sz w:val="18"/>
                <w:szCs w:val="18"/>
              </w:rPr>
              <w:t>迭代编号</w:t>
            </w:r>
          </w:p>
        </w:tc>
        <w:tc>
          <w:tcPr>
            <w:tcW w:w="7937" w:type="dxa"/>
          </w:tcPr>
          <w:p w14:paraId="07C03D29">
            <w:pPr>
              <w:spacing w:after="20" w:line="276" w:lineRule="auto"/>
            </w:pPr>
            <w:r>
              <w:rPr>
                <w:rFonts w:ascii="Times New Roman" w:hAnsi="Times New Roman" w:eastAsia="宋体"/>
                <w:b w:val="0"/>
                <w:i w:val="0"/>
                <w:sz w:val="18"/>
                <w:szCs w:val="18"/>
              </w:rPr>
              <w:t>第一轮迭代</w:t>
            </w:r>
          </w:p>
        </w:tc>
      </w:tr>
      <w:tr w14:paraId="41C4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ED4CEE2">
            <w:pPr>
              <w:spacing w:after="20" w:line="276" w:lineRule="auto"/>
            </w:pPr>
            <w:r>
              <w:rPr>
                <w:rFonts w:ascii="Times New Roman" w:hAnsi="Times New Roman" w:eastAsia="宋体"/>
                <w:b/>
                <w:i w:val="0"/>
                <w:sz w:val="18"/>
                <w:szCs w:val="18"/>
              </w:rPr>
              <w:t>起止时间</w:t>
            </w:r>
          </w:p>
        </w:tc>
        <w:tc>
          <w:tcPr>
            <w:tcW w:w="7937" w:type="dxa"/>
          </w:tcPr>
          <w:p w14:paraId="4A8EE21D">
            <w:pPr>
              <w:spacing w:after="20" w:line="276" w:lineRule="auto"/>
            </w:pPr>
            <w:r>
              <w:rPr>
                <w:rFonts w:ascii="Times New Roman" w:hAnsi="Times New Roman" w:eastAsia="宋体"/>
                <w:b w:val="0"/>
                <w:i w:val="0"/>
                <w:sz w:val="18"/>
                <w:szCs w:val="18"/>
              </w:rPr>
              <w:t>2026 年 9 月 14 日 — 2026 年 9 月 18 日</w:t>
            </w:r>
          </w:p>
        </w:tc>
      </w:tr>
      <w:tr w14:paraId="36E4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3D27F2B">
            <w:pPr>
              <w:spacing w:after="20" w:line="276" w:lineRule="auto"/>
            </w:pPr>
            <w:r>
              <w:rPr>
                <w:rFonts w:ascii="Times New Roman" w:hAnsi="Times New Roman" w:eastAsia="宋体"/>
                <w:b/>
                <w:i w:val="0"/>
                <w:sz w:val="18"/>
                <w:szCs w:val="18"/>
              </w:rPr>
              <w:t>迭代目标</w:t>
            </w:r>
          </w:p>
        </w:tc>
        <w:tc>
          <w:tcPr>
            <w:tcW w:w="7937" w:type="dxa"/>
          </w:tcPr>
          <w:p w14:paraId="48689F0C">
            <w:pPr>
              <w:spacing w:after="20" w:line="276" w:lineRule="auto"/>
            </w:pPr>
            <w:r>
              <w:rPr>
                <w:rFonts w:ascii="Times New Roman" w:hAnsi="Times New Roman" w:eastAsia="宋体"/>
                <w:b w:val="0"/>
                <w:i w:val="0"/>
                <w:sz w:val="18"/>
                <w:szCs w:val="18"/>
              </w:rPr>
              <w:t>完成基础账号体系、车辆体系与行程体系的搭建与前后端联调，跑通“注册登录 → 实名认证 → 登记车辆 → 发布行程 → 检索行程”主链路</w:t>
            </w:r>
          </w:p>
        </w:tc>
      </w:tr>
      <w:tr w14:paraId="5A211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6AB726D">
            <w:pPr>
              <w:spacing w:after="20" w:line="276" w:lineRule="auto"/>
            </w:pPr>
            <w:r>
              <w:rPr>
                <w:rFonts w:ascii="Times New Roman" w:hAnsi="Times New Roman" w:eastAsia="宋体"/>
                <w:b/>
                <w:i w:val="0"/>
                <w:sz w:val="18"/>
                <w:szCs w:val="18"/>
              </w:rPr>
              <w:t>本轮范围</w:t>
            </w:r>
          </w:p>
        </w:tc>
        <w:tc>
          <w:tcPr>
            <w:tcW w:w="7937" w:type="dxa"/>
          </w:tcPr>
          <w:p w14:paraId="3CC1C76D">
            <w:pPr>
              <w:spacing w:after="20" w:line="276" w:lineRule="auto"/>
            </w:pPr>
            <w:r>
              <w:rPr>
                <w:rFonts w:ascii="Times New Roman" w:hAnsi="Times New Roman" w:eastAsia="宋体"/>
                <w:b w:val="0"/>
                <w:i w:val="0"/>
                <w:sz w:val="18"/>
                <w:szCs w:val="18"/>
              </w:rPr>
              <w:t>模块 1 用户与实名认证、模块 2 车辆管理、模块 3 行程发布与检索，合计 10 个用例；累计进度约 33%</w:t>
            </w:r>
          </w:p>
        </w:tc>
      </w:tr>
    </w:tbl>
    <w:p w14:paraId="4EBB9C87">
      <w:pPr>
        <w:spacing w:after="60" w:line="336" w:lineRule="auto"/>
        <w:ind w:firstLine="420"/>
      </w:pPr>
      <w:r>
        <w:rPr>
          <w:rFonts w:ascii="Times New Roman" w:hAnsi="Times New Roman" w:eastAsia="宋体"/>
          <w:b w:val="0"/>
          <w:i w:val="0"/>
          <w:sz w:val="21"/>
        </w:rPr>
        <w:t>软件项目的大致需求描述如下。</w:t>
      </w:r>
    </w:p>
    <w:p w14:paraId="4E46E3CE">
      <w:pPr>
        <w:spacing w:after="60" w:line="336" w:lineRule="auto"/>
        <w:ind w:firstLine="420"/>
      </w:pPr>
      <w:r>
        <w:rPr>
          <w:rFonts w:ascii="Times New Roman" w:hAnsi="Times New Roman" w:eastAsia="宋体"/>
          <w:b w:val="0"/>
          <w:i w:val="0"/>
          <w:sz w:val="21"/>
        </w:rPr>
        <w:t>功能方面：系统面向高校多校区、大学城带来的频繁跨校区出行需求，把现有的“校园拼车 QQ 群”升级为实名、可检索、有信用约束的拼车平台。系统共划分为 8 个功能模块：用户与实名认证、车辆管理、行程发布与检索、拼车申请与订单、评价与信用分、安全中心、站内消息、管理端后台。系统的核心特色有三点：一是以学生证实名认证作为准入门槛，把开放式的陌生人拼车重构为封闭式的学生互助网络；二是把杂乱的群消息结构化为可组合检索的行程数据；三是以信用分约束履约行为，形成劣质用户淘汰机制。</w:t>
      </w:r>
    </w:p>
    <w:p w14:paraId="22D2FFE2">
      <w:pPr>
        <w:spacing w:after="60" w:line="336" w:lineRule="auto"/>
        <w:ind w:firstLine="420"/>
      </w:pPr>
      <w:r>
        <w:rPr>
          <w:rFonts w:ascii="Times New Roman" w:hAnsi="Times New Roman" w:eastAsia="宋体"/>
          <w:b w:val="0"/>
          <w:i w:val="0"/>
          <w:sz w:val="21"/>
        </w:rPr>
        <w:t>性能方面：系统面向单校数千名学生的使用规模，采用单机部署，需在 50 并发用户下保证行程大厅列表接口 2 秒内返回；拼车申请审核环节必须保证座位数不被扣成负数（即不出现超卖）。</w:t>
      </w:r>
    </w:p>
    <w:p w14:paraId="040B7377">
      <w:pPr>
        <w:pStyle w:val="4"/>
        <w:rPr>
          <w:rFonts w:hint="eastAsia" w:ascii="黑体" w:hAnsi="黑体" w:eastAsia="黑体" w:cs="黑体"/>
        </w:rPr>
      </w:pPr>
      <w:r>
        <w:rPr>
          <w:rFonts w:hint="eastAsia" w:ascii="黑体" w:hAnsi="黑体" w:eastAsia="黑体" w:cs="黑体"/>
        </w:rPr>
        <w:t>1.4 文档概述</w:t>
      </w:r>
    </w:p>
    <w:p w14:paraId="1B747FCB">
      <w:pPr>
        <w:spacing w:after="60" w:line="336" w:lineRule="auto"/>
        <w:ind w:firstLine="420"/>
      </w:pPr>
      <w:r>
        <w:rPr>
          <w:rFonts w:ascii="Times New Roman" w:hAnsi="Times New Roman" w:eastAsia="宋体"/>
          <w:b w:val="0"/>
          <w:i w:val="0"/>
          <w:sz w:val="21"/>
        </w:rPr>
        <w:t>本文档共 3 章，组织结构如下：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15517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CE6F1"/>
          </w:tcPr>
          <w:p w14:paraId="1F6EC70B">
            <w:pPr>
              <w:spacing w:after="20" w:line="276" w:lineRule="auto"/>
              <w:jc w:val="center"/>
            </w:pPr>
            <w:r>
              <w:rPr>
                <w:rFonts w:ascii="Times New Roman" w:hAnsi="Times New Roman" w:eastAsia="黑体"/>
                <w:b/>
                <w:i w:val="0"/>
                <w:sz w:val="18"/>
                <w:szCs w:val="18"/>
              </w:rPr>
              <w:t>章节</w:t>
            </w:r>
          </w:p>
        </w:tc>
        <w:tc>
          <w:tcPr>
            <w:tcW w:w="5669" w:type="dxa"/>
            <w:shd w:val="clear" w:color="auto" w:fill="DCE6F1"/>
          </w:tcPr>
          <w:p w14:paraId="788238C1">
            <w:pPr>
              <w:spacing w:after="20" w:line="276" w:lineRule="auto"/>
              <w:jc w:val="center"/>
            </w:pPr>
            <w:r>
              <w:rPr>
                <w:rFonts w:ascii="Times New Roman" w:hAnsi="Times New Roman" w:eastAsia="黑体"/>
                <w:b/>
                <w:i w:val="0"/>
                <w:sz w:val="18"/>
                <w:szCs w:val="18"/>
              </w:rPr>
              <w:t>内容</w:t>
            </w:r>
          </w:p>
        </w:tc>
        <w:tc>
          <w:tcPr>
            <w:tcW w:w="2041" w:type="dxa"/>
            <w:shd w:val="clear" w:color="auto" w:fill="DCE6F1"/>
          </w:tcPr>
          <w:p w14:paraId="07AB11F3">
            <w:pPr>
              <w:spacing w:after="20" w:line="276" w:lineRule="auto"/>
              <w:jc w:val="center"/>
            </w:pPr>
            <w:r>
              <w:rPr>
                <w:rFonts w:ascii="Times New Roman" w:hAnsi="Times New Roman" w:eastAsia="黑体"/>
                <w:b/>
                <w:i w:val="0"/>
                <w:sz w:val="18"/>
                <w:szCs w:val="18"/>
              </w:rPr>
              <w:t>本轮完成度</w:t>
            </w:r>
          </w:p>
        </w:tc>
      </w:tr>
      <w:tr w14:paraId="5E419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4560F1D3">
            <w:pPr>
              <w:spacing w:after="20" w:line="276" w:lineRule="auto"/>
            </w:pPr>
            <w:r>
              <w:rPr>
                <w:rFonts w:ascii="Times New Roman" w:hAnsi="Times New Roman" w:eastAsia="宋体"/>
                <w:b w:val="0"/>
                <w:i w:val="0"/>
                <w:sz w:val="18"/>
                <w:szCs w:val="18"/>
              </w:rPr>
              <w:t>第 1 章 引言</w:t>
            </w:r>
          </w:p>
        </w:tc>
        <w:tc>
          <w:tcPr>
            <w:tcW w:w="5669" w:type="dxa"/>
          </w:tcPr>
          <w:p w14:paraId="54D392F2">
            <w:pPr>
              <w:spacing w:after="20" w:line="276" w:lineRule="auto"/>
            </w:pPr>
            <w:r>
              <w:rPr>
                <w:rFonts w:ascii="Times New Roman" w:hAnsi="Times New Roman" w:eastAsia="宋体"/>
                <w:b w:val="0"/>
                <w:i w:val="0"/>
                <w:sz w:val="18"/>
                <w:szCs w:val="18"/>
              </w:rPr>
              <w:t>编写目的、读者对象、项目概述、文档概述、术语定义与参考资料</w:t>
            </w:r>
          </w:p>
        </w:tc>
        <w:tc>
          <w:tcPr>
            <w:tcW w:w="2041" w:type="dxa"/>
          </w:tcPr>
          <w:p w14:paraId="1CC4C705">
            <w:pPr>
              <w:spacing w:after="20" w:line="276" w:lineRule="auto"/>
            </w:pPr>
            <w:r>
              <w:rPr>
                <w:rFonts w:ascii="Times New Roman" w:hAnsi="Times New Roman" w:eastAsia="宋体"/>
                <w:b w:val="0"/>
                <w:i w:val="0"/>
                <w:sz w:val="18"/>
                <w:szCs w:val="18"/>
              </w:rPr>
              <w:t>全部完成</w:t>
            </w:r>
          </w:p>
        </w:tc>
      </w:tr>
      <w:tr w14:paraId="7E3B2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3AEC187C">
            <w:pPr>
              <w:spacing w:after="20" w:line="276" w:lineRule="auto"/>
            </w:pPr>
            <w:r>
              <w:rPr>
                <w:rFonts w:ascii="Times New Roman" w:hAnsi="Times New Roman" w:eastAsia="宋体"/>
                <w:b w:val="0"/>
                <w:i w:val="0"/>
                <w:sz w:val="18"/>
                <w:szCs w:val="18"/>
              </w:rPr>
              <w:t>第 2 章 软件设计约束</w:t>
            </w:r>
          </w:p>
        </w:tc>
        <w:tc>
          <w:tcPr>
            <w:tcW w:w="5669" w:type="dxa"/>
          </w:tcPr>
          <w:p w14:paraId="6F385BD7">
            <w:pPr>
              <w:spacing w:after="20" w:line="276" w:lineRule="auto"/>
            </w:pPr>
            <w:r>
              <w:rPr>
                <w:rFonts w:ascii="Times New Roman" w:hAnsi="Times New Roman" w:eastAsia="宋体"/>
                <w:b w:val="0"/>
                <w:i w:val="0"/>
                <w:sz w:val="18"/>
                <w:szCs w:val="18"/>
              </w:rPr>
              <w:t>设计目标与原则、设计的约束和限制</w:t>
            </w:r>
          </w:p>
        </w:tc>
        <w:tc>
          <w:tcPr>
            <w:tcW w:w="2041" w:type="dxa"/>
          </w:tcPr>
          <w:p w14:paraId="13F1D20D">
            <w:pPr>
              <w:spacing w:after="20" w:line="276" w:lineRule="auto"/>
            </w:pPr>
            <w:r>
              <w:rPr>
                <w:rFonts w:ascii="Times New Roman" w:hAnsi="Times New Roman" w:eastAsia="宋体"/>
                <w:b w:val="0"/>
                <w:i w:val="0"/>
                <w:sz w:val="18"/>
                <w:szCs w:val="18"/>
              </w:rPr>
              <w:t>全部完成</w:t>
            </w:r>
          </w:p>
        </w:tc>
      </w:tr>
      <w:tr w14:paraId="2AD49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FCCBEBA">
            <w:pPr>
              <w:spacing w:after="20" w:line="276" w:lineRule="auto"/>
            </w:pPr>
            <w:r>
              <w:rPr>
                <w:rFonts w:ascii="Times New Roman" w:hAnsi="Times New Roman" w:eastAsia="宋体"/>
                <w:b w:val="0"/>
                <w:i w:val="0"/>
                <w:sz w:val="18"/>
                <w:szCs w:val="18"/>
              </w:rPr>
              <w:t>3.1 软件体系结构设计</w:t>
            </w:r>
          </w:p>
        </w:tc>
        <w:tc>
          <w:tcPr>
            <w:tcW w:w="5669" w:type="dxa"/>
          </w:tcPr>
          <w:p w14:paraId="3BCCD406">
            <w:pPr>
              <w:spacing w:after="20" w:line="276" w:lineRule="auto"/>
            </w:pPr>
            <w:r>
              <w:rPr>
                <w:rFonts w:ascii="Times New Roman" w:hAnsi="Times New Roman" w:eastAsia="宋体"/>
                <w:b w:val="0"/>
                <w:i w:val="0"/>
                <w:sz w:val="18"/>
                <w:szCs w:val="18"/>
              </w:rPr>
              <w:t>分层架构、后端包图、前端工程结构、关键架构决策</w:t>
            </w:r>
          </w:p>
        </w:tc>
        <w:tc>
          <w:tcPr>
            <w:tcW w:w="2041" w:type="dxa"/>
          </w:tcPr>
          <w:p w14:paraId="35C9E120">
            <w:pPr>
              <w:spacing w:after="20" w:line="276" w:lineRule="auto"/>
            </w:pPr>
            <w:r>
              <w:rPr>
                <w:rFonts w:ascii="Times New Roman" w:hAnsi="Times New Roman" w:eastAsia="宋体"/>
                <w:b w:val="0"/>
                <w:i w:val="0"/>
                <w:sz w:val="18"/>
                <w:szCs w:val="18"/>
              </w:rPr>
              <w:t>覆盖全系统</w:t>
            </w:r>
          </w:p>
        </w:tc>
      </w:tr>
      <w:tr w14:paraId="7084F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5AFAB0A">
            <w:pPr>
              <w:spacing w:after="20" w:line="276" w:lineRule="auto"/>
            </w:pPr>
            <w:r>
              <w:rPr>
                <w:rFonts w:ascii="Times New Roman" w:hAnsi="Times New Roman" w:eastAsia="宋体"/>
                <w:b w:val="0"/>
                <w:i w:val="0"/>
                <w:sz w:val="18"/>
                <w:szCs w:val="18"/>
              </w:rPr>
              <w:t>3.2 用户界面设计</w:t>
            </w:r>
          </w:p>
        </w:tc>
        <w:tc>
          <w:tcPr>
            <w:tcW w:w="5669" w:type="dxa"/>
          </w:tcPr>
          <w:p w14:paraId="147A9BF0">
            <w:pPr>
              <w:spacing w:after="20" w:line="276" w:lineRule="auto"/>
            </w:pPr>
            <w:r>
              <w:rPr>
                <w:rFonts w:ascii="Times New Roman" w:hAnsi="Times New Roman" w:eastAsia="宋体"/>
                <w:b w:val="0"/>
                <w:i w:val="0"/>
                <w:sz w:val="18"/>
                <w:szCs w:val="18"/>
              </w:rPr>
              <w:t>界面设计原则、页面清单、主框架布局、跳转关系、路由守卫</w:t>
            </w:r>
          </w:p>
        </w:tc>
        <w:tc>
          <w:tcPr>
            <w:tcW w:w="2041" w:type="dxa"/>
          </w:tcPr>
          <w:p w14:paraId="6C69D4D5">
            <w:pPr>
              <w:spacing w:after="20" w:line="276" w:lineRule="auto"/>
            </w:pPr>
            <w:r>
              <w:rPr>
                <w:rFonts w:ascii="Times New Roman" w:hAnsi="Times New Roman" w:eastAsia="宋体"/>
                <w:b w:val="0"/>
                <w:i w:val="0"/>
                <w:sz w:val="18"/>
                <w:szCs w:val="18"/>
              </w:rPr>
              <w:t>覆盖全系统，已完成部分细化</w:t>
            </w:r>
          </w:p>
        </w:tc>
      </w:tr>
      <w:tr w14:paraId="78B0B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5C3C505E">
            <w:pPr>
              <w:spacing w:after="20" w:line="276" w:lineRule="auto"/>
            </w:pPr>
            <w:r>
              <w:rPr>
                <w:rFonts w:ascii="Times New Roman" w:hAnsi="Times New Roman" w:eastAsia="宋体"/>
                <w:b w:val="0"/>
                <w:i w:val="0"/>
                <w:sz w:val="18"/>
                <w:szCs w:val="18"/>
              </w:rPr>
              <w:t>3.3 用例设计</w:t>
            </w:r>
          </w:p>
        </w:tc>
        <w:tc>
          <w:tcPr>
            <w:tcW w:w="5669" w:type="dxa"/>
          </w:tcPr>
          <w:p w14:paraId="6C0D688A">
            <w:pPr>
              <w:spacing w:after="20" w:line="276" w:lineRule="auto"/>
            </w:pPr>
            <w:r>
              <w:rPr>
                <w:rFonts w:ascii="Times New Roman" w:hAnsi="Times New Roman" w:eastAsia="宋体"/>
                <w:b w:val="0"/>
                <w:i w:val="0"/>
                <w:sz w:val="18"/>
                <w:szCs w:val="18"/>
              </w:rPr>
              <w:t>本轮 10 个用例的实现顺序图与设计类图</w:t>
            </w:r>
          </w:p>
        </w:tc>
        <w:tc>
          <w:tcPr>
            <w:tcW w:w="2041" w:type="dxa"/>
          </w:tcPr>
          <w:p w14:paraId="60498BD3">
            <w:pPr>
              <w:spacing w:after="20" w:line="276" w:lineRule="auto"/>
            </w:pPr>
            <w:r>
              <w:rPr>
                <w:rFonts w:ascii="Times New Roman" w:hAnsi="Times New Roman" w:eastAsia="宋体"/>
                <w:b w:val="0"/>
                <w:i w:val="0"/>
                <w:sz w:val="18"/>
                <w:szCs w:val="18"/>
              </w:rPr>
              <w:t>仅本轮模块 1–3</w:t>
            </w:r>
          </w:p>
        </w:tc>
      </w:tr>
      <w:tr w14:paraId="5C70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042BE1F">
            <w:pPr>
              <w:spacing w:after="20" w:line="276" w:lineRule="auto"/>
            </w:pPr>
            <w:r>
              <w:rPr>
                <w:rFonts w:ascii="Times New Roman" w:hAnsi="Times New Roman" w:eastAsia="宋体"/>
                <w:b w:val="0"/>
                <w:i w:val="0"/>
                <w:sz w:val="18"/>
                <w:szCs w:val="18"/>
              </w:rPr>
              <w:t>3.4 类设计</w:t>
            </w:r>
          </w:p>
        </w:tc>
        <w:tc>
          <w:tcPr>
            <w:tcW w:w="5669" w:type="dxa"/>
          </w:tcPr>
          <w:p w14:paraId="2F1E3081">
            <w:pPr>
              <w:spacing w:after="20" w:line="276" w:lineRule="auto"/>
            </w:pPr>
            <w:r>
              <w:rPr>
                <w:rFonts w:ascii="Times New Roman" w:hAnsi="Times New Roman" w:eastAsia="宋体"/>
                <w:b w:val="0"/>
                <w:i w:val="0"/>
                <w:sz w:val="18"/>
                <w:szCs w:val="18"/>
              </w:rPr>
              <w:t>实体类、分层类清单、精化类图、状态图与关键方法活动图</w:t>
            </w:r>
          </w:p>
        </w:tc>
        <w:tc>
          <w:tcPr>
            <w:tcW w:w="2041" w:type="dxa"/>
          </w:tcPr>
          <w:p w14:paraId="3F562AD7">
            <w:pPr>
              <w:spacing w:after="20" w:line="276" w:lineRule="auto"/>
            </w:pPr>
            <w:r>
              <w:rPr>
                <w:rFonts w:ascii="Times New Roman" w:hAnsi="Times New Roman" w:eastAsia="宋体"/>
                <w:b w:val="0"/>
                <w:i w:val="0"/>
                <w:sz w:val="18"/>
                <w:szCs w:val="18"/>
              </w:rPr>
              <w:t>仅本轮模块 1–3</w:t>
            </w:r>
          </w:p>
        </w:tc>
      </w:tr>
      <w:tr w14:paraId="4F600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1EB806B5">
            <w:pPr>
              <w:spacing w:after="20" w:line="276" w:lineRule="auto"/>
            </w:pPr>
            <w:r>
              <w:rPr>
                <w:rFonts w:ascii="Times New Roman" w:hAnsi="Times New Roman" w:eastAsia="宋体"/>
                <w:b w:val="0"/>
                <w:i w:val="0"/>
                <w:sz w:val="18"/>
                <w:szCs w:val="18"/>
              </w:rPr>
              <w:t>3.5 数据设计</w:t>
            </w:r>
          </w:p>
        </w:tc>
        <w:tc>
          <w:tcPr>
            <w:tcW w:w="5669" w:type="dxa"/>
          </w:tcPr>
          <w:p w14:paraId="37F1075E">
            <w:pPr>
              <w:spacing w:after="20" w:line="276" w:lineRule="auto"/>
            </w:pPr>
            <w:r>
              <w:rPr>
                <w:rFonts w:ascii="Times New Roman" w:hAnsi="Times New Roman" w:eastAsia="宋体"/>
                <w:b w:val="0"/>
                <w:i w:val="0"/>
                <w:sz w:val="18"/>
                <w:szCs w:val="18"/>
              </w:rPr>
              <w:t>数据库总体设计、表结构、索引设计、数据一致性与并发设计</w:t>
            </w:r>
          </w:p>
        </w:tc>
        <w:tc>
          <w:tcPr>
            <w:tcW w:w="2041" w:type="dxa"/>
          </w:tcPr>
          <w:p w14:paraId="1883A311">
            <w:pPr>
              <w:spacing w:after="20" w:line="276" w:lineRule="auto"/>
            </w:pPr>
            <w:r>
              <w:rPr>
                <w:rFonts w:ascii="Times New Roman" w:hAnsi="Times New Roman" w:eastAsia="宋体"/>
                <w:b w:val="0"/>
                <w:i w:val="0"/>
                <w:sz w:val="18"/>
                <w:szCs w:val="18"/>
              </w:rPr>
              <w:t>表结构覆盖全系统</w:t>
            </w:r>
          </w:p>
        </w:tc>
      </w:tr>
      <w:tr w14:paraId="62474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tcPr>
          <w:p w14:paraId="7A1BC868">
            <w:pPr>
              <w:spacing w:after="20" w:line="276" w:lineRule="auto"/>
            </w:pPr>
            <w:r>
              <w:rPr>
                <w:rFonts w:ascii="Times New Roman" w:hAnsi="Times New Roman" w:eastAsia="宋体"/>
                <w:b w:val="0"/>
                <w:i w:val="0"/>
                <w:sz w:val="18"/>
                <w:szCs w:val="18"/>
              </w:rPr>
              <w:t>3.6 部署设计</w:t>
            </w:r>
          </w:p>
        </w:tc>
        <w:tc>
          <w:tcPr>
            <w:tcW w:w="5669" w:type="dxa"/>
          </w:tcPr>
          <w:p w14:paraId="13938334">
            <w:pPr>
              <w:spacing w:after="20" w:line="276" w:lineRule="auto"/>
            </w:pPr>
            <w:r>
              <w:rPr>
                <w:rFonts w:ascii="Times New Roman" w:hAnsi="Times New Roman" w:eastAsia="宋体"/>
                <w:b w:val="0"/>
                <w:i w:val="0"/>
                <w:sz w:val="18"/>
                <w:szCs w:val="18"/>
              </w:rPr>
              <w:t>部署图、节点说明与部署步骤</w:t>
            </w:r>
          </w:p>
        </w:tc>
        <w:tc>
          <w:tcPr>
            <w:tcW w:w="2041" w:type="dxa"/>
          </w:tcPr>
          <w:p w14:paraId="55C07DB2">
            <w:pPr>
              <w:spacing w:after="20" w:line="276" w:lineRule="auto"/>
            </w:pPr>
            <w:r>
              <w:rPr>
                <w:rFonts w:ascii="Times New Roman" w:hAnsi="Times New Roman" w:eastAsia="宋体"/>
                <w:b w:val="0"/>
                <w:i w:val="0"/>
                <w:sz w:val="18"/>
                <w:szCs w:val="18"/>
              </w:rPr>
              <w:t>覆盖全系统</w:t>
            </w:r>
          </w:p>
        </w:tc>
      </w:tr>
    </w:tbl>
    <w:p w14:paraId="4FC77179">
      <w:pPr>
        <w:pStyle w:val="4"/>
        <w:rPr>
          <w:rFonts w:hint="eastAsia" w:ascii="黑体" w:hAnsi="黑体" w:eastAsia="黑体" w:cs="黑体"/>
        </w:rPr>
      </w:pPr>
      <w:r>
        <w:rPr>
          <w:rFonts w:hint="eastAsia" w:ascii="黑体" w:hAnsi="黑体" w:eastAsia="黑体" w:cs="黑体"/>
        </w:rPr>
        <w:t>1.5 定义</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5016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shd w:val="clear" w:color="auto" w:fill="DCE6F1"/>
          </w:tcPr>
          <w:p w14:paraId="0BD05AE1">
            <w:pPr>
              <w:spacing w:after="20" w:line="276" w:lineRule="auto"/>
              <w:jc w:val="center"/>
            </w:pPr>
            <w:r>
              <w:rPr>
                <w:rFonts w:ascii="Times New Roman" w:hAnsi="Times New Roman" w:eastAsia="黑体"/>
                <w:b/>
                <w:i w:val="0"/>
                <w:sz w:val="18"/>
                <w:szCs w:val="18"/>
              </w:rPr>
              <w:t>术语 / 缩写</w:t>
            </w:r>
          </w:p>
        </w:tc>
        <w:tc>
          <w:tcPr>
            <w:tcW w:w="7483" w:type="dxa"/>
            <w:shd w:val="clear" w:color="auto" w:fill="DCE6F1"/>
          </w:tcPr>
          <w:p w14:paraId="626B57BF">
            <w:pPr>
              <w:spacing w:after="20" w:line="276" w:lineRule="auto"/>
              <w:jc w:val="center"/>
            </w:pPr>
            <w:r>
              <w:rPr>
                <w:rFonts w:ascii="Times New Roman" w:hAnsi="Times New Roman" w:eastAsia="黑体"/>
                <w:b/>
                <w:i w:val="0"/>
                <w:sz w:val="18"/>
                <w:szCs w:val="18"/>
              </w:rPr>
              <w:t>含义说明</w:t>
            </w:r>
          </w:p>
        </w:tc>
      </w:tr>
      <w:tr w14:paraId="7F20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4DAB3A7A">
            <w:pPr>
              <w:spacing w:after="20" w:line="276" w:lineRule="auto"/>
            </w:pPr>
            <w:r>
              <w:rPr>
                <w:rFonts w:ascii="Times New Roman" w:hAnsi="Times New Roman" w:eastAsia="宋体"/>
                <w:b/>
                <w:i w:val="0"/>
                <w:sz w:val="18"/>
                <w:szCs w:val="18"/>
              </w:rPr>
              <w:t>顺风车</w:t>
            </w:r>
          </w:p>
        </w:tc>
        <w:tc>
          <w:tcPr>
            <w:tcW w:w="7483" w:type="dxa"/>
          </w:tcPr>
          <w:p w14:paraId="393555F7">
            <w:pPr>
              <w:spacing w:after="20" w:line="276" w:lineRule="auto"/>
            </w:pPr>
            <w:r>
              <w:rPr>
                <w:rFonts w:ascii="Times New Roman" w:hAnsi="Times New Roman" w:eastAsia="宋体"/>
                <w:b w:val="0"/>
                <w:i w:val="0"/>
                <w:sz w:val="18"/>
                <w:szCs w:val="18"/>
              </w:rPr>
              <w:t>指私家车主在自有出行计划的基础上顺路搭载他人、分摊出行成本的非营运合乘行为。</w:t>
            </w:r>
          </w:p>
        </w:tc>
      </w:tr>
      <w:tr w14:paraId="7BD59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7B13E8DA">
            <w:pPr>
              <w:spacing w:after="20" w:line="276" w:lineRule="auto"/>
            </w:pPr>
            <w:r>
              <w:rPr>
                <w:rFonts w:ascii="Times New Roman" w:hAnsi="Times New Roman" w:eastAsia="宋体"/>
                <w:b/>
                <w:i w:val="0"/>
                <w:sz w:val="18"/>
                <w:szCs w:val="18"/>
              </w:rPr>
              <w:t>行程（Trip）</w:t>
            </w:r>
          </w:p>
        </w:tc>
        <w:tc>
          <w:tcPr>
            <w:tcW w:w="7483" w:type="dxa"/>
          </w:tcPr>
          <w:p w14:paraId="2982AB81">
            <w:pPr>
              <w:spacing w:after="20" w:line="276" w:lineRule="auto"/>
            </w:pPr>
            <w:r>
              <w:rPr>
                <w:rFonts w:ascii="Times New Roman" w:hAnsi="Times New Roman" w:eastAsia="宋体"/>
                <w:b w:val="0"/>
                <w:i w:val="0"/>
                <w:sz w:val="18"/>
                <w:szCs w:val="18"/>
              </w:rPr>
              <w:t>本系统的核心业务对象，指由一名发布者发起的一次拼车招募，包含出发地、目的地、出发时间、座位数、费用与状态。</w:t>
            </w:r>
          </w:p>
        </w:tc>
      </w:tr>
      <w:tr w14:paraId="6692D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944EE5E">
            <w:pPr>
              <w:spacing w:after="20" w:line="276" w:lineRule="auto"/>
            </w:pPr>
            <w:r>
              <w:rPr>
                <w:rFonts w:ascii="Times New Roman" w:hAnsi="Times New Roman" w:eastAsia="宋体"/>
                <w:b/>
                <w:i w:val="0"/>
                <w:sz w:val="18"/>
                <w:szCs w:val="18"/>
              </w:rPr>
              <w:t>私家车顺风车（类型 0）</w:t>
            </w:r>
          </w:p>
        </w:tc>
        <w:tc>
          <w:tcPr>
            <w:tcW w:w="7483" w:type="dxa"/>
          </w:tcPr>
          <w:p w14:paraId="1169BE2B">
            <w:pPr>
              <w:spacing w:after="20" w:line="276" w:lineRule="auto"/>
            </w:pPr>
            <w:r>
              <w:rPr>
                <w:rFonts w:ascii="Times New Roman" w:hAnsi="Times New Roman" w:eastAsia="宋体"/>
                <w:b w:val="0"/>
                <w:i w:val="0"/>
                <w:sz w:val="18"/>
                <w:szCs w:val="18"/>
              </w:rPr>
              <w:t>由有车学生使用本人名下已审核通过的车辆发起的行程，费用为每人固定分摊金额。</w:t>
            </w:r>
          </w:p>
        </w:tc>
      </w:tr>
      <w:tr w14:paraId="5697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185C7BC">
            <w:pPr>
              <w:spacing w:after="20" w:line="276" w:lineRule="auto"/>
            </w:pPr>
            <w:r>
              <w:rPr>
                <w:rFonts w:ascii="Times New Roman" w:hAnsi="Times New Roman" w:eastAsia="宋体"/>
                <w:b/>
                <w:i w:val="0"/>
                <w:sz w:val="18"/>
                <w:szCs w:val="18"/>
              </w:rPr>
              <w:t>网约车拼单（类型 1）</w:t>
            </w:r>
          </w:p>
        </w:tc>
        <w:tc>
          <w:tcPr>
            <w:tcW w:w="7483" w:type="dxa"/>
          </w:tcPr>
          <w:p w14:paraId="4067E2C7">
            <w:pPr>
              <w:spacing w:after="20" w:line="276" w:lineRule="auto"/>
            </w:pPr>
            <w:r>
              <w:rPr>
                <w:rFonts w:ascii="Times New Roman" w:hAnsi="Times New Roman" w:eastAsia="宋体"/>
                <w:b w:val="0"/>
                <w:i w:val="0"/>
                <w:sz w:val="18"/>
                <w:szCs w:val="18"/>
              </w:rPr>
              <w:t>由无车学生发起的行程，填写网约车预估总价，系统固定提供 3 个拼车位，人均费用按实际参与人数实时平分。</w:t>
            </w:r>
          </w:p>
        </w:tc>
      </w:tr>
      <w:tr w14:paraId="370B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7247CC1">
            <w:pPr>
              <w:spacing w:after="20" w:line="276" w:lineRule="auto"/>
            </w:pPr>
            <w:r>
              <w:rPr>
                <w:rFonts w:ascii="Times New Roman" w:hAnsi="Times New Roman" w:eastAsia="宋体"/>
                <w:b/>
                <w:i w:val="0"/>
                <w:sz w:val="18"/>
                <w:szCs w:val="18"/>
              </w:rPr>
              <w:t>拼车订单（TripOrder）</w:t>
            </w:r>
          </w:p>
        </w:tc>
        <w:tc>
          <w:tcPr>
            <w:tcW w:w="7483" w:type="dxa"/>
          </w:tcPr>
          <w:p w14:paraId="505C9934">
            <w:pPr>
              <w:spacing w:after="20" w:line="276" w:lineRule="auto"/>
            </w:pPr>
            <w:r>
              <w:rPr>
                <w:rFonts w:ascii="Times New Roman" w:hAnsi="Times New Roman" w:eastAsia="宋体"/>
                <w:b w:val="0"/>
                <w:i w:val="0"/>
                <w:sz w:val="18"/>
                <w:szCs w:val="18"/>
              </w:rPr>
              <w:t>乘客对某条行程提交的一次拼车申请，是行程与乘客之间的关联实体。</w:t>
            </w:r>
          </w:p>
        </w:tc>
      </w:tr>
      <w:tr w14:paraId="6F9F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76BDA71">
            <w:pPr>
              <w:spacing w:after="20" w:line="276" w:lineRule="auto"/>
            </w:pPr>
            <w:r>
              <w:rPr>
                <w:rFonts w:ascii="Times New Roman" w:hAnsi="Times New Roman" w:eastAsia="宋体"/>
                <w:b/>
                <w:i w:val="0"/>
                <w:sz w:val="18"/>
                <w:szCs w:val="18"/>
              </w:rPr>
              <w:t>实名认证</w:t>
            </w:r>
          </w:p>
        </w:tc>
        <w:tc>
          <w:tcPr>
            <w:tcW w:w="7483" w:type="dxa"/>
          </w:tcPr>
          <w:p w14:paraId="55F298A7">
            <w:pPr>
              <w:spacing w:after="20" w:line="276" w:lineRule="auto"/>
            </w:pPr>
            <w:r>
              <w:rPr>
                <w:rFonts w:ascii="Times New Roman" w:hAnsi="Times New Roman" w:eastAsia="宋体"/>
                <w:b w:val="0"/>
                <w:i w:val="0"/>
                <w:sz w:val="18"/>
                <w:szCs w:val="18"/>
              </w:rPr>
              <w:t>学生上传学生证照片、由管理员人工审核的身份核验流程，是本系统的核心准入闸门。</w:t>
            </w:r>
          </w:p>
        </w:tc>
      </w:tr>
      <w:tr w14:paraId="1E99F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F90C7D5">
            <w:pPr>
              <w:spacing w:after="20" w:line="276" w:lineRule="auto"/>
            </w:pPr>
            <w:r>
              <w:rPr>
                <w:rFonts w:ascii="Times New Roman" w:hAnsi="Times New Roman" w:eastAsia="宋体"/>
                <w:b/>
                <w:i w:val="0"/>
                <w:sz w:val="18"/>
                <w:szCs w:val="18"/>
              </w:rPr>
              <w:t>信用分</w:t>
            </w:r>
          </w:p>
        </w:tc>
        <w:tc>
          <w:tcPr>
            <w:tcW w:w="7483" w:type="dxa"/>
          </w:tcPr>
          <w:p w14:paraId="11209F05">
            <w:pPr>
              <w:spacing w:after="20" w:line="276" w:lineRule="auto"/>
            </w:pPr>
            <w:r>
              <w:rPr>
                <w:rFonts w:ascii="Times New Roman" w:hAnsi="Times New Roman" w:eastAsia="宋体"/>
                <w:b w:val="0"/>
                <w:i w:val="0"/>
                <w:sz w:val="18"/>
                <w:szCs w:val="18"/>
              </w:rPr>
              <w:t>衡量用户履约行为的量化指标，初始 100 分，随取消、评价等行为自动增减；低于 60 分将禁止发布行程与申请拼车。</w:t>
            </w:r>
          </w:p>
        </w:tc>
      </w:tr>
      <w:tr w14:paraId="1F30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2D85658D">
            <w:pPr>
              <w:spacing w:after="20" w:line="276" w:lineRule="auto"/>
            </w:pPr>
            <w:r>
              <w:rPr>
                <w:rFonts w:ascii="Times New Roman" w:hAnsi="Times New Roman" w:eastAsia="宋体"/>
                <w:b/>
                <w:i w:val="0"/>
                <w:sz w:val="18"/>
                <w:szCs w:val="18"/>
              </w:rPr>
              <w:t>防超卖</w:t>
            </w:r>
          </w:p>
        </w:tc>
        <w:tc>
          <w:tcPr>
            <w:tcW w:w="7483" w:type="dxa"/>
          </w:tcPr>
          <w:p w14:paraId="0A50CB50">
            <w:pPr>
              <w:spacing w:after="20" w:line="276" w:lineRule="auto"/>
            </w:pPr>
            <w:r>
              <w:rPr>
                <w:rFonts w:ascii="Times New Roman" w:hAnsi="Times New Roman" w:eastAsia="宋体"/>
                <w:b w:val="0"/>
                <w:i w:val="0"/>
                <w:sz w:val="18"/>
                <w:szCs w:val="18"/>
              </w:rPr>
              <w:t>在多用户并发申请同一行程时，保证座位数不被扣减为负数的并发控制机制。</w:t>
            </w:r>
          </w:p>
        </w:tc>
      </w:tr>
      <w:tr w14:paraId="7A7A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3D229C1E">
            <w:pPr>
              <w:spacing w:after="20" w:line="276" w:lineRule="auto"/>
            </w:pPr>
            <w:r>
              <w:rPr>
                <w:rFonts w:ascii="Times New Roman" w:hAnsi="Times New Roman" w:eastAsia="宋体"/>
                <w:b/>
                <w:i w:val="0"/>
                <w:sz w:val="18"/>
                <w:szCs w:val="18"/>
              </w:rPr>
              <w:t>原子扣减</w:t>
            </w:r>
          </w:p>
        </w:tc>
        <w:tc>
          <w:tcPr>
            <w:tcW w:w="7483" w:type="dxa"/>
          </w:tcPr>
          <w:p w14:paraId="0310F7AF">
            <w:pPr>
              <w:spacing w:after="20" w:line="276" w:lineRule="auto"/>
            </w:pPr>
            <w:r>
              <w:rPr>
                <w:rFonts w:ascii="Times New Roman" w:hAnsi="Times New Roman" w:eastAsia="宋体"/>
                <w:b w:val="0"/>
                <w:i w:val="0"/>
                <w:sz w:val="18"/>
                <w:szCs w:val="18"/>
              </w:rPr>
              <w:t>把“判断座位是否充足”与“扣减座位”合并为一条 SQL 语句，依靠 InnoDB 行锁保证互斥的并发控制手段。</w:t>
            </w:r>
          </w:p>
        </w:tc>
      </w:tr>
      <w:tr w14:paraId="5705C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014CC8F1">
            <w:pPr>
              <w:spacing w:after="20" w:line="276" w:lineRule="auto"/>
            </w:pPr>
            <w:r>
              <w:rPr>
                <w:rFonts w:ascii="Times New Roman" w:hAnsi="Times New Roman" w:eastAsia="宋体"/>
                <w:b/>
                <w:i w:val="0"/>
                <w:sz w:val="18"/>
                <w:szCs w:val="18"/>
              </w:rPr>
              <w:t>SPA</w:t>
            </w:r>
          </w:p>
        </w:tc>
        <w:tc>
          <w:tcPr>
            <w:tcW w:w="7483" w:type="dxa"/>
          </w:tcPr>
          <w:p w14:paraId="27C9C1DF">
            <w:pPr>
              <w:spacing w:after="20" w:line="276" w:lineRule="auto"/>
            </w:pPr>
            <w:r>
              <w:rPr>
                <w:rFonts w:ascii="Times New Roman" w:hAnsi="Times New Roman" w:eastAsia="宋体"/>
                <w:b w:val="0"/>
                <w:i w:val="0"/>
                <w:sz w:val="18"/>
                <w:szCs w:val="18"/>
              </w:rPr>
              <w:t>Single Page Application，单页应用。本系统前端为 Vue 3 单页应用。</w:t>
            </w:r>
          </w:p>
        </w:tc>
      </w:tr>
      <w:tr w14:paraId="0AB9B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53FB11F">
            <w:pPr>
              <w:spacing w:after="20" w:line="276" w:lineRule="auto"/>
            </w:pPr>
            <w:r>
              <w:rPr>
                <w:rFonts w:ascii="Times New Roman" w:hAnsi="Times New Roman" w:eastAsia="宋体"/>
                <w:b/>
                <w:i w:val="0"/>
                <w:sz w:val="18"/>
                <w:szCs w:val="18"/>
              </w:rPr>
              <w:t>JWT</w:t>
            </w:r>
          </w:p>
        </w:tc>
        <w:tc>
          <w:tcPr>
            <w:tcW w:w="7483" w:type="dxa"/>
          </w:tcPr>
          <w:p w14:paraId="5ED827A9">
            <w:pPr>
              <w:spacing w:after="20" w:line="276" w:lineRule="auto"/>
            </w:pPr>
            <w:r>
              <w:rPr>
                <w:rFonts w:ascii="Times New Roman" w:hAnsi="Times New Roman" w:eastAsia="宋体"/>
                <w:b w:val="0"/>
                <w:i w:val="0"/>
                <w:sz w:val="18"/>
                <w:szCs w:val="18"/>
              </w:rPr>
              <w:t>JSON Web Token，一种无状态的身份令牌，用于前后端分离场景下的接口鉴权。</w:t>
            </w:r>
          </w:p>
        </w:tc>
      </w:tr>
      <w:tr w14:paraId="15C2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123E8E4A">
            <w:pPr>
              <w:spacing w:after="20" w:line="276" w:lineRule="auto"/>
            </w:pPr>
            <w:r>
              <w:rPr>
                <w:rFonts w:ascii="Times New Roman" w:hAnsi="Times New Roman" w:eastAsia="宋体"/>
                <w:b/>
                <w:i w:val="0"/>
                <w:sz w:val="18"/>
                <w:szCs w:val="18"/>
              </w:rPr>
              <w:t>DTO / VO / Query</w:t>
            </w:r>
          </w:p>
        </w:tc>
        <w:tc>
          <w:tcPr>
            <w:tcW w:w="7483" w:type="dxa"/>
          </w:tcPr>
          <w:p w14:paraId="32B08EDA">
            <w:pPr>
              <w:spacing w:after="20" w:line="276" w:lineRule="auto"/>
            </w:pPr>
            <w:r>
              <w:rPr>
                <w:rFonts w:ascii="Times New Roman" w:hAnsi="Times New Roman" w:eastAsia="宋体"/>
                <w:b w:val="0"/>
                <w:i w:val="0"/>
                <w:sz w:val="18"/>
                <w:szCs w:val="18"/>
              </w:rPr>
              <w:t>Data Transfer Object 入参对象 / View Object 出参对象 / 查询条件对象。</w:t>
            </w:r>
          </w:p>
        </w:tc>
      </w:tr>
      <w:tr w14:paraId="4C170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6495ACC7">
            <w:pPr>
              <w:spacing w:after="20" w:line="276" w:lineRule="auto"/>
            </w:pPr>
            <w:r>
              <w:rPr>
                <w:rFonts w:ascii="Times New Roman" w:hAnsi="Times New Roman" w:eastAsia="宋体"/>
                <w:b/>
                <w:i w:val="0"/>
                <w:sz w:val="18"/>
                <w:szCs w:val="18"/>
              </w:rPr>
              <w:t>PageHelper</w:t>
            </w:r>
          </w:p>
        </w:tc>
        <w:tc>
          <w:tcPr>
            <w:tcW w:w="7483" w:type="dxa"/>
          </w:tcPr>
          <w:p w14:paraId="7C3F3EC3">
            <w:pPr>
              <w:spacing w:after="20" w:line="276" w:lineRule="auto"/>
            </w:pPr>
            <w:r>
              <w:rPr>
                <w:rFonts w:ascii="Times New Roman" w:hAnsi="Times New Roman" w:eastAsia="宋体"/>
                <w:b w:val="0"/>
                <w:i w:val="0"/>
                <w:sz w:val="18"/>
                <w:szCs w:val="18"/>
              </w:rPr>
              <w:t>MyBatis 的物理分页插件，用于行程大厅等列表接口的分页查询。</w:t>
            </w:r>
          </w:p>
        </w:tc>
      </w:tr>
      <w:tr w14:paraId="4BE80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tcPr>
          <w:p w14:paraId="5A56644C">
            <w:pPr>
              <w:spacing w:after="20" w:line="276" w:lineRule="auto"/>
            </w:pPr>
            <w:r>
              <w:rPr>
                <w:rFonts w:ascii="Times New Roman" w:hAnsi="Times New Roman" w:eastAsia="宋体"/>
                <w:b/>
                <w:i w:val="0"/>
                <w:sz w:val="18"/>
                <w:szCs w:val="18"/>
              </w:rPr>
              <w:t>迭代</w:t>
            </w:r>
          </w:p>
        </w:tc>
        <w:tc>
          <w:tcPr>
            <w:tcW w:w="7483" w:type="dxa"/>
          </w:tcPr>
          <w:p w14:paraId="38C64B4F">
            <w:pPr>
              <w:spacing w:after="20" w:line="276" w:lineRule="auto"/>
            </w:pPr>
            <w:r>
              <w:rPr>
                <w:rFonts w:ascii="Times New Roman" w:hAnsi="Times New Roman" w:eastAsia="宋体"/>
                <w:b w:val="0"/>
                <w:i w:val="0"/>
                <w:sz w:val="18"/>
                <w:szCs w:val="18"/>
              </w:rPr>
              <w:t>本项目采用增量式开发，每一轮迭代交付一部分可运行的功能，并同步扩充设计文档与测试文档。</w:t>
            </w:r>
          </w:p>
        </w:tc>
      </w:tr>
    </w:tbl>
    <w:p w14:paraId="409E1B81">
      <w:pPr>
        <w:pStyle w:val="4"/>
      </w:pPr>
      <w:r>
        <w:t>1</w:t>
      </w:r>
      <w:r>
        <w:rPr>
          <w:rFonts w:hint="eastAsia" w:ascii="黑体" w:hAnsi="黑体" w:eastAsia="黑体" w:cs="黑体"/>
        </w:rPr>
        <w:t>.6 参考资料</w:t>
      </w:r>
    </w:p>
    <w:p w14:paraId="07706D70">
      <w:pPr>
        <w:spacing w:after="40" w:line="336" w:lineRule="auto"/>
        <w:ind w:left="360" w:hanging="240"/>
      </w:pPr>
      <w:r>
        <w:rPr>
          <w:rFonts w:ascii="Times New Roman" w:hAnsi="Times New Roman" w:eastAsia="宋体"/>
          <w:b w:val="0"/>
          <w:i w:val="0"/>
          <w:sz w:val="21"/>
        </w:rPr>
        <w:t>● 《校园顺风车拼车系统 需求分析报告》，项目组，2026 年 9 月。</w:t>
      </w:r>
    </w:p>
    <w:p w14:paraId="064ABC60">
      <w:pPr>
        <w:spacing w:after="40" w:line="336" w:lineRule="auto"/>
        <w:ind w:left="360" w:hanging="240"/>
      </w:pPr>
      <w:r>
        <w:rPr>
          <w:rFonts w:ascii="Times New Roman" w:hAnsi="Times New Roman" w:eastAsia="宋体"/>
          <w:b w:val="0"/>
          <w:i w:val="0"/>
          <w:sz w:val="21"/>
        </w:rPr>
        <w:t>● 《校园顺风车拼车系统 数据库设计（01-数据库设计.sql）》，成员四，2026 年 9 月。</w:t>
      </w:r>
    </w:p>
    <w:p w14:paraId="6684A324">
      <w:pPr>
        <w:spacing w:after="40" w:line="336" w:lineRule="auto"/>
        <w:ind w:left="360" w:hanging="240"/>
      </w:pPr>
      <w:r>
        <w:rPr>
          <w:rFonts w:ascii="Times New Roman" w:hAnsi="Times New Roman" w:eastAsia="宋体"/>
          <w:b w:val="0"/>
          <w:i w:val="0"/>
          <w:sz w:val="21"/>
        </w:rPr>
        <w:t>● 《校园顺风车拼车系统 接口文档》，项目组，2026 年 9 月（共 59 个 REST 接口）。</w:t>
      </w:r>
    </w:p>
    <w:p w14:paraId="07DDEE0D">
      <w:pPr>
        <w:spacing w:after="40" w:line="336" w:lineRule="auto"/>
        <w:ind w:left="360" w:hanging="240"/>
      </w:pPr>
      <w:r>
        <w:rPr>
          <w:rFonts w:ascii="Times New Roman" w:hAnsi="Times New Roman" w:eastAsia="宋体"/>
          <w:b w:val="0"/>
          <w:i w:val="0"/>
          <w:sz w:val="21"/>
        </w:rPr>
        <w:t>● 《软件设计规格说明书模板》，课程组。</w:t>
      </w:r>
    </w:p>
    <w:p w14:paraId="4AA09D40">
      <w:pPr>
        <w:spacing w:after="40" w:line="336" w:lineRule="auto"/>
        <w:ind w:left="360" w:hanging="240"/>
      </w:pPr>
      <w:r>
        <w:rPr>
          <w:rFonts w:ascii="Times New Roman" w:hAnsi="Times New Roman" w:eastAsia="宋体"/>
          <w:b w:val="0"/>
          <w:i w:val="0"/>
          <w:sz w:val="21"/>
        </w:rPr>
        <w:t>● Spring Boot 2.7.18 Reference Documentation，VMware Tanzu。</w:t>
      </w:r>
    </w:p>
    <w:p w14:paraId="50FF1139">
      <w:pPr>
        <w:spacing w:after="40" w:line="336" w:lineRule="auto"/>
        <w:ind w:left="360" w:hanging="240"/>
      </w:pPr>
      <w:r>
        <w:rPr>
          <w:rFonts w:ascii="Times New Roman" w:hAnsi="Times New Roman" w:eastAsia="宋体"/>
          <w:b w:val="0"/>
          <w:i w:val="0"/>
          <w:sz w:val="21"/>
        </w:rPr>
        <w:t>● MyBatis 2.3.1 与 PageHelper 1.4.7 官方文档。</w:t>
      </w:r>
    </w:p>
    <w:p w14:paraId="6253B28E">
      <w:pPr>
        <w:spacing w:after="40" w:line="336" w:lineRule="auto"/>
        <w:ind w:left="360" w:hanging="240"/>
      </w:pPr>
      <w:r>
        <w:rPr>
          <w:rFonts w:ascii="Times New Roman" w:hAnsi="Times New Roman" w:eastAsia="宋体"/>
          <w:b w:val="0"/>
          <w:i w:val="0"/>
          <w:sz w:val="21"/>
        </w:rPr>
        <w:t>● Vue 3.5 官方文档、Element Plus 2.8 组件文档。</w:t>
      </w:r>
    </w:p>
    <w:p w14:paraId="5EAC092B">
      <w:pPr>
        <w:spacing w:after="40" w:line="336" w:lineRule="auto"/>
        <w:ind w:left="360" w:hanging="240"/>
      </w:pPr>
      <w:r>
        <w:rPr>
          <w:rFonts w:ascii="Times New Roman" w:hAnsi="Times New Roman" w:eastAsia="宋体"/>
          <w:b w:val="0"/>
          <w:i w:val="0"/>
          <w:sz w:val="21"/>
        </w:rPr>
        <w:t>● MySQL 5.7 Reference Manual，第 14 章 InnoDB 事务与锁机制。</w:t>
      </w:r>
    </w:p>
    <w:p w14:paraId="2A0005F3">
      <w:pPr>
        <w:pStyle w:val="3"/>
        <w:rPr>
          <w:rFonts w:hint="eastAsia" w:ascii="黑体" w:hAnsi="黑体" w:eastAsia="黑体" w:cs="黑体"/>
          <w:b/>
          <w:bCs/>
          <w:color w:val="000000"/>
          <w:sz w:val="27"/>
          <w:szCs w:val="26"/>
          <w:lang w:val="en-US" w:eastAsia="en-US" w:bidi="ar-SA"/>
        </w:rPr>
      </w:pPr>
      <w:r>
        <w:rPr>
          <w:rFonts w:hint="eastAsia" w:ascii="黑体" w:hAnsi="黑体" w:eastAsia="黑体" w:cs="黑体"/>
          <w:b/>
          <w:bCs/>
          <w:color w:val="000000"/>
          <w:sz w:val="27"/>
          <w:szCs w:val="26"/>
          <w:lang w:val="en-US" w:eastAsia="en-US" w:bidi="ar-SA"/>
        </w:rPr>
        <w:t>2、软件设计约束</w:t>
      </w:r>
    </w:p>
    <w:p w14:paraId="07137816">
      <w:pPr>
        <w:pStyle w:val="3"/>
        <w:rPr>
          <w:rFonts w:hint="eastAsia" w:ascii="黑体" w:hAnsi="黑体" w:eastAsia="黑体" w:cs="黑体"/>
          <w:b/>
          <w:bCs/>
          <w:color w:val="000000"/>
          <w:sz w:val="27"/>
          <w:szCs w:val="26"/>
          <w:lang w:val="en-US" w:eastAsia="en-US" w:bidi="ar-SA"/>
        </w:rPr>
      </w:pPr>
      <w:r>
        <w:rPr>
          <w:rFonts w:hint="eastAsia" w:ascii="黑体" w:hAnsi="黑体" w:eastAsia="黑体" w:cs="黑体"/>
          <w:b/>
          <w:bCs/>
          <w:color w:val="000000"/>
          <w:sz w:val="27"/>
          <w:szCs w:val="26"/>
          <w:lang w:val="en-US" w:eastAsia="en-US" w:bidi="ar-SA"/>
        </w:rPr>
        <w:t>2.1 软件设计目标和原则</w:t>
      </w:r>
    </w:p>
    <w:p w14:paraId="04A39F01">
      <w:pPr>
        <w:spacing w:after="60" w:line="336" w:lineRule="auto"/>
        <w:ind w:firstLine="420"/>
      </w:pPr>
      <w:r>
        <w:rPr>
          <w:rFonts w:ascii="Times New Roman" w:hAnsi="Times New Roman" w:eastAsia="宋体"/>
          <w:b w:val="0"/>
          <w:i w:val="0"/>
          <w:sz w:val="21"/>
        </w:rPr>
        <w:t>本系统的设计目标是：</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75B8F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shd w:val="clear" w:color="auto" w:fill="DCE6F1"/>
          </w:tcPr>
          <w:p w14:paraId="571F0492">
            <w:pPr>
              <w:spacing w:after="20" w:line="276" w:lineRule="auto"/>
              <w:jc w:val="center"/>
            </w:pPr>
            <w:r>
              <w:rPr>
                <w:rFonts w:ascii="Times New Roman" w:hAnsi="Times New Roman" w:eastAsia="黑体"/>
                <w:b/>
                <w:i w:val="0"/>
                <w:sz w:val="18"/>
                <w:szCs w:val="18"/>
              </w:rPr>
              <w:t>序号</w:t>
            </w:r>
          </w:p>
        </w:tc>
        <w:tc>
          <w:tcPr>
            <w:tcW w:w="2041" w:type="dxa"/>
            <w:shd w:val="clear" w:color="auto" w:fill="DCE6F1"/>
          </w:tcPr>
          <w:p w14:paraId="449078EA">
            <w:pPr>
              <w:spacing w:after="20" w:line="276" w:lineRule="auto"/>
              <w:jc w:val="center"/>
            </w:pPr>
            <w:r>
              <w:rPr>
                <w:rFonts w:ascii="Times New Roman" w:hAnsi="Times New Roman" w:eastAsia="黑体"/>
                <w:b/>
                <w:i w:val="0"/>
                <w:sz w:val="18"/>
                <w:szCs w:val="18"/>
              </w:rPr>
              <w:t>设计目标</w:t>
            </w:r>
          </w:p>
        </w:tc>
        <w:tc>
          <w:tcPr>
            <w:tcW w:w="7087" w:type="dxa"/>
            <w:shd w:val="clear" w:color="auto" w:fill="DCE6F1"/>
          </w:tcPr>
          <w:p w14:paraId="0CEC8CDB">
            <w:pPr>
              <w:spacing w:after="20" w:line="276" w:lineRule="auto"/>
              <w:jc w:val="center"/>
            </w:pPr>
            <w:r>
              <w:rPr>
                <w:rFonts w:ascii="Times New Roman" w:hAnsi="Times New Roman" w:eastAsia="黑体"/>
                <w:b/>
                <w:i w:val="0"/>
                <w:sz w:val="18"/>
                <w:szCs w:val="18"/>
              </w:rPr>
              <w:t>具体说明</w:t>
            </w:r>
          </w:p>
        </w:tc>
      </w:tr>
      <w:tr w14:paraId="6E334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69463166">
            <w:pPr>
              <w:spacing w:after="20" w:line="276" w:lineRule="auto"/>
              <w:jc w:val="center"/>
            </w:pPr>
            <w:r>
              <w:rPr>
                <w:rFonts w:ascii="Times New Roman" w:hAnsi="Times New Roman" w:eastAsia="宋体"/>
                <w:b w:val="0"/>
                <w:i w:val="0"/>
                <w:sz w:val="18"/>
                <w:szCs w:val="18"/>
              </w:rPr>
              <w:t>1</w:t>
            </w:r>
          </w:p>
        </w:tc>
        <w:tc>
          <w:tcPr>
            <w:tcW w:w="2041" w:type="dxa"/>
          </w:tcPr>
          <w:p w14:paraId="649312C1">
            <w:pPr>
              <w:spacing w:after="20" w:line="276" w:lineRule="auto"/>
            </w:pPr>
            <w:r>
              <w:rPr>
                <w:rFonts w:ascii="Times New Roman" w:hAnsi="Times New Roman" w:eastAsia="宋体"/>
                <w:b w:val="0"/>
                <w:i w:val="0"/>
                <w:sz w:val="18"/>
                <w:szCs w:val="18"/>
              </w:rPr>
              <w:t>完整实现需求</w:t>
            </w:r>
          </w:p>
        </w:tc>
        <w:tc>
          <w:tcPr>
            <w:tcW w:w="7087" w:type="dxa"/>
          </w:tcPr>
          <w:p w14:paraId="40F60A03">
            <w:pPr>
              <w:spacing w:after="20" w:line="276" w:lineRule="auto"/>
            </w:pPr>
            <w:r>
              <w:rPr>
                <w:rFonts w:ascii="Times New Roman" w:hAnsi="Times New Roman" w:eastAsia="宋体"/>
                <w:b w:val="0"/>
                <w:i w:val="0"/>
                <w:sz w:val="18"/>
                <w:szCs w:val="18"/>
              </w:rPr>
              <w:t>完整、准确地实现需求分析报告中确定的功能需求与业务规则，不遗漏。</w:t>
            </w:r>
          </w:p>
        </w:tc>
      </w:tr>
      <w:tr w14:paraId="2C71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00F6C908">
            <w:pPr>
              <w:spacing w:after="20" w:line="276" w:lineRule="auto"/>
              <w:jc w:val="center"/>
            </w:pPr>
            <w:r>
              <w:rPr>
                <w:rFonts w:ascii="Times New Roman" w:hAnsi="Times New Roman" w:eastAsia="宋体"/>
                <w:b w:val="0"/>
                <w:i w:val="0"/>
                <w:sz w:val="18"/>
                <w:szCs w:val="18"/>
              </w:rPr>
              <w:t>2</w:t>
            </w:r>
          </w:p>
        </w:tc>
        <w:tc>
          <w:tcPr>
            <w:tcW w:w="2041" w:type="dxa"/>
          </w:tcPr>
          <w:p w14:paraId="23F459F7">
            <w:pPr>
              <w:spacing w:after="20" w:line="276" w:lineRule="auto"/>
            </w:pPr>
            <w:r>
              <w:rPr>
                <w:rFonts w:ascii="Times New Roman" w:hAnsi="Times New Roman" w:eastAsia="宋体"/>
                <w:b w:val="0"/>
                <w:i w:val="0"/>
                <w:sz w:val="18"/>
                <w:szCs w:val="18"/>
              </w:rPr>
              <w:t>良好的可扩充性</w:t>
            </w:r>
          </w:p>
        </w:tc>
        <w:tc>
          <w:tcPr>
            <w:tcW w:w="7087" w:type="dxa"/>
          </w:tcPr>
          <w:p w14:paraId="6D0D378F">
            <w:pPr>
              <w:spacing w:after="20" w:line="276" w:lineRule="auto"/>
            </w:pPr>
            <w:r>
              <w:rPr>
                <w:rFonts w:ascii="Times New Roman" w:hAnsi="Times New Roman" w:eastAsia="宋体"/>
                <w:b w:val="0"/>
                <w:i w:val="0"/>
                <w:sz w:val="18"/>
                <w:szCs w:val="18"/>
              </w:rPr>
              <w:t>模块之间低耦合，后续迭代新增模块（如安全中心、站内消息）时，原则上不修改已有模块的代码，仅新增包与类。</w:t>
            </w:r>
          </w:p>
        </w:tc>
      </w:tr>
      <w:tr w14:paraId="3933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693551E">
            <w:pPr>
              <w:spacing w:after="20" w:line="276" w:lineRule="auto"/>
              <w:jc w:val="center"/>
            </w:pPr>
            <w:r>
              <w:rPr>
                <w:rFonts w:ascii="Times New Roman" w:hAnsi="Times New Roman" w:eastAsia="宋体"/>
                <w:b w:val="0"/>
                <w:i w:val="0"/>
                <w:sz w:val="18"/>
                <w:szCs w:val="18"/>
              </w:rPr>
              <w:t>3</w:t>
            </w:r>
          </w:p>
        </w:tc>
        <w:tc>
          <w:tcPr>
            <w:tcW w:w="2041" w:type="dxa"/>
          </w:tcPr>
          <w:p w14:paraId="2781F1EB">
            <w:pPr>
              <w:spacing w:after="20" w:line="276" w:lineRule="auto"/>
            </w:pPr>
            <w:r>
              <w:rPr>
                <w:rFonts w:ascii="Times New Roman" w:hAnsi="Times New Roman" w:eastAsia="宋体"/>
                <w:b w:val="0"/>
                <w:i w:val="0"/>
                <w:sz w:val="18"/>
                <w:szCs w:val="18"/>
              </w:rPr>
              <w:t>良好的可维护性</w:t>
            </w:r>
          </w:p>
        </w:tc>
        <w:tc>
          <w:tcPr>
            <w:tcW w:w="7087" w:type="dxa"/>
          </w:tcPr>
          <w:p w14:paraId="4EFD42BD">
            <w:pPr>
              <w:spacing w:after="20" w:line="276" w:lineRule="auto"/>
            </w:pPr>
            <w:r>
              <w:rPr>
                <w:rFonts w:ascii="Times New Roman" w:hAnsi="Times New Roman" w:eastAsia="宋体"/>
                <w:b w:val="0"/>
                <w:i w:val="0"/>
                <w:sz w:val="18"/>
                <w:szCs w:val="18"/>
              </w:rPr>
              <w:t>分层清晰、命名统一、职责单一；任何一处业务逻辑有且仅有一个实现位置。</w:t>
            </w:r>
          </w:p>
        </w:tc>
      </w:tr>
      <w:tr w14:paraId="37DEC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89FFBAF">
            <w:pPr>
              <w:spacing w:after="20" w:line="276" w:lineRule="auto"/>
              <w:jc w:val="center"/>
            </w:pPr>
            <w:r>
              <w:rPr>
                <w:rFonts w:ascii="Times New Roman" w:hAnsi="Times New Roman" w:eastAsia="宋体"/>
                <w:b w:val="0"/>
                <w:i w:val="0"/>
                <w:sz w:val="18"/>
                <w:szCs w:val="18"/>
              </w:rPr>
              <w:t>4</w:t>
            </w:r>
          </w:p>
        </w:tc>
        <w:tc>
          <w:tcPr>
            <w:tcW w:w="2041" w:type="dxa"/>
          </w:tcPr>
          <w:p w14:paraId="34D32504">
            <w:pPr>
              <w:spacing w:after="20" w:line="276" w:lineRule="auto"/>
            </w:pPr>
            <w:r>
              <w:rPr>
                <w:rFonts w:ascii="Times New Roman" w:hAnsi="Times New Roman" w:eastAsia="宋体"/>
                <w:b w:val="0"/>
                <w:i w:val="0"/>
                <w:sz w:val="18"/>
                <w:szCs w:val="18"/>
              </w:rPr>
              <w:t>数据可靠性</w:t>
            </w:r>
          </w:p>
        </w:tc>
        <w:tc>
          <w:tcPr>
            <w:tcW w:w="7087" w:type="dxa"/>
          </w:tcPr>
          <w:p w14:paraId="7F4868D8">
            <w:pPr>
              <w:spacing w:after="20" w:line="276" w:lineRule="auto"/>
            </w:pPr>
            <w:r>
              <w:rPr>
                <w:rFonts w:ascii="Times New Roman" w:hAnsi="Times New Roman" w:eastAsia="宋体"/>
                <w:b w:val="0"/>
                <w:i w:val="0"/>
                <w:sz w:val="18"/>
                <w:szCs w:val="18"/>
              </w:rPr>
              <w:t>在多人并发申请同一行程的场景下，保证座位数、订单状态、行程状态三者始终一致，不出现超卖或状态错乱。</w:t>
            </w:r>
          </w:p>
        </w:tc>
      </w:tr>
      <w:tr w14:paraId="3E5C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13E61128">
            <w:pPr>
              <w:spacing w:after="20" w:line="276" w:lineRule="auto"/>
              <w:jc w:val="center"/>
            </w:pPr>
            <w:r>
              <w:rPr>
                <w:rFonts w:ascii="Times New Roman" w:hAnsi="Times New Roman" w:eastAsia="宋体"/>
                <w:b w:val="0"/>
                <w:i w:val="0"/>
                <w:sz w:val="18"/>
                <w:szCs w:val="18"/>
              </w:rPr>
              <w:t>5</w:t>
            </w:r>
          </w:p>
        </w:tc>
        <w:tc>
          <w:tcPr>
            <w:tcW w:w="2041" w:type="dxa"/>
          </w:tcPr>
          <w:p w14:paraId="18FA0A30">
            <w:pPr>
              <w:spacing w:after="20" w:line="276" w:lineRule="auto"/>
            </w:pPr>
            <w:r>
              <w:rPr>
                <w:rFonts w:ascii="Times New Roman" w:hAnsi="Times New Roman" w:eastAsia="宋体"/>
                <w:b w:val="0"/>
                <w:i w:val="0"/>
                <w:sz w:val="18"/>
                <w:szCs w:val="18"/>
              </w:rPr>
              <w:t>安全性</w:t>
            </w:r>
          </w:p>
        </w:tc>
        <w:tc>
          <w:tcPr>
            <w:tcW w:w="7087" w:type="dxa"/>
          </w:tcPr>
          <w:p w14:paraId="5F40DFD3">
            <w:pPr>
              <w:spacing w:after="20" w:line="276" w:lineRule="auto"/>
            </w:pPr>
            <w:r>
              <w:rPr>
                <w:rFonts w:ascii="Times New Roman" w:hAnsi="Times New Roman" w:eastAsia="宋体"/>
                <w:b w:val="0"/>
                <w:i w:val="0"/>
                <w:sz w:val="18"/>
                <w:szCs w:val="18"/>
              </w:rPr>
              <w:t>实名认证准入、密码加盐存储、接口统一鉴权、防止普通用户越权访问管理端接口。</w:t>
            </w:r>
          </w:p>
        </w:tc>
      </w:tr>
      <w:tr w14:paraId="6F81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 w:type="dxa"/>
          </w:tcPr>
          <w:p w14:paraId="55E27D39">
            <w:pPr>
              <w:spacing w:after="20" w:line="276" w:lineRule="auto"/>
              <w:jc w:val="center"/>
            </w:pPr>
            <w:r>
              <w:rPr>
                <w:rFonts w:ascii="Times New Roman" w:hAnsi="Times New Roman" w:eastAsia="宋体"/>
                <w:b w:val="0"/>
                <w:i w:val="0"/>
                <w:sz w:val="18"/>
                <w:szCs w:val="18"/>
              </w:rPr>
              <w:t>6</w:t>
            </w:r>
          </w:p>
        </w:tc>
        <w:tc>
          <w:tcPr>
            <w:tcW w:w="2041" w:type="dxa"/>
          </w:tcPr>
          <w:p w14:paraId="5501A2D0">
            <w:pPr>
              <w:spacing w:after="20" w:line="276" w:lineRule="auto"/>
            </w:pPr>
            <w:r>
              <w:rPr>
                <w:rFonts w:ascii="Times New Roman" w:hAnsi="Times New Roman" w:eastAsia="宋体"/>
                <w:b w:val="0"/>
                <w:i w:val="0"/>
                <w:sz w:val="18"/>
                <w:szCs w:val="18"/>
              </w:rPr>
              <w:t>可移植性</w:t>
            </w:r>
          </w:p>
        </w:tc>
        <w:tc>
          <w:tcPr>
            <w:tcW w:w="7087" w:type="dxa"/>
          </w:tcPr>
          <w:p w14:paraId="7A287547">
            <w:pPr>
              <w:spacing w:after="20" w:line="276" w:lineRule="auto"/>
            </w:pPr>
            <w:r>
              <w:rPr>
                <w:rFonts w:ascii="Times New Roman" w:hAnsi="Times New Roman" w:eastAsia="宋体"/>
                <w:b w:val="0"/>
                <w:i w:val="0"/>
                <w:sz w:val="18"/>
                <w:szCs w:val="18"/>
              </w:rPr>
              <w:t>数据库连接、JWT 密钥与有效期、文件上传路径、分页大小等均通过配置文件外置，换一台机器无需修改代码。</w:t>
            </w:r>
          </w:p>
        </w:tc>
      </w:tr>
    </w:tbl>
    <w:p w14:paraId="796DF18C">
      <w:pPr>
        <w:spacing w:after="60" w:line="336" w:lineRule="auto"/>
        <w:ind w:firstLine="420"/>
      </w:pPr>
      <w:r>
        <w:rPr>
          <w:rFonts w:ascii="Times New Roman" w:hAnsi="Times New Roman" w:eastAsia="宋体"/>
          <w:b w:val="0"/>
          <w:i w:val="0"/>
          <w:sz w:val="21"/>
        </w:rPr>
        <w:t>为实现上述目标，设计过程中遵循以下一般性原则：</w:t>
      </w:r>
    </w:p>
    <w:p w14:paraId="7EE99039">
      <w:pPr>
        <w:spacing w:after="40" w:line="336" w:lineRule="auto"/>
        <w:ind w:left="360" w:hanging="240"/>
      </w:pPr>
      <w:r>
        <w:rPr>
          <w:rFonts w:ascii="Times New Roman" w:hAnsi="Times New Roman" w:eastAsia="宋体"/>
          <w:b w:val="0"/>
          <w:i w:val="0"/>
          <w:sz w:val="21"/>
        </w:rPr>
        <w:t>● 分层解耦原则。Controller 层只负责参数接收与校验、响应封装，不写业务逻辑；Service 层承载全部业务规则；Mapper 层只负责数据访问，不含判断分支。三层之间通过接口调用，禁止跨层访问（如 Controller 直接调用 Mapper）。</w:t>
      </w:r>
    </w:p>
    <w:p w14:paraId="1367C052">
      <w:pPr>
        <w:spacing w:after="40" w:line="336" w:lineRule="auto"/>
        <w:ind w:left="360" w:hanging="240"/>
      </w:pPr>
      <w:r>
        <w:rPr>
          <w:rFonts w:ascii="Times New Roman" w:hAnsi="Times New Roman" w:eastAsia="宋体"/>
          <w:b w:val="0"/>
          <w:i w:val="0"/>
          <w:sz w:val="21"/>
        </w:rPr>
        <w:t>● 前后端分离原则。前端为独立的 Vue 3 单页应用，后端只提供 REST 风格的 JSON 接口，两端通过接口文档约定契约，可并行开发。</w:t>
      </w:r>
    </w:p>
    <w:p w14:paraId="1F40C328">
      <w:pPr>
        <w:spacing w:after="40" w:line="336" w:lineRule="auto"/>
        <w:ind w:left="360" w:hanging="240"/>
      </w:pPr>
      <w:r>
        <w:rPr>
          <w:rFonts w:ascii="Times New Roman" w:hAnsi="Times New Roman" w:eastAsia="宋体"/>
          <w:b w:val="0"/>
          <w:i w:val="0"/>
          <w:sz w:val="21"/>
        </w:rPr>
        <w:t>● 并发问题下沉到数据库层解决。座位扣减等临界操作不在应用层加锁，而是利用数据库的原子 UPDATE 配合 InnoDB 行锁完成，避免分布式锁与锁粒度问题。</w:t>
      </w:r>
    </w:p>
    <w:p w14:paraId="59B171D8">
      <w:pPr>
        <w:spacing w:after="40" w:line="336" w:lineRule="auto"/>
        <w:ind w:left="360" w:hanging="240"/>
      </w:pPr>
      <w:r>
        <w:rPr>
          <w:rFonts w:ascii="Times New Roman" w:hAnsi="Times New Roman" w:eastAsia="宋体"/>
          <w:b w:val="0"/>
          <w:i w:val="0"/>
          <w:sz w:val="21"/>
        </w:rPr>
        <w:t>● 状态机驱动原则。对行程、拼车订单、实名认证、车辆审核等有明确生命周期的对象，先定义完整的状态集合与流转规则，业务代码只负责按规则流转，禁止出现“魔法状态值”。</w:t>
      </w:r>
    </w:p>
    <w:p w14:paraId="3361E924">
      <w:pPr>
        <w:spacing w:after="40" w:line="336" w:lineRule="auto"/>
        <w:ind w:left="360" w:hanging="240"/>
      </w:pPr>
      <w:r>
        <w:rPr>
          <w:rFonts w:ascii="Times New Roman" w:hAnsi="Times New Roman" w:eastAsia="宋体"/>
          <w:b w:val="0"/>
          <w:i w:val="0"/>
          <w:sz w:val="21"/>
        </w:rPr>
        <w:t>● 最小够用原则。校园场景的数据规模与并发量有限，不引入 Redis、消息队列、微服务等重型中间件，避免过度设计拖慢开发进度。</w:t>
      </w:r>
    </w:p>
    <w:p w14:paraId="1C108C2E">
      <w:pPr>
        <w:spacing w:after="40" w:line="336" w:lineRule="auto"/>
        <w:ind w:left="360" w:hanging="240"/>
      </w:pPr>
      <w:r>
        <w:rPr>
          <w:rFonts w:ascii="Times New Roman" w:hAnsi="Times New Roman" w:eastAsia="宋体"/>
          <w:b w:val="0"/>
          <w:i w:val="0"/>
          <w:sz w:val="21"/>
        </w:rPr>
        <w:t>● 统一约定原则。所有接口统一返回 Result 结构，异常统一由全局异常处理器转换，状态码与提示文案统一维护，避免各写各的。</w:t>
      </w:r>
    </w:p>
    <w:p w14:paraId="4606AE19">
      <w:pPr>
        <w:spacing w:after="40" w:line="336" w:lineRule="auto"/>
        <w:ind w:left="360" w:hanging="240"/>
      </w:pPr>
      <w:r>
        <w:rPr>
          <w:rFonts w:ascii="Times New Roman" w:hAnsi="Times New Roman" w:eastAsia="宋体"/>
          <w:b w:val="0"/>
          <w:i w:val="0"/>
          <w:sz w:val="21"/>
        </w:rPr>
        <w:t>● 一次设计、逐轮细化原则。总体架构与数据库结构在第一轮迭代即确定，后续迭代只做增量补充，避免返工。</w:t>
      </w:r>
    </w:p>
    <w:p w14:paraId="3C1AFC67">
      <w:pPr>
        <w:pStyle w:val="4"/>
        <w:rPr>
          <w:rFonts w:hint="eastAsia" w:ascii="黑体" w:hAnsi="黑体" w:eastAsia="黑体" w:cs="黑体"/>
        </w:rPr>
      </w:pPr>
      <w:r>
        <w:rPr>
          <w:rFonts w:hint="eastAsia" w:ascii="黑体" w:hAnsi="黑体" w:eastAsia="黑体" w:cs="黑体"/>
        </w:rPr>
        <w:t>2.2 软件设计的约束和限制</w:t>
      </w:r>
    </w:p>
    <w:p w14:paraId="7D5657BE">
      <w:pPr>
        <w:pStyle w:val="5"/>
        <w:rPr>
          <w:rFonts w:hint="eastAsia" w:ascii="黑体" w:hAnsi="黑体" w:eastAsia="黑体" w:cs="黑体"/>
        </w:rPr>
      </w:pPr>
      <w:r>
        <w:rPr>
          <w:rFonts w:hint="eastAsia" w:ascii="黑体" w:hAnsi="黑体" w:eastAsia="黑体" w:cs="黑体"/>
        </w:rPr>
        <w:t>2.2.1 运行环境要求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018F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7B83ABEC">
            <w:pPr>
              <w:spacing w:after="20" w:line="276" w:lineRule="auto"/>
              <w:jc w:val="center"/>
            </w:pPr>
            <w:r>
              <w:rPr>
                <w:rFonts w:ascii="Times New Roman" w:hAnsi="Times New Roman" w:eastAsia="黑体"/>
                <w:b/>
                <w:i w:val="0"/>
                <w:sz w:val="18"/>
                <w:szCs w:val="18"/>
              </w:rPr>
              <w:t>项目</w:t>
            </w:r>
          </w:p>
        </w:tc>
        <w:tc>
          <w:tcPr>
            <w:tcW w:w="3742" w:type="dxa"/>
            <w:shd w:val="clear" w:color="auto" w:fill="DCE6F1"/>
          </w:tcPr>
          <w:p w14:paraId="1A5C8228">
            <w:pPr>
              <w:spacing w:after="20" w:line="276" w:lineRule="auto"/>
              <w:jc w:val="center"/>
            </w:pPr>
            <w:r>
              <w:rPr>
                <w:rFonts w:ascii="Times New Roman" w:hAnsi="Times New Roman" w:eastAsia="黑体"/>
                <w:b/>
                <w:i w:val="0"/>
                <w:sz w:val="18"/>
                <w:szCs w:val="18"/>
              </w:rPr>
              <w:t>要求</w:t>
            </w:r>
          </w:p>
        </w:tc>
        <w:tc>
          <w:tcPr>
            <w:tcW w:w="4422" w:type="dxa"/>
            <w:shd w:val="clear" w:color="auto" w:fill="DCE6F1"/>
          </w:tcPr>
          <w:p w14:paraId="3293908F">
            <w:pPr>
              <w:spacing w:after="20" w:line="276" w:lineRule="auto"/>
              <w:jc w:val="center"/>
            </w:pPr>
            <w:r>
              <w:rPr>
                <w:rFonts w:ascii="Times New Roman" w:hAnsi="Times New Roman" w:eastAsia="黑体"/>
                <w:b/>
                <w:i w:val="0"/>
                <w:sz w:val="18"/>
                <w:szCs w:val="18"/>
              </w:rPr>
              <w:t>说明</w:t>
            </w:r>
          </w:p>
        </w:tc>
      </w:tr>
      <w:tr w14:paraId="0E5B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D3F4819">
            <w:pPr>
              <w:spacing w:after="20" w:line="276" w:lineRule="auto"/>
            </w:pPr>
            <w:r>
              <w:rPr>
                <w:rFonts w:ascii="Times New Roman" w:hAnsi="Times New Roman" w:eastAsia="宋体"/>
                <w:b/>
                <w:i w:val="0"/>
                <w:sz w:val="18"/>
                <w:szCs w:val="18"/>
              </w:rPr>
              <w:t>硬件平台</w:t>
            </w:r>
          </w:p>
        </w:tc>
        <w:tc>
          <w:tcPr>
            <w:tcW w:w="3742" w:type="dxa"/>
          </w:tcPr>
          <w:p w14:paraId="42745288">
            <w:pPr>
              <w:spacing w:after="20" w:line="276" w:lineRule="auto"/>
            </w:pPr>
            <w:r>
              <w:rPr>
                <w:rFonts w:ascii="Times New Roman" w:hAnsi="Times New Roman" w:eastAsia="宋体"/>
                <w:b w:val="0"/>
                <w:i w:val="0"/>
                <w:sz w:val="18"/>
                <w:szCs w:val="18"/>
              </w:rPr>
              <w:t>x86_64 个人计算机</w:t>
            </w:r>
          </w:p>
        </w:tc>
        <w:tc>
          <w:tcPr>
            <w:tcW w:w="4422" w:type="dxa"/>
          </w:tcPr>
          <w:p w14:paraId="426DC4DA">
            <w:pPr>
              <w:spacing w:after="20" w:line="276" w:lineRule="auto"/>
            </w:pPr>
            <w:r>
              <w:rPr>
                <w:rFonts w:ascii="Times New Roman" w:hAnsi="Times New Roman" w:eastAsia="宋体"/>
                <w:b w:val="0"/>
                <w:i w:val="0"/>
                <w:sz w:val="18"/>
                <w:szCs w:val="18"/>
              </w:rPr>
              <w:t>开发与部署均为单机环境，无专用服务器</w:t>
            </w:r>
          </w:p>
        </w:tc>
      </w:tr>
      <w:tr w14:paraId="5069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AB10AF3">
            <w:pPr>
              <w:spacing w:after="20" w:line="276" w:lineRule="auto"/>
            </w:pPr>
            <w:r>
              <w:rPr>
                <w:rFonts w:ascii="Times New Roman" w:hAnsi="Times New Roman" w:eastAsia="宋体"/>
                <w:b/>
                <w:i w:val="0"/>
                <w:sz w:val="18"/>
                <w:szCs w:val="18"/>
              </w:rPr>
              <w:t>操作系统</w:t>
            </w:r>
          </w:p>
        </w:tc>
        <w:tc>
          <w:tcPr>
            <w:tcW w:w="3742" w:type="dxa"/>
          </w:tcPr>
          <w:p w14:paraId="57F1B626">
            <w:pPr>
              <w:spacing w:after="20" w:line="276" w:lineRule="auto"/>
            </w:pPr>
            <w:r>
              <w:rPr>
                <w:rFonts w:ascii="Times New Roman" w:hAnsi="Times New Roman" w:eastAsia="宋体"/>
                <w:b w:val="0"/>
                <w:i w:val="0"/>
                <w:sz w:val="18"/>
                <w:szCs w:val="18"/>
              </w:rPr>
              <w:t>Windows 10 / Windows 11</w:t>
            </w:r>
          </w:p>
        </w:tc>
        <w:tc>
          <w:tcPr>
            <w:tcW w:w="4422" w:type="dxa"/>
          </w:tcPr>
          <w:p w14:paraId="137E3C1B">
            <w:pPr>
              <w:spacing w:after="20" w:line="276" w:lineRule="auto"/>
            </w:pPr>
            <w:r>
              <w:rPr>
                <w:rFonts w:ascii="Times New Roman" w:hAnsi="Times New Roman" w:eastAsia="宋体"/>
                <w:b w:val="0"/>
                <w:i w:val="0"/>
                <w:sz w:val="18"/>
                <w:szCs w:val="18"/>
              </w:rPr>
              <w:t>项目组统一开发环境</w:t>
            </w:r>
          </w:p>
        </w:tc>
      </w:tr>
      <w:tr w14:paraId="69DC1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9423738">
            <w:pPr>
              <w:spacing w:after="20" w:line="276" w:lineRule="auto"/>
            </w:pPr>
            <w:r>
              <w:rPr>
                <w:rFonts w:ascii="Times New Roman" w:hAnsi="Times New Roman" w:eastAsia="宋体"/>
                <w:b/>
                <w:i w:val="0"/>
                <w:sz w:val="18"/>
                <w:szCs w:val="18"/>
              </w:rPr>
              <w:t>运行时</w:t>
            </w:r>
          </w:p>
        </w:tc>
        <w:tc>
          <w:tcPr>
            <w:tcW w:w="3742" w:type="dxa"/>
          </w:tcPr>
          <w:p w14:paraId="5158BC9B">
            <w:pPr>
              <w:spacing w:after="20" w:line="276" w:lineRule="auto"/>
            </w:pPr>
            <w:r>
              <w:rPr>
                <w:rFonts w:ascii="Times New Roman" w:hAnsi="Times New Roman" w:eastAsia="宋体"/>
                <w:b w:val="0"/>
                <w:i w:val="0"/>
                <w:sz w:val="18"/>
                <w:szCs w:val="18"/>
              </w:rPr>
              <w:t>JDK 1.8、Node.js 16+</w:t>
            </w:r>
          </w:p>
        </w:tc>
        <w:tc>
          <w:tcPr>
            <w:tcW w:w="4422" w:type="dxa"/>
          </w:tcPr>
          <w:p w14:paraId="5F9A00F3">
            <w:pPr>
              <w:spacing w:after="20" w:line="276" w:lineRule="auto"/>
            </w:pPr>
            <w:r>
              <w:rPr>
                <w:rFonts w:ascii="Times New Roman" w:hAnsi="Times New Roman" w:eastAsia="宋体"/>
                <w:b w:val="0"/>
                <w:i w:val="0"/>
                <w:sz w:val="18"/>
                <w:szCs w:val="18"/>
              </w:rPr>
              <w:t>JDK 版本由课程环境限定</w:t>
            </w:r>
          </w:p>
        </w:tc>
      </w:tr>
      <w:tr w14:paraId="3E44D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9D9D8DA">
            <w:pPr>
              <w:spacing w:after="20" w:line="276" w:lineRule="auto"/>
            </w:pPr>
            <w:r>
              <w:rPr>
                <w:rFonts w:ascii="Times New Roman" w:hAnsi="Times New Roman" w:eastAsia="宋体"/>
                <w:b/>
                <w:i w:val="0"/>
                <w:sz w:val="18"/>
                <w:szCs w:val="18"/>
              </w:rPr>
              <w:t>数据库</w:t>
            </w:r>
          </w:p>
        </w:tc>
        <w:tc>
          <w:tcPr>
            <w:tcW w:w="3742" w:type="dxa"/>
          </w:tcPr>
          <w:p w14:paraId="64D817AF">
            <w:pPr>
              <w:spacing w:after="20" w:line="276" w:lineRule="auto"/>
            </w:pPr>
            <w:r>
              <w:rPr>
                <w:rFonts w:ascii="Times New Roman" w:hAnsi="Times New Roman" w:eastAsia="宋体"/>
                <w:b w:val="0"/>
                <w:i w:val="0"/>
                <w:sz w:val="18"/>
                <w:szCs w:val="18"/>
              </w:rPr>
              <w:t>MySQL 5.7（InnoDB 引擎、utf8mb4 字符集）</w:t>
            </w:r>
          </w:p>
        </w:tc>
        <w:tc>
          <w:tcPr>
            <w:tcW w:w="4422" w:type="dxa"/>
          </w:tcPr>
          <w:p w14:paraId="7E54D6FA">
            <w:pPr>
              <w:spacing w:after="20" w:line="276" w:lineRule="auto"/>
            </w:pPr>
            <w:r>
              <w:rPr>
                <w:rFonts w:ascii="Times New Roman" w:hAnsi="Times New Roman" w:eastAsia="宋体"/>
                <w:b w:val="0"/>
                <w:i w:val="0"/>
                <w:sz w:val="18"/>
                <w:szCs w:val="18"/>
              </w:rPr>
              <w:t>需支持事务与行锁</w:t>
            </w:r>
          </w:p>
        </w:tc>
      </w:tr>
      <w:tr w14:paraId="17658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04F996B">
            <w:pPr>
              <w:spacing w:after="20" w:line="276" w:lineRule="auto"/>
            </w:pPr>
            <w:r>
              <w:rPr>
                <w:rFonts w:ascii="Times New Roman" w:hAnsi="Times New Roman" w:eastAsia="宋体"/>
                <w:b/>
                <w:i w:val="0"/>
                <w:sz w:val="18"/>
                <w:szCs w:val="18"/>
              </w:rPr>
              <w:t>客户端浏览器</w:t>
            </w:r>
          </w:p>
        </w:tc>
        <w:tc>
          <w:tcPr>
            <w:tcW w:w="3742" w:type="dxa"/>
          </w:tcPr>
          <w:p w14:paraId="0859AE4E">
            <w:pPr>
              <w:spacing w:after="20" w:line="276" w:lineRule="auto"/>
            </w:pPr>
            <w:r>
              <w:rPr>
                <w:rFonts w:ascii="Times New Roman" w:hAnsi="Times New Roman" w:eastAsia="宋体"/>
                <w:b w:val="0"/>
                <w:i w:val="0"/>
                <w:sz w:val="18"/>
                <w:szCs w:val="18"/>
              </w:rPr>
              <w:t>Chrome 90+ / Edge 90+</w:t>
            </w:r>
          </w:p>
        </w:tc>
        <w:tc>
          <w:tcPr>
            <w:tcW w:w="4422" w:type="dxa"/>
          </w:tcPr>
          <w:p w14:paraId="0F027393">
            <w:pPr>
              <w:spacing w:after="20" w:line="276" w:lineRule="auto"/>
            </w:pPr>
            <w:r>
              <w:rPr>
                <w:rFonts w:ascii="Times New Roman" w:hAnsi="Times New Roman" w:eastAsia="宋体"/>
                <w:b w:val="0"/>
                <w:i w:val="0"/>
                <w:sz w:val="18"/>
                <w:szCs w:val="18"/>
              </w:rPr>
              <w:t>系统为 SPA，低版本浏览器不保证兼容</w:t>
            </w:r>
          </w:p>
        </w:tc>
      </w:tr>
      <w:tr w14:paraId="7EDF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D24CD61">
            <w:pPr>
              <w:spacing w:after="20" w:line="276" w:lineRule="auto"/>
            </w:pPr>
            <w:r>
              <w:rPr>
                <w:rFonts w:ascii="Times New Roman" w:hAnsi="Times New Roman" w:eastAsia="宋体"/>
                <w:b/>
                <w:i w:val="0"/>
                <w:sz w:val="18"/>
                <w:szCs w:val="18"/>
              </w:rPr>
              <w:t>构建工具</w:t>
            </w:r>
          </w:p>
        </w:tc>
        <w:tc>
          <w:tcPr>
            <w:tcW w:w="3742" w:type="dxa"/>
          </w:tcPr>
          <w:p w14:paraId="2277DEEA">
            <w:pPr>
              <w:spacing w:after="20" w:line="276" w:lineRule="auto"/>
            </w:pPr>
            <w:r>
              <w:rPr>
                <w:rFonts w:ascii="Times New Roman" w:hAnsi="Times New Roman" w:eastAsia="宋体"/>
                <w:b w:val="0"/>
                <w:i w:val="0"/>
                <w:sz w:val="18"/>
                <w:szCs w:val="18"/>
              </w:rPr>
              <w:t>Maven 3.6+、npm 8+</w:t>
            </w:r>
          </w:p>
        </w:tc>
        <w:tc>
          <w:tcPr>
            <w:tcW w:w="4422" w:type="dxa"/>
          </w:tcPr>
          <w:p w14:paraId="621EB5DA">
            <w:pPr>
              <w:spacing w:after="20" w:line="276" w:lineRule="auto"/>
            </w:pPr>
            <w:r>
              <w:rPr>
                <w:rFonts w:ascii="Times New Roman" w:hAnsi="Times New Roman" w:eastAsia="宋体"/>
                <w:b w:val="0"/>
                <w:i w:val="0"/>
                <w:sz w:val="18"/>
                <w:szCs w:val="18"/>
              </w:rPr>
              <w:t>后端 Maven 构建，前端 npm 构建</w:t>
            </w:r>
          </w:p>
        </w:tc>
      </w:tr>
    </w:tbl>
    <w:p w14:paraId="6A309779">
      <w:pPr>
        <w:pStyle w:val="5"/>
        <w:rPr>
          <w:rFonts w:hint="eastAsia" w:ascii="黑体" w:hAnsi="黑体" w:eastAsia="黑体" w:cs="黑体"/>
        </w:rPr>
      </w:pPr>
      <w:r>
        <w:rPr>
          <w:rFonts w:hint="eastAsia" w:ascii="黑体" w:hAnsi="黑体" w:eastAsia="黑体" w:cs="黑体"/>
        </w:rPr>
        <w:t>2.2.2 开发语言与标准规范</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387B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48D693F5">
            <w:pPr>
              <w:spacing w:after="20" w:line="276" w:lineRule="auto"/>
              <w:jc w:val="center"/>
            </w:pPr>
            <w:r>
              <w:rPr>
                <w:rFonts w:ascii="Times New Roman" w:hAnsi="Times New Roman" w:eastAsia="黑体"/>
                <w:b/>
                <w:i w:val="0"/>
                <w:sz w:val="18"/>
                <w:szCs w:val="18"/>
              </w:rPr>
              <w:t>类别</w:t>
            </w:r>
          </w:p>
        </w:tc>
        <w:tc>
          <w:tcPr>
            <w:tcW w:w="8164" w:type="dxa"/>
            <w:shd w:val="clear" w:color="auto" w:fill="DCE6F1"/>
          </w:tcPr>
          <w:p w14:paraId="39B9941F">
            <w:pPr>
              <w:spacing w:after="20" w:line="276" w:lineRule="auto"/>
              <w:jc w:val="center"/>
            </w:pPr>
            <w:r>
              <w:rPr>
                <w:rFonts w:ascii="Times New Roman" w:hAnsi="Times New Roman" w:eastAsia="黑体"/>
                <w:b/>
                <w:i w:val="0"/>
                <w:sz w:val="18"/>
                <w:szCs w:val="18"/>
              </w:rPr>
              <w:t>约定</w:t>
            </w:r>
          </w:p>
        </w:tc>
      </w:tr>
      <w:tr w14:paraId="4E931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75D5A57">
            <w:pPr>
              <w:spacing w:after="20" w:line="276" w:lineRule="auto"/>
            </w:pPr>
            <w:r>
              <w:rPr>
                <w:rFonts w:ascii="Times New Roman" w:hAnsi="Times New Roman" w:eastAsia="宋体"/>
                <w:b/>
                <w:i w:val="0"/>
                <w:sz w:val="18"/>
                <w:szCs w:val="18"/>
              </w:rPr>
              <w:t>开发语言</w:t>
            </w:r>
          </w:p>
        </w:tc>
        <w:tc>
          <w:tcPr>
            <w:tcW w:w="8164" w:type="dxa"/>
          </w:tcPr>
          <w:p w14:paraId="7D7EE7A2">
            <w:pPr>
              <w:spacing w:after="20" w:line="276" w:lineRule="auto"/>
            </w:pPr>
            <w:r>
              <w:rPr>
                <w:rFonts w:ascii="Times New Roman" w:hAnsi="Times New Roman" w:eastAsia="宋体"/>
                <w:b w:val="0"/>
                <w:i w:val="0"/>
                <w:sz w:val="18"/>
                <w:szCs w:val="18"/>
              </w:rPr>
              <w:t>后端 Java 1.8；前端 JavaScript（ES2020）+ Vue 单文件组件</w:t>
            </w:r>
          </w:p>
        </w:tc>
      </w:tr>
      <w:tr w14:paraId="59F43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2FB5CC">
            <w:pPr>
              <w:spacing w:after="20" w:line="276" w:lineRule="auto"/>
            </w:pPr>
            <w:r>
              <w:rPr>
                <w:rFonts w:ascii="Times New Roman" w:hAnsi="Times New Roman" w:eastAsia="宋体"/>
                <w:b/>
                <w:i w:val="0"/>
                <w:sz w:val="18"/>
                <w:szCs w:val="18"/>
              </w:rPr>
              <w:t>编码规范</w:t>
            </w:r>
          </w:p>
        </w:tc>
        <w:tc>
          <w:tcPr>
            <w:tcW w:w="8164" w:type="dxa"/>
          </w:tcPr>
          <w:p w14:paraId="2DC24749">
            <w:pPr>
              <w:spacing w:after="20" w:line="276" w:lineRule="auto"/>
            </w:pPr>
            <w:r>
              <w:rPr>
                <w:rFonts w:ascii="Times New Roman" w:hAnsi="Times New Roman" w:eastAsia="宋体"/>
                <w:b w:val="0"/>
                <w:i w:val="0"/>
                <w:sz w:val="18"/>
                <w:szCs w:val="18"/>
              </w:rPr>
              <w:t>后端遵循《阿里巴巴 Java 开发手册》，包名全小写，类名大驼峰，方法名小驼峰，常量全大写下划线分隔；前端遵循 Vue 官方风格指南</w:t>
            </w:r>
          </w:p>
        </w:tc>
      </w:tr>
      <w:tr w14:paraId="3AA73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F8E7CD1">
            <w:pPr>
              <w:spacing w:after="20" w:line="276" w:lineRule="auto"/>
            </w:pPr>
            <w:r>
              <w:rPr>
                <w:rFonts w:ascii="Times New Roman" w:hAnsi="Times New Roman" w:eastAsia="宋体"/>
                <w:b/>
                <w:i w:val="0"/>
                <w:sz w:val="18"/>
                <w:szCs w:val="18"/>
              </w:rPr>
              <w:t>接口规范</w:t>
            </w:r>
          </w:p>
        </w:tc>
        <w:tc>
          <w:tcPr>
            <w:tcW w:w="8164" w:type="dxa"/>
          </w:tcPr>
          <w:p w14:paraId="26B90989">
            <w:pPr>
              <w:spacing w:after="20" w:line="276" w:lineRule="auto"/>
            </w:pPr>
            <w:r>
              <w:rPr>
                <w:rFonts w:ascii="Times New Roman" w:hAnsi="Times New Roman" w:eastAsia="宋体"/>
                <w:b w:val="0"/>
                <w:i w:val="0"/>
                <w:sz w:val="18"/>
                <w:szCs w:val="18"/>
              </w:rPr>
              <w:t>REST 风格，统一前缀 /api；GET 查询、POST 新增、PUT 修改、DELETE 删除；统一响应体 Result{code, msg, data}</w:t>
            </w:r>
          </w:p>
        </w:tc>
      </w:tr>
      <w:tr w14:paraId="6484C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09F88A9">
            <w:pPr>
              <w:spacing w:after="20" w:line="276" w:lineRule="auto"/>
            </w:pPr>
            <w:r>
              <w:rPr>
                <w:rFonts w:ascii="Times New Roman" w:hAnsi="Times New Roman" w:eastAsia="宋体"/>
                <w:b/>
                <w:i w:val="0"/>
                <w:sz w:val="18"/>
                <w:szCs w:val="18"/>
              </w:rPr>
              <w:t>数据规范</w:t>
            </w:r>
          </w:p>
        </w:tc>
        <w:tc>
          <w:tcPr>
            <w:tcW w:w="8164" w:type="dxa"/>
          </w:tcPr>
          <w:p w14:paraId="074BAFBA">
            <w:pPr>
              <w:spacing w:after="20" w:line="276" w:lineRule="auto"/>
            </w:pPr>
            <w:r>
              <w:rPr>
                <w:rFonts w:ascii="Times New Roman" w:hAnsi="Times New Roman" w:eastAsia="宋体"/>
                <w:b w:val="0"/>
                <w:i w:val="0"/>
                <w:sz w:val="18"/>
                <w:szCs w:val="18"/>
              </w:rPr>
              <w:t>数据库统一 utf8mb4 字符集；金额字段使用 DECIMAL(8,2)；所有表含 create_time / update_time</w:t>
            </w:r>
          </w:p>
        </w:tc>
      </w:tr>
      <w:tr w14:paraId="68FA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804CBC">
            <w:pPr>
              <w:spacing w:after="20" w:line="276" w:lineRule="auto"/>
            </w:pPr>
            <w:r>
              <w:rPr>
                <w:rFonts w:ascii="Times New Roman" w:hAnsi="Times New Roman" w:eastAsia="宋体"/>
                <w:b/>
                <w:i w:val="0"/>
                <w:sz w:val="18"/>
                <w:szCs w:val="18"/>
              </w:rPr>
              <w:t>版本控制</w:t>
            </w:r>
          </w:p>
        </w:tc>
        <w:tc>
          <w:tcPr>
            <w:tcW w:w="8164" w:type="dxa"/>
          </w:tcPr>
          <w:p w14:paraId="20463CCF">
            <w:pPr>
              <w:spacing w:after="20" w:line="276" w:lineRule="auto"/>
            </w:pPr>
            <w:r>
              <w:rPr>
                <w:rFonts w:ascii="Times New Roman" w:hAnsi="Times New Roman" w:eastAsia="宋体"/>
                <w:b w:val="0"/>
                <w:i w:val="0"/>
                <w:sz w:val="18"/>
                <w:szCs w:val="18"/>
              </w:rPr>
              <w:t>Git，主干 main + 成员分支 feature/&lt;模块名&gt;，通过 Pull Request 合并</w:t>
            </w:r>
          </w:p>
        </w:tc>
      </w:tr>
    </w:tbl>
    <w:p w14:paraId="487B1980">
      <w:pPr>
        <w:pStyle w:val="5"/>
        <w:rPr>
          <w:rFonts w:hint="eastAsia" w:ascii="黑体" w:hAnsi="黑体" w:eastAsia="黑体" w:cs="黑体"/>
        </w:rPr>
      </w:pPr>
      <w:r>
        <w:rPr>
          <w:rFonts w:hint="eastAsia" w:ascii="黑体" w:hAnsi="黑体" w:eastAsia="黑体" w:cs="黑体"/>
        </w:rPr>
        <w:t>2.2.3 开发工具</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290AE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6F1"/>
          </w:tcPr>
          <w:p w14:paraId="30ED6784">
            <w:pPr>
              <w:spacing w:after="20" w:line="276" w:lineRule="auto"/>
              <w:jc w:val="center"/>
            </w:pPr>
            <w:r>
              <w:rPr>
                <w:rFonts w:ascii="Times New Roman" w:hAnsi="Times New Roman" w:eastAsia="黑体"/>
                <w:b/>
                <w:i w:val="0"/>
                <w:sz w:val="18"/>
                <w:szCs w:val="18"/>
              </w:rPr>
              <w:t>用途</w:t>
            </w:r>
          </w:p>
        </w:tc>
        <w:tc>
          <w:tcPr>
            <w:tcW w:w="7937" w:type="dxa"/>
            <w:shd w:val="clear" w:color="auto" w:fill="DCE6F1"/>
          </w:tcPr>
          <w:p w14:paraId="5B1A7B17">
            <w:pPr>
              <w:spacing w:after="20" w:line="276" w:lineRule="auto"/>
              <w:jc w:val="center"/>
            </w:pPr>
            <w:r>
              <w:rPr>
                <w:rFonts w:ascii="Times New Roman" w:hAnsi="Times New Roman" w:eastAsia="黑体"/>
                <w:b/>
                <w:i w:val="0"/>
                <w:sz w:val="18"/>
                <w:szCs w:val="18"/>
              </w:rPr>
              <w:t>工具</w:t>
            </w:r>
          </w:p>
        </w:tc>
      </w:tr>
      <w:tr w14:paraId="7F878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005CC81">
            <w:pPr>
              <w:spacing w:after="20" w:line="276" w:lineRule="auto"/>
            </w:pPr>
            <w:r>
              <w:rPr>
                <w:rFonts w:ascii="Times New Roman" w:hAnsi="Times New Roman" w:eastAsia="宋体"/>
                <w:b/>
                <w:i w:val="0"/>
                <w:sz w:val="18"/>
                <w:szCs w:val="18"/>
              </w:rPr>
              <w:t>后端 IDE</w:t>
            </w:r>
          </w:p>
        </w:tc>
        <w:tc>
          <w:tcPr>
            <w:tcW w:w="7937" w:type="dxa"/>
          </w:tcPr>
          <w:p w14:paraId="55D24084">
            <w:pPr>
              <w:spacing w:after="20" w:line="276" w:lineRule="auto"/>
            </w:pPr>
            <w:r>
              <w:rPr>
                <w:rFonts w:ascii="Times New Roman" w:hAnsi="Times New Roman" w:eastAsia="宋体"/>
                <w:b w:val="0"/>
                <w:i w:val="0"/>
                <w:sz w:val="18"/>
                <w:szCs w:val="18"/>
              </w:rPr>
              <w:t>IntelliJ IDEA 社区版</w:t>
            </w:r>
          </w:p>
        </w:tc>
      </w:tr>
      <w:tr w14:paraId="7F02B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A97DD34">
            <w:pPr>
              <w:spacing w:after="20" w:line="276" w:lineRule="auto"/>
            </w:pPr>
            <w:r>
              <w:rPr>
                <w:rFonts w:ascii="Times New Roman" w:hAnsi="Times New Roman" w:eastAsia="宋体"/>
                <w:b/>
                <w:i w:val="0"/>
                <w:sz w:val="18"/>
                <w:szCs w:val="18"/>
              </w:rPr>
              <w:t>前端 IDE</w:t>
            </w:r>
          </w:p>
        </w:tc>
        <w:tc>
          <w:tcPr>
            <w:tcW w:w="7937" w:type="dxa"/>
          </w:tcPr>
          <w:p w14:paraId="3A50548A">
            <w:pPr>
              <w:spacing w:after="20" w:line="276" w:lineRule="auto"/>
            </w:pPr>
            <w:r>
              <w:rPr>
                <w:rFonts w:ascii="Times New Roman" w:hAnsi="Times New Roman" w:eastAsia="宋体"/>
                <w:b w:val="0"/>
                <w:i w:val="0"/>
                <w:sz w:val="18"/>
                <w:szCs w:val="18"/>
              </w:rPr>
              <w:t>Visual Studio Code</w:t>
            </w:r>
          </w:p>
        </w:tc>
      </w:tr>
      <w:tr w14:paraId="7FC3B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8209C48">
            <w:pPr>
              <w:spacing w:after="20" w:line="276" w:lineRule="auto"/>
            </w:pPr>
            <w:r>
              <w:rPr>
                <w:rFonts w:ascii="Times New Roman" w:hAnsi="Times New Roman" w:eastAsia="宋体"/>
                <w:b/>
                <w:i w:val="0"/>
                <w:sz w:val="18"/>
                <w:szCs w:val="18"/>
              </w:rPr>
              <w:t>数据库工具</w:t>
            </w:r>
          </w:p>
        </w:tc>
        <w:tc>
          <w:tcPr>
            <w:tcW w:w="7937" w:type="dxa"/>
          </w:tcPr>
          <w:p w14:paraId="6906B886">
            <w:pPr>
              <w:spacing w:after="20" w:line="276" w:lineRule="auto"/>
            </w:pPr>
            <w:r>
              <w:rPr>
                <w:rFonts w:ascii="Times New Roman" w:hAnsi="Times New Roman" w:eastAsia="宋体"/>
                <w:b w:val="0"/>
                <w:i w:val="0"/>
                <w:sz w:val="18"/>
                <w:szCs w:val="18"/>
              </w:rPr>
              <w:t>Navicat for MySQL</w:t>
            </w:r>
          </w:p>
        </w:tc>
      </w:tr>
      <w:tr w14:paraId="6DAA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A178551">
            <w:pPr>
              <w:spacing w:after="20" w:line="276" w:lineRule="auto"/>
            </w:pPr>
            <w:r>
              <w:rPr>
                <w:rFonts w:ascii="Times New Roman" w:hAnsi="Times New Roman" w:eastAsia="宋体"/>
                <w:b/>
                <w:i w:val="0"/>
                <w:sz w:val="18"/>
                <w:szCs w:val="18"/>
              </w:rPr>
              <w:t>接口调试</w:t>
            </w:r>
          </w:p>
        </w:tc>
        <w:tc>
          <w:tcPr>
            <w:tcW w:w="7937" w:type="dxa"/>
          </w:tcPr>
          <w:p w14:paraId="3E965726">
            <w:pPr>
              <w:spacing w:after="20" w:line="276" w:lineRule="auto"/>
            </w:pPr>
            <w:r>
              <w:rPr>
                <w:rFonts w:ascii="Times New Roman" w:hAnsi="Times New Roman" w:eastAsia="宋体"/>
                <w:b w:val="0"/>
                <w:i w:val="0"/>
                <w:sz w:val="18"/>
                <w:szCs w:val="18"/>
              </w:rPr>
              <w:t>Postman</w:t>
            </w:r>
          </w:p>
        </w:tc>
      </w:tr>
      <w:tr w14:paraId="61340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853E512">
            <w:pPr>
              <w:spacing w:after="20" w:line="276" w:lineRule="auto"/>
            </w:pPr>
            <w:r>
              <w:rPr>
                <w:rFonts w:ascii="Times New Roman" w:hAnsi="Times New Roman" w:eastAsia="宋体"/>
                <w:b/>
                <w:i w:val="0"/>
                <w:sz w:val="18"/>
                <w:szCs w:val="18"/>
              </w:rPr>
              <w:t>版本控制</w:t>
            </w:r>
          </w:p>
        </w:tc>
        <w:tc>
          <w:tcPr>
            <w:tcW w:w="7937" w:type="dxa"/>
          </w:tcPr>
          <w:p w14:paraId="169DEEC5">
            <w:pPr>
              <w:spacing w:after="20" w:line="276" w:lineRule="auto"/>
            </w:pPr>
            <w:r>
              <w:rPr>
                <w:rFonts w:ascii="Times New Roman" w:hAnsi="Times New Roman" w:eastAsia="宋体"/>
                <w:b w:val="0"/>
                <w:i w:val="0"/>
                <w:sz w:val="18"/>
                <w:szCs w:val="18"/>
              </w:rPr>
              <w:t>Git + 码云 / GitHub</w:t>
            </w:r>
          </w:p>
        </w:tc>
      </w:tr>
      <w:tr w14:paraId="7E29A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4688C1E">
            <w:pPr>
              <w:spacing w:after="20" w:line="276" w:lineRule="auto"/>
            </w:pPr>
            <w:r>
              <w:rPr>
                <w:rFonts w:ascii="Times New Roman" w:hAnsi="Times New Roman" w:eastAsia="宋体"/>
                <w:b/>
                <w:i w:val="0"/>
                <w:sz w:val="18"/>
                <w:szCs w:val="18"/>
              </w:rPr>
              <w:t>文档协作</w:t>
            </w:r>
          </w:p>
        </w:tc>
        <w:tc>
          <w:tcPr>
            <w:tcW w:w="7937" w:type="dxa"/>
          </w:tcPr>
          <w:p w14:paraId="73435A80">
            <w:pPr>
              <w:spacing w:after="20" w:line="276" w:lineRule="auto"/>
            </w:pPr>
            <w:r>
              <w:rPr>
                <w:rFonts w:ascii="Times New Roman" w:hAnsi="Times New Roman" w:eastAsia="宋体"/>
                <w:b w:val="0"/>
                <w:i w:val="0"/>
                <w:sz w:val="18"/>
                <w:szCs w:val="18"/>
              </w:rPr>
              <w:t>Microsoft Word / 语雀</w:t>
            </w:r>
          </w:p>
        </w:tc>
      </w:tr>
    </w:tbl>
    <w:p w14:paraId="7919B421">
      <w:pPr>
        <w:pStyle w:val="5"/>
        <w:rPr>
          <w:rFonts w:hint="eastAsia" w:ascii="黑体" w:hAnsi="黑体" w:eastAsia="黑体" w:cs="黑体"/>
        </w:rPr>
      </w:pPr>
      <w:r>
        <w:rPr>
          <w:rFonts w:hint="eastAsia" w:ascii="黑体" w:hAnsi="黑体" w:eastAsia="黑体" w:cs="黑体"/>
        </w:rPr>
        <w:t>2.2.4 容量和性能要求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5BBAC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6F1"/>
          </w:tcPr>
          <w:p w14:paraId="1E7C1708">
            <w:pPr>
              <w:spacing w:after="20" w:line="276" w:lineRule="auto"/>
              <w:jc w:val="center"/>
            </w:pPr>
            <w:r>
              <w:rPr>
                <w:rFonts w:ascii="Times New Roman" w:hAnsi="Times New Roman" w:eastAsia="黑体"/>
                <w:b/>
                <w:i w:val="0"/>
                <w:sz w:val="18"/>
                <w:szCs w:val="18"/>
              </w:rPr>
              <w:t>指标</w:t>
            </w:r>
          </w:p>
        </w:tc>
        <w:tc>
          <w:tcPr>
            <w:tcW w:w="3402" w:type="dxa"/>
            <w:shd w:val="clear" w:color="auto" w:fill="DCE6F1"/>
          </w:tcPr>
          <w:p w14:paraId="31174A23">
            <w:pPr>
              <w:spacing w:after="20" w:line="276" w:lineRule="auto"/>
              <w:jc w:val="center"/>
            </w:pPr>
            <w:r>
              <w:rPr>
                <w:rFonts w:ascii="Times New Roman" w:hAnsi="Times New Roman" w:eastAsia="黑体"/>
                <w:b/>
                <w:i w:val="0"/>
                <w:sz w:val="18"/>
                <w:szCs w:val="18"/>
              </w:rPr>
              <w:t>要求</w:t>
            </w:r>
          </w:p>
        </w:tc>
        <w:tc>
          <w:tcPr>
            <w:tcW w:w="4535" w:type="dxa"/>
            <w:shd w:val="clear" w:color="auto" w:fill="DCE6F1"/>
          </w:tcPr>
          <w:p w14:paraId="1CAC4E63">
            <w:pPr>
              <w:spacing w:after="20" w:line="276" w:lineRule="auto"/>
              <w:jc w:val="center"/>
            </w:pPr>
            <w:r>
              <w:rPr>
                <w:rFonts w:ascii="Times New Roman" w:hAnsi="Times New Roman" w:eastAsia="黑体"/>
                <w:b/>
                <w:i w:val="0"/>
                <w:sz w:val="18"/>
                <w:szCs w:val="18"/>
              </w:rPr>
              <w:t>依据</w:t>
            </w:r>
          </w:p>
        </w:tc>
      </w:tr>
      <w:tr w14:paraId="3314B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455CD66">
            <w:pPr>
              <w:spacing w:after="20" w:line="276" w:lineRule="auto"/>
            </w:pPr>
            <w:r>
              <w:rPr>
                <w:rFonts w:ascii="Times New Roman" w:hAnsi="Times New Roman" w:eastAsia="宋体"/>
                <w:b/>
                <w:i w:val="0"/>
                <w:sz w:val="18"/>
                <w:szCs w:val="18"/>
              </w:rPr>
              <w:t>注册学生数</w:t>
            </w:r>
          </w:p>
        </w:tc>
        <w:tc>
          <w:tcPr>
            <w:tcW w:w="3402" w:type="dxa"/>
          </w:tcPr>
          <w:p w14:paraId="7944EFA1">
            <w:pPr>
              <w:spacing w:after="20" w:line="276" w:lineRule="auto"/>
            </w:pPr>
            <w:r>
              <w:rPr>
                <w:rFonts w:ascii="Times New Roman" w:hAnsi="Times New Roman" w:eastAsia="宋体"/>
                <w:b w:val="0"/>
                <w:i w:val="0"/>
                <w:sz w:val="18"/>
                <w:szCs w:val="18"/>
              </w:rPr>
              <w:t>≤ 5000 人</w:t>
            </w:r>
          </w:p>
        </w:tc>
        <w:tc>
          <w:tcPr>
            <w:tcW w:w="4535" w:type="dxa"/>
          </w:tcPr>
          <w:p w14:paraId="6397B89B">
            <w:pPr>
              <w:spacing w:after="20" w:line="276" w:lineRule="auto"/>
            </w:pPr>
            <w:r>
              <w:rPr>
                <w:rFonts w:ascii="Times New Roman" w:hAnsi="Times New Roman" w:eastAsia="宋体"/>
                <w:b w:val="0"/>
                <w:i w:val="0"/>
                <w:sz w:val="18"/>
                <w:szCs w:val="18"/>
              </w:rPr>
              <w:t>单校在校生规模，按 3 年累计估算</w:t>
            </w:r>
          </w:p>
        </w:tc>
      </w:tr>
      <w:tr w14:paraId="76E1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527E76D1">
            <w:pPr>
              <w:spacing w:after="20" w:line="276" w:lineRule="auto"/>
            </w:pPr>
            <w:r>
              <w:rPr>
                <w:rFonts w:ascii="Times New Roman" w:hAnsi="Times New Roman" w:eastAsia="宋体"/>
                <w:b/>
                <w:i w:val="0"/>
                <w:sz w:val="18"/>
                <w:szCs w:val="18"/>
              </w:rPr>
              <w:t>行程数据量</w:t>
            </w:r>
          </w:p>
        </w:tc>
        <w:tc>
          <w:tcPr>
            <w:tcW w:w="3402" w:type="dxa"/>
          </w:tcPr>
          <w:p w14:paraId="361E1A34">
            <w:pPr>
              <w:spacing w:after="20" w:line="276" w:lineRule="auto"/>
            </w:pPr>
            <w:r>
              <w:rPr>
                <w:rFonts w:ascii="Times New Roman" w:hAnsi="Times New Roman" w:eastAsia="宋体"/>
                <w:b w:val="0"/>
                <w:i w:val="0"/>
                <w:sz w:val="18"/>
                <w:szCs w:val="18"/>
              </w:rPr>
              <w:t>≤ 5000 条 / 学期</w:t>
            </w:r>
          </w:p>
        </w:tc>
        <w:tc>
          <w:tcPr>
            <w:tcW w:w="4535" w:type="dxa"/>
          </w:tcPr>
          <w:p w14:paraId="2AC13A62">
            <w:pPr>
              <w:spacing w:after="20" w:line="276" w:lineRule="auto"/>
            </w:pPr>
            <w:r>
              <w:rPr>
                <w:rFonts w:ascii="Times New Roman" w:hAnsi="Times New Roman" w:eastAsia="宋体"/>
                <w:b w:val="0"/>
                <w:i w:val="0"/>
                <w:sz w:val="18"/>
                <w:szCs w:val="18"/>
              </w:rPr>
              <w:t>日均约 60 条行程</w:t>
            </w:r>
          </w:p>
        </w:tc>
      </w:tr>
      <w:tr w14:paraId="0AEA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873A27A">
            <w:pPr>
              <w:spacing w:after="20" w:line="276" w:lineRule="auto"/>
            </w:pPr>
            <w:r>
              <w:rPr>
                <w:rFonts w:ascii="Times New Roman" w:hAnsi="Times New Roman" w:eastAsia="宋体"/>
                <w:b/>
                <w:i w:val="0"/>
                <w:sz w:val="18"/>
                <w:szCs w:val="18"/>
              </w:rPr>
              <w:t>单表数据量</w:t>
            </w:r>
          </w:p>
        </w:tc>
        <w:tc>
          <w:tcPr>
            <w:tcW w:w="3402" w:type="dxa"/>
          </w:tcPr>
          <w:p w14:paraId="768BF089">
            <w:pPr>
              <w:spacing w:after="20" w:line="276" w:lineRule="auto"/>
            </w:pPr>
            <w:r>
              <w:rPr>
                <w:rFonts w:ascii="Times New Roman" w:hAnsi="Times New Roman" w:eastAsia="宋体"/>
                <w:b w:val="0"/>
                <w:i w:val="0"/>
                <w:sz w:val="18"/>
                <w:szCs w:val="18"/>
              </w:rPr>
              <w:t>≤ 10 万行</w:t>
            </w:r>
          </w:p>
        </w:tc>
        <w:tc>
          <w:tcPr>
            <w:tcW w:w="4535" w:type="dxa"/>
          </w:tcPr>
          <w:p w14:paraId="3DE3E324">
            <w:pPr>
              <w:spacing w:after="20" w:line="276" w:lineRule="auto"/>
            </w:pPr>
            <w:r>
              <w:rPr>
                <w:rFonts w:ascii="Times New Roman" w:hAnsi="Times New Roman" w:eastAsia="宋体"/>
                <w:b w:val="0"/>
                <w:i w:val="0"/>
                <w:sz w:val="18"/>
                <w:szCs w:val="18"/>
              </w:rPr>
              <w:t>单机 MySQL 在该量级下无需分库分表</w:t>
            </w:r>
          </w:p>
        </w:tc>
      </w:tr>
      <w:tr w14:paraId="0391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9A4A49F">
            <w:pPr>
              <w:spacing w:after="20" w:line="276" w:lineRule="auto"/>
            </w:pPr>
            <w:r>
              <w:rPr>
                <w:rFonts w:ascii="Times New Roman" w:hAnsi="Times New Roman" w:eastAsia="宋体"/>
                <w:b/>
                <w:i w:val="0"/>
                <w:sz w:val="18"/>
                <w:szCs w:val="18"/>
              </w:rPr>
              <w:t>并发用户数</w:t>
            </w:r>
          </w:p>
        </w:tc>
        <w:tc>
          <w:tcPr>
            <w:tcW w:w="3402" w:type="dxa"/>
          </w:tcPr>
          <w:p w14:paraId="7A7B9583">
            <w:pPr>
              <w:spacing w:after="20" w:line="276" w:lineRule="auto"/>
            </w:pPr>
            <w:r>
              <w:rPr>
                <w:rFonts w:ascii="Times New Roman" w:hAnsi="Times New Roman" w:eastAsia="宋体"/>
                <w:b w:val="0"/>
                <w:i w:val="0"/>
                <w:sz w:val="18"/>
                <w:szCs w:val="18"/>
              </w:rPr>
              <w:t>50 并发</w:t>
            </w:r>
          </w:p>
        </w:tc>
        <w:tc>
          <w:tcPr>
            <w:tcW w:w="4535" w:type="dxa"/>
          </w:tcPr>
          <w:p w14:paraId="54ACC31D">
            <w:pPr>
              <w:spacing w:after="20" w:line="276" w:lineRule="auto"/>
            </w:pPr>
            <w:r>
              <w:rPr>
                <w:rFonts w:ascii="Times New Roman" w:hAnsi="Times New Roman" w:eastAsia="宋体"/>
                <w:b w:val="0"/>
                <w:i w:val="0"/>
                <w:sz w:val="18"/>
                <w:szCs w:val="18"/>
              </w:rPr>
              <w:t>早晚高峰与节假日前后的集中访问</w:t>
            </w:r>
          </w:p>
        </w:tc>
      </w:tr>
      <w:tr w14:paraId="0A4AE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B7B35F2">
            <w:pPr>
              <w:spacing w:after="20" w:line="276" w:lineRule="auto"/>
            </w:pPr>
            <w:r>
              <w:rPr>
                <w:rFonts w:ascii="Times New Roman" w:hAnsi="Times New Roman" w:eastAsia="宋体"/>
                <w:b/>
                <w:i w:val="0"/>
                <w:sz w:val="18"/>
                <w:szCs w:val="18"/>
              </w:rPr>
              <w:t>接口响应时间</w:t>
            </w:r>
          </w:p>
        </w:tc>
        <w:tc>
          <w:tcPr>
            <w:tcW w:w="3402" w:type="dxa"/>
          </w:tcPr>
          <w:p w14:paraId="7E88F1D6">
            <w:pPr>
              <w:spacing w:after="20" w:line="276" w:lineRule="auto"/>
            </w:pPr>
            <w:r>
              <w:rPr>
                <w:rFonts w:ascii="Times New Roman" w:hAnsi="Times New Roman" w:eastAsia="宋体"/>
                <w:b w:val="0"/>
                <w:i w:val="0"/>
                <w:sz w:val="18"/>
                <w:szCs w:val="18"/>
              </w:rPr>
              <w:t>列表查询类接口 ≤ 2 s；其余接口 ≤ 1 s</w:t>
            </w:r>
          </w:p>
        </w:tc>
        <w:tc>
          <w:tcPr>
            <w:tcW w:w="4535" w:type="dxa"/>
          </w:tcPr>
          <w:p w14:paraId="0AEF7E95">
            <w:pPr>
              <w:spacing w:after="20" w:line="276" w:lineRule="auto"/>
            </w:pPr>
            <w:r>
              <w:rPr>
                <w:rFonts w:ascii="Times New Roman" w:hAnsi="Times New Roman" w:eastAsia="宋体"/>
                <w:b w:val="0"/>
                <w:i w:val="0"/>
                <w:sz w:val="18"/>
                <w:szCs w:val="18"/>
              </w:rPr>
              <w:t>用户体验底线</w:t>
            </w:r>
          </w:p>
        </w:tc>
      </w:tr>
      <w:tr w14:paraId="0BA9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1D197FC0">
            <w:pPr>
              <w:spacing w:after="20" w:line="276" w:lineRule="auto"/>
            </w:pPr>
            <w:r>
              <w:rPr>
                <w:rFonts w:ascii="Times New Roman" w:hAnsi="Times New Roman" w:eastAsia="宋体"/>
                <w:b/>
                <w:i w:val="0"/>
                <w:sz w:val="18"/>
                <w:szCs w:val="18"/>
              </w:rPr>
              <w:t>座位扣减正确性</w:t>
            </w:r>
          </w:p>
        </w:tc>
        <w:tc>
          <w:tcPr>
            <w:tcW w:w="3402" w:type="dxa"/>
          </w:tcPr>
          <w:p w14:paraId="1026440D">
            <w:pPr>
              <w:spacing w:after="20" w:line="276" w:lineRule="auto"/>
            </w:pPr>
            <w:r>
              <w:rPr>
                <w:rFonts w:ascii="Times New Roman" w:hAnsi="Times New Roman" w:eastAsia="宋体"/>
                <w:b w:val="0"/>
                <w:i w:val="0"/>
                <w:sz w:val="18"/>
                <w:szCs w:val="18"/>
              </w:rPr>
              <w:t>超卖率 0%</w:t>
            </w:r>
          </w:p>
        </w:tc>
        <w:tc>
          <w:tcPr>
            <w:tcW w:w="4535" w:type="dxa"/>
          </w:tcPr>
          <w:p w14:paraId="1DC45179">
            <w:pPr>
              <w:spacing w:after="20" w:line="276" w:lineRule="auto"/>
            </w:pPr>
            <w:r>
              <w:rPr>
                <w:rFonts w:ascii="Times New Roman" w:hAnsi="Times New Roman" w:eastAsia="宋体"/>
                <w:b w:val="0"/>
                <w:i w:val="0"/>
                <w:sz w:val="18"/>
                <w:szCs w:val="18"/>
              </w:rPr>
              <w:t>核心业务红线，必须由设计保证而非人工控制</w:t>
            </w:r>
          </w:p>
        </w:tc>
      </w:tr>
      <w:tr w14:paraId="582C3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433972EB">
            <w:pPr>
              <w:spacing w:after="20" w:line="276" w:lineRule="auto"/>
            </w:pPr>
            <w:r>
              <w:rPr>
                <w:rFonts w:ascii="Times New Roman" w:hAnsi="Times New Roman" w:eastAsia="宋体"/>
                <w:b/>
                <w:i w:val="0"/>
                <w:sz w:val="18"/>
                <w:szCs w:val="18"/>
              </w:rPr>
              <w:t>文件上传限制</w:t>
            </w:r>
          </w:p>
        </w:tc>
        <w:tc>
          <w:tcPr>
            <w:tcW w:w="3402" w:type="dxa"/>
          </w:tcPr>
          <w:p w14:paraId="38C46FA6">
            <w:pPr>
              <w:spacing w:after="20" w:line="276" w:lineRule="auto"/>
            </w:pPr>
            <w:r>
              <w:rPr>
                <w:rFonts w:ascii="Times New Roman" w:hAnsi="Times New Roman" w:eastAsia="宋体"/>
                <w:b w:val="0"/>
                <w:i w:val="0"/>
                <w:sz w:val="18"/>
                <w:szCs w:val="18"/>
              </w:rPr>
              <w:t>单个学生证照片 ≤ 5 MB，扩展名白名单 jpg/jpeg/png</w:t>
            </w:r>
          </w:p>
        </w:tc>
        <w:tc>
          <w:tcPr>
            <w:tcW w:w="4535" w:type="dxa"/>
          </w:tcPr>
          <w:p w14:paraId="3E530FA4">
            <w:pPr>
              <w:spacing w:after="20" w:line="276" w:lineRule="auto"/>
            </w:pPr>
            <w:r>
              <w:rPr>
                <w:rFonts w:ascii="Times New Roman" w:hAnsi="Times New Roman" w:eastAsia="宋体"/>
                <w:b w:val="0"/>
                <w:i w:val="0"/>
                <w:sz w:val="18"/>
                <w:szCs w:val="18"/>
              </w:rPr>
              <w:t>控制存储占用与安全风险</w:t>
            </w:r>
          </w:p>
        </w:tc>
      </w:tr>
    </w:tbl>
    <w:p w14:paraId="3D002888">
      <w:pPr>
        <w:pStyle w:val="5"/>
        <w:rPr>
          <w:rFonts w:hint="eastAsia" w:ascii="黑体" w:hAnsi="黑体" w:eastAsia="黑体" w:cs="黑体"/>
        </w:rPr>
      </w:pPr>
      <w:r>
        <w:rPr>
          <w:rFonts w:hint="eastAsia" w:ascii="黑体" w:hAnsi="黑体" w:eastAsia="黑体" w:cs="黑体"/>
        </w:rPr>
        <w:t>2.2.5 关键约束：JDK 版本对框架选型的限制</w:t>
      </w:r>
    </w:p>
    <w:p w14:paraId="738CC317">
      <w:pPr>
        <w:spacing w:after="60" w:line="336" w:lineRule="auto"/>
        <w:ind w:firstLine="420"/>
      </w:pPr>
      <w:r>
        <w:rPr>
          <w:rFonts w:ascii="Times New Roman" w:hAnsi="Times New Roman" w:eastAsia="宋体"/>
          <w:b w:val="0"/>
          <w:i w:val="0"/>
          <w:sz w:val="21"/>
        </w:rPr>
        <w:t>课程环境限定使用 JDK 1.8，而 Spring Boot 3.x 系列强制要求 JDK 17 及以上版本，因此本项目后端框架版本被限定为 Spring Boot 2.7.18 —— 2.x 系列的最后一个正式版本。该约束同时决定了 MyBatis（2.3.1）、PageHelper（1.4.7）、jjwt（0.11.5）等相关依赖的版本区间，后续迭代升级框架前必须先确认 JDK 版本是否可以同步升级。</w:t>
      </w:r>
    </w:p>
    <w:p w14:paraId="5E00CF07">
      <w:pPr>
        <w:pStyle w:val="5"/>
      </w:pPr>
      <w:r>
        <w:t>2.2.6 灵活性和配置要求</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6ECE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6F1"/>
          </w:tcPr>
          <w:p w14:paraId="2D9B615D">
            <w:pPr>
              <w:spacing w:after="20" w:line="276" w:lineRule="auto"/>
              <w:jc w:val="center"/>
            </w:pPr>
            <w:r>
              <w:rPr>
                <w:rFonts w:ascii="Times New Roman" w:hAnsi="Times New Roman" w:eastAsia="黑体"/>
                <w:b/>
                <w:i w:val="0"/>
                <w:sz w:val="18"/>
                <w:szCs w:val="18"/>
              </w:rPr>
              <w:t>配置项</w:t>
            </w:r>
          </w:p>
        </w:tc>
        <w:tc>
          <w:tcPr>
            <w:tcW w:w="3742" w:type="dxa"/>
            <w:shd w:val="clear" w:color="auto" w:fill="DCE6F1"/>
          </w:tcPr>
          <w:p w14:paraId="09CF5ED7">
            <w:pPr>
              <w:spacing w:after="20" w:line="276" w:lineRule="auto"/>
              <w:jc w:val="center"/>
            </w:pPr>
            <w:r>
              <w:rPr>
                <w:rFonts w:ascii="Times New Roman" w:hAnsi="Times New Roman" w:eastAsia="黑体"/>
                <w:b/>
                <w:i w:val="0"/>
                <w:sz w:val="18"/>
                <w:szCs w:val="18"/>
              </w:rPr>
              <w:t>配置位置</w:t>
            </w:r>
          </w:p>
        </w:tc>
        <w:tc>
          <w:tcPr>
            <w:tcW w:w="4195" w:type="dxa"/>
            <w:shd w:val="clear" w:color="auto" w:fill="DCE6F1"/>
          </w:tcPr>
          <w:p w14:paraId="0D0FAEDF">
            <w:pPr>
              <w:spacing w:after="20" w:line="276" w:lineRule="auto"/>
              <w:jc w:val="center"/>
            </w:pPr>
            <w:r>
              <w:rPr>
                <w:rFonts w:ascii="Times New Roman" w:hAnsi="Times New Roman" w:eastAsia="黑体"/>
                <w:b/>
                <w:i w:val="0"/>
                <w:sz w:val="18"/>
                <w:szCs w:val="18"/>
              </w:rPr>
              <w:t>默认值 / 说明</w:t>
            </w:r>
          </w:p>
        </w:tc>
      </w:tr>
      <w:tr w14:paraId="1181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625CAAF">
            <w:pPr>
              <w:spacing w:after="20" w:line="276" w:lineRule="auto"/>
            </w:pPr>
            <w:r>
              <w:rPr>
                <w:rFonts w:ascii="Times New Roman" w:hAnsi="Times New Roman" w:eastAsia="宋体"/>
                <w:b/>
                <w:i w:val="0"/>
                <w:sz w:val="18"/>
                <w:szCs w:val="18"/>
              </w:rPr>
              <w:t>数据库连接</w:t>
            </w:r>
          </w:p>
        </w:tc>
        <w:tc>
          <w:tcPr>
            <w:tcW w:w="3742" w:type="dxa"/>
          </w:tcPr>
          <w:p w14:paraId="1D58BE56">
            <w:pPr>
              <w:spacing w:after="20" w:line="276" w:lineRule="auto"/>
            </w:pPr>
            <w:r>
              <w:rPr>
                <w:rFonts w:ascii="Times New Roman" w:hAnsi="Times New Roman" w:eastAsia="宋体"/>
                <w:b w:val="0"/>
                <w:i w:val="0"/>
                <w:sz w:val="18"/>
                <w:szCs w:val="18"/>
              </w:rPr>
              <w:t>backend/src/main/resources/application.yml</w:t>
            </w:r>
          </w:p>
        </w:tc>
        <w:tc>
          <w:tcPr>
            <w:tcW w:w="4195" w:type="dxa"/>
          </w:tcPr>
          <w:p w14:paraId="31C431D1">
            <w:pPr>
              <w:spacing w:after="20" w:line="276" w:lineRule="auto"/>
            </w:pPr>
            <w:r>
              <w:rPr>
                <w:rFonts w:ascii="Times New Roman" w:hAnsi="Times New Roman" w:eastAsia="宋体"/>
                <w:b w:val="0"/>
                <w:i w:val="0"/>
                <w:sz w:val="18"/>
                <w:szCs w:val="18"/>
              </w:rPr>
              <w:t>jdbc:mysql://localhost:3306/driving</w:t>
            </w:r>
          </w:p>
        </w:tc>
      </w:tr>
      <w:tr w14:paraId="3D745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6CEFE28">
            <w:pPr>
              <w:spacing w:after="20" w:line="276" w:lineRule="auto"/>
            </w:pPr>
            <w:r>
              <w:rPr>
                <w:rFonts w:ascii="Times New Roman" w:hAnsi="Times New Roman" w:eastAsia="宋体"/>
                <w:b/>
                <w:i w:val="0"/>
                <w:sz w:val="18"/>
                <w:szCs w:val="18"/>
              </w:rPr>
              <w:t>数据库账号密码</w:t>
            </w:r>
          </w:p>
        </w:tc>
        <w:tc>
          <w:tcPr>
            <w:tcW w:w="3742" w:type="dxa"/>
          </w:tcPr>
          <w:p w14:paraId="36F696DB">
            <w:pPr>
              <w:spacing w:after="20" w:line="276" w:lineRule="auto"/>
            </w:pPr>
            <w:r>
              <w:rPr>
                <w:rFonts w:ascii="Times New Roman" w:hAnsi="Times New Roman" w:eastAsia="宋体"/>
                <w:b w:val="0"/>
                <w:i w:val="0"/>
                <w:sz w:val="18"/>
                <w:szCs w:val="18"/>
              </w:rPr>
              <w:t>同上</w:t>
            </w:r>
          </w:p>
        </w:tc>
        <w:tc>
          <w:tcPr>
            <w:tcW w:w="4195" w:type="dxa"/>
          </w:tcPr>
          <w:p w14:paraId="1A7E2F37">
            <w:pPr>
              <w:spacing w:after="20" w:line="276" w:lineRule="auto"/>
            </w:pPr>
            <w:r>
              <w:rPr>
                <w:rFonts w:ascii="Times New Roman" w:hAnsi="Times New Roman" w:eastAsia="宋体"/>
                <w:b w:val="0"/>
                <w:i w:val="0"/>
                <w:sz w:val="18"/>
                <w:szCs w:val="18"/>
              </w:rPr>
              <w:t>启动前由各成员自行填写本机密码</w:t>
            </w:r>
          </w:p>
        </w:tc>
      </w:tr>
      <w:tr w14:paraId="4B61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619338F">
            <w:pPr>
              <w:spacing w:after="20" w:line="276" w:lineRule="auto"/>
            </w:pPr>
            <w:r>
              <w:rPr>
                <w:rFonts w:ascii="Times New Roman" w:hAnsi="Times New Roman" w:eastAsia="宋体"/>
                <w:b/>
                <w:i w:val="0"/>
                <w:sz w:val="18"/>
                <w:szCs w:val="18"/>
              </w:rPr>
              <w:t>JWT 密钥与有效期</w:t>
            </w:r>
          </w:p>
        </w:tc>
        <w:tc>
          <w:tcPr>
            <w:tcW w:w="3742" w:type="dxa"/>
          </w:tcPr>
          <w:p w14:paraId="3EE229B9">
            <w:pPr>
              <w:spacing w:after="20" w:line="276" w:lineRule="auto"/>
            </w:pPr>
            <w:r>
              <w:rPr>
                <w:rFonts w:ascii="Times New Roman" w:hAnsi="Times New Roman" w:eastAsia="宋体"/>
                <w:b w:val="0"/>
                <w:i w:val="0"/>
                <w:sz w:val="18"/>
                <w:szCs w:val="18"/>
              </w:rPr>
              <w:t>application.yml</w:t>
            </w:r>
          </w:p>
        </w:tc>
        <w:tc>
          <w:tcPr>
            <w:tcW w:w="4195" w:type="dxa"/>
          </w:tcPr>
          <w:p w14:paraId="3DAFCE2C">
            <w:pPr>
              <w:spacing w:after="20" w:line="276" w:lineRule="auto"/>
            </w:pPr>
            <w:r>
              <w:rPr>
                <w:rFonts w:ascii="Times New Roman" w:hAnsi="Times New Roman" w:eastAsia="宋体"/>
                <w:b w:val="0"/>
                <w:i w:val="0"/>
                <w:sz w:val="18"/>
                <w:szCs w:val="18"/>
              </w:rPr>
              <w:t>密钥可配置；有效期 24 小时</w:t>
            </w:r>
          </w:p>
        </w:tc>
      </w:tr>
      <w:tr w14:paraId="48831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7BA63A68">
            <w:pPr>
              <w:spacing w:after="20" w:line="276" w:lineRule="auto"/>
            </w:pPr>
            <w:r>
              <w:rPr>
                <w:rFonts w:ascii="Times New Roman" w:hAnsi="Times New Roman" w:eastAsia="宋体"/>
                <w:b/>
                <w:i w:val="0"/>
                <w:sz w:val="18"/>
                <w:szCs w:val="18"/>
              </w:rPr>
              <w:t>文件上传路径</w:t>
            </w:r>
          </w:p>
        </w:tc>
        <w:tc>
          <w:tcPr>
            <w:tcW w:w="3742" w:type="dxa"/>
          </w:tcPr>
          <w:p w14:paraId="1092AE6E">
            <w:pPr>
              <w:spacing w:after="20" w:line="276" w:lineRule="auto"/>
            </w:pPr>
            <w:r>
              <w:rPr>
                <w:rFonts w:ascii="Times New Roman" w:hAnsi="Times New Roman" w:eastAsia="宋体"/>
                <w:b w:val="0"/>
                <w:i w:val="0"/>
                <w:sz w:val="18"/>
                <w:szCs w:val="18"/>
              </w:rPr>
              <w:t>application.yml</w:t>
            </w:r>
          </w:p>
        </w:tc>
        <w:tc>
          <w:tcPr>
            <w:tcW w:w="4195" w:type="dxa"/>
          </w:tcPr>
          <w:p w14:paraId="6A4C6E93">
            <w:pPr>
              <w:spacing w:after="20" w:line="276" w:lineRule="auto"/>
            </w:pPr>
            <w:r>
              <w:rPr>
                <w:rFonts w:ascii="Times New Roman" w:hAnsi="Times New Roman" w:eastAsia="宋体"/>
                <w:b w:val="0"/>
                <w:i w:val="0"/>
                <w:sz w:val="18"/>
                <w:szCs w:val="18"/>
              </w:rPr>
              <w:t>留空则使用项目运行目录下的 upload/</w:t>
            </w:r>
          </w:p>
        </w:tc>
      </w:tr>
      <w:tr w14:paraId="222DB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582FC37">
            <w:pPr>
              <w:spacing w:after="20" w:line="276" w:lineRule="auto"/>
            </w:pPr>
            <w:r>
              <w:rPr>
                <w:rFonts w:ascii="Times New Roman" w:hAnsi="Times New Roman" w:eastAsia="宋体"/>
                <w:b/>
                <w:i w:val="0"/>
                <w:sz w:val="18"/>
                <w:szCs w:val="18"/>
              </w:rPr>
              <w:t>分页默认条数</w:t>
            </w:r>
          </w:p>
        </w:tc>
        <w:tc>
          <w:tcPr>
            <w:tcW w:w="3742" w:type="dxa"/>
          </w:tcPr>
          <w:p w14:paraId="53B250B3">
            <w:pPr>
              <w:spacing w:after="20" w:line="276" w:lineRule="auto"/>
            </w:pPr>
            <w:r>
              <w:rPr>
                <w:rFonts w:ascii="Times New Roman" w:hAnsi="Times New Roman" w:eastAsia="宋体"/>
                <w:b w:val="0"/>
                <w:i w:val="0"/>
                <w:sz w:val="18"/>
                <w:szCs w:val="18"/>
              </w:rPr>
              <w:t>application.yml</w:t>
            </w:r>
          </w:p>
        </w:tc>
        <w:tc>
          <w:tcPr>
            <w:tcW w:w="4195" w:type="dxa"/>
          </w:tcPr>
          <w:p w14:paraId="4AD04245">
            <w:pPr>
              <w:spacing w:after="20" w:line="276" w:lineRule="auto"/>
            </w:pPr>
            <w:r>
              <w:rPr>
                <w:rFonts w:ascii="Times New Roman" w:hAnsi="Times New Roman" w:eastAsia="宋体"/>
                <w:b w:val="0"/>
                <w:i w:val="0"/>
                <w:sz w:val="18"/>
                <w:szCs w:val="18"/>
              </w:rPr>
              <w:t>每页 10 条，前端可覆盖</w:t>
            </w:r>
          </w:p>
        </w:tc>
      </w:tr>
      <w:tr w14:paraId="67B8B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0035055">
            <w:pPr>
              <w:spacing w:after="20" w:line="276" w:lineRule="auto"/>
            </w:pPr>
            <w:r>
              <w:rPr>
                <w:rFonts w:ascii="Times New Roman" w:hAnsi="Times New Roman" w:eastAsia="宋体"/>
                <w:b/>
                <w:i w:val="0"/>
                <w:sz w:val="18"/>
                <w:szCs w:val="18"/>
              </w:rPr>
              <w:t>服务端口</w:t>
            </w:r>
          </w:p>
        </w:tc>
        <w:tc>
          <w:tcPr>
            <w:tcW w:w="3742" w:type="dxa"/>
          </w:tcPr>
          <w:p w14:paraId="638AFED8">
            <w:pPr>
              <w:spacing w:after="20" w:line="276" w:lineRule="auto"/>
            </w:pPr>
            <w:r>
              <w:rPr>
                <w:rFonts w:ascii="Times New Roman" w:hAnsi="Times New Roman" w:eastAsia="宋体"/>
                <w:b w:val="0"/>
                <w:i w:val="0"/>
                <w:sz w:val="18"/>
                <w:szCs w:val="18"/>
              </w:rPr>
              <w:t>application.yml</w:t>
            </w:r>
          </w:p>
        </w:tc>
        <w:tc>
          <w:tcPr>
            <w:tcW w:w="4195" w:type="dxa"/>
          </w:tcPr>
          <w:p w14:paraId="1AC7AC0B">
            <w:pPr>
              <w:spacing w:after="20" w:line="276" w:lineRule="auto"/>
            </w:pPr>
            <w:r>
              <w:rPr>
                <w:rFonts w:ascii="Times New Roman" w:hAnsi="Times New Roman" w:eastAsia="宋体"/>
                <w:b w:val="0"/>
                <w:i w:val="0"/>
                <w:sz w:val="18"/>
                <w:szCs w:val="18"/>
              </w:rPr>
              <w:t>后端 8080，前端开发服务器 5173</w:t>
            </w:r>
          </w:p>
        </w:tc>
      </w:tr>
    </w:tbl>
    <w:p w14:paraId="44BEFEC3">
      <w:pPr>
        <w:pStyle w:val="3"/>
        <w:rPr>
          <w:rFonts w:hint="eastAsia" w:ascii="黑体" w:hAnsi="黑体" w:eastAsia="黑体" w:cs="黑体"/>
        </w:rPr>
      </w:pPr>
      <w:r>
        <w:rPr>
          <w:rFonts w:hint="eastAsia" w:ascii="黑体" w:hAnsi="黑体" w:eastAsia="黑体" w:cs="黑体"/>
        </w:rPr>
        <w:t>3、软件设计</w:t>
      </w:r>
    </w:p>
    <w:p w14:paraId="15295088">
      <w:pPr>
        <w:pStyle w:val="4"/>
        <w:rPr>
          <w:rFonts w:hint="eastAsia" w:ascii="黑体" w:hAnsi="黑体" w:eastAsia="黑体" w:cs="黑体"/>
        </w:rPr>
      </w:pPr>
      <w:r>
        <w:rPr>
          <w:rFonts w:hint="eastAsia" w:ascii="黑体" w:hAnsi="黑体" w:eastAsia="黑体" w:cs="黑体"/>
        </w:rPr>
        <w:t>3.1 软件体系结构设计</w:t>
      </w:r>
    </w:p>
    <w:p w14:paraId="1B857DEF">
      <w:pPr>
        <w:pStyle w:val="5"/>
        <w:rPr>
          <w:rFonts w:hint="eastAsia" w:ascii="黑体" w:hAnsi="黑体" w:eastAsia="黑体" w:cs="黑体"/>
        </w:rPr>
      </w:pPr>
      <w:r>
        <w:rPr>
          <w:rFonts w:hint="eastAsia" w:ascii="黑体" w:hAnsi="黑体" w:eastAsia="黑体" w:cs="黑体"/>
        </w:rPr>
        <w:t>3.1.1 总体架构</w:t>
      </w:r>
    </w:p>
    <w:p w14:paraId="71F46D35">
      <w:pPr>
        <w:spacing w:after="60" w:line="336" w:lineRule="auto"/>
        <w:ind w:firstLine="420"/>
      </w:pPr>
      <w:r>
        <w:rPr>
          <w:rFonts w:ascii="Times New Roman" w:hAnsi="Times New Roman" w:eastAsia="宋体"/>
          <w:b w:val="0"/>
          <w:i w:val="0"/>
          <w:sz w:val="21"/>
        </w:rPr>
        <w:t>系统采用前后端分离的分层体系结构，自上而下分为客户端层、接口层、业务层与数据访问层四层，并由数据存储层提供持久化能力。各层之间只允许自上而下调用，同层之间不互相调用。</w:t>
      </w:r>
    </w:p>
    <w:p w14:paraId="25857A05">
      <w:pPr>
        <w:spacing w:before="80" w:after="160" w:line="276" w:lineRule="auto"/>
        <w:ind w:left="400"/>
      </w:pP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客户端层  浏览器（PC / 手机 / 平板）                          │</w:t>
      </w:r>
      <w:r>
        <w:rPr>
          <w:rFonts w:ascii="Consolas" w:hAnsi="Consolas" w:eastAsia="Consolas"/>
          <w:b w:val="0"/>
          <w:i w:val="0"/>
          <w:sz w:val="18"/>
        </w:rPr>
        <w:br w:type="textWrapping"/>
      </w:r>
      <w:r>
        <w:rPr>
          <w:rFonts w:ascii="Consolas" w:hAnsi="Consolas" w:eastAsia="Consolas"/>
          <w:b w:val="0"/>
          <w:i w:val="0"/>
          <w:sz w:val="18"/>
        </w:rPr>
        <w:t>│            Vue 3.5 SPA + Element Plus + Pinia + Vue Router    │</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xml:space="preserve">                            │  HTTP / JSON（REST，统一前缀 /api）</w:t>
      </w:r>
      <w:r>
        <w:rPr>
          <w:rFonts w:ascii="Consolas" w:hAnsi="Consolas" w:eastAsia="Consolas"/>
          <w:b w:val="0"/>
          <w:i w:val="0"/>
          <w:sz w:val="18"/>
        </w:rPr>
        <w:br w:type="textWrapping"/>
      </w:r>
      <w:r>
        <w:rPr>
          <w:rFonts w:ascii="Consolas" w:hAnsi="Consolas" w:eastAsia="Consolas"/>
          <w:b w:val="0"/>
          <w:i w:val="0"/>
          <w:sz w:val="18"/>
        </w:rPr>
        <w:t xml:space="preserve">                            │  Authorization: Bearer &lt;JWT&gt;</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接口层    Controller         参数绑定与校验、统一响应封装      │</w:t>
      </w:r>
      <w:r>
        <w:rPr>
          <w:rFonts w:ascii="Consolas" w:hAnsi="Consolas" w:eastAsia="Consolas"/>
          <w:b w:val="0"/>
          <w:i w:val="0"/>
          <w:sz w:val="18"/>
        </w:rPr>
        <w:br w:type="textWrapping"/>
      </w:r>
      <w:r>
        <w:rPr>
          <w:rFonts w:ascii="Consolas" w:hAnsi="Consolas" w:eastAsia="Consolas"/>
          <w:b w:val="0"/>
          <w:i w:val="0"/>
          <w:sz w:val="18"/>
        </w:rPr>
        <w:t>│            ▲ 横切：JwtInterceptor（鉴权）                      │</w:t>
      </w:r>
      <w:r>
        <w:rPr>
          <w:rFonts w:ascii="Consolas" w:hAnsi="Consolas" w:eastAsia="Consolas"/>
          <w:b w:val="0"/>
          <w:i w:val="0"/>
          <w:sz w:val="18"/>
        </w:rPr>
        <w:br w:type="textWrapping"/>
      </w:r>
      <w:r>
        <w:rPr>
          <w:rFonts w:ascii="Consolas" w:hAnsi="Consolas" w:eastAsia="Consolas"/>
          <w:b w:val="0"/>
          <w:i w:val="0"/>
          <w:sz w:val="18"/>
        </w:rPr>
        <w:t>│            ▲ 横切：GlobalExceptionHandler（统一异常）          │</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业务层    Service / ServiceImpl                               │</w:t>
      </w:r>
      <w:r>
        <w:rPr>
          <w:rFonts w:ascii="Consolas" w:hAnsi="Consolas" w:eastAsia="Consolas"/>
          <w:b w:val="0"/>
          <w:i w:val="0"/>
          <w:sz w:val="18"/>
        </w:rPr>
        <w:br w:type="textWrapping"/>
      </w:r>
      <w:r>
        <w:rPr>
          <w:rFonts w:ascii="Consolas" w:hAnsi="Consolas" w:eastAsia="Consolas"/>
          <w:b w:val="0"/>
          <w:i w:val="0"/>
          <w:sz w:val="18"/>
        </w:rPr>
        <w:t>│            业务规则、状态流转、事务边界、权限校验               │</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数据访问层 Mapper（MyBatis 接口 + XML 映射）                   │</w:t>
      </w:r>
      <w:r>
        <w:rPr>
          <w:rFonts w:ascii="Consolas" w:hAnsi="Consolas" w:eastAsia="Consolas"/>
          <w:b w:val="0"/>
          <w:i w:val="0"/>
          <w:sz w:val="18"/>
        </w:rPr>
        <w:br w:type="textWrapping"/>
      </w:r>
      <w:r>
        <w:rPr>
          <w:rFonts w:ascii="Consolas" w:hAnsi="Consolas" w:eastAsia="Consolas"/>
          <w:b w:val="0"/>
          <w:i w:val="0"/>
          <w:sz w:val="18"/>
        </w:rPr>
        <w:t>│            单表 CRUD、动态条件查询、原子扣减 SQL                │</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数据存储层 MySQL 5.7（InnoDB / utf8mb4）                       │</w:t>
      </w:r>
      <w:r>
        <w:rPr>
          <w:rFonts w:ascii="Consolas" w:hAnsi="Consolas" w:eastAsia="Consolas"/>
          <w:b w:val="0"/>
          <w:i w:val="0"/>
          <w:sz w:val="18"/>
        </w:rPr>
        <w:br w:type="textWrapping"/>
      </w:r>
      <w:r>
        <w:rPr>
          <w:rFonts w:ascii="Consolas" w:hAnsi="Consolas" w:eastAsia="Consolas"/>
          <w:b w:val="0"/>
          <w:i w:val="0"/>
          <w:sz w:val="18"/>
        </w:rPr>
        <w:t>│            9 张业务表 + 行锁并发控制                            │</w:t>
      </w:r>
      <w:r>
        <w:rPr>
          <w:rFonts w:ascii="Consolas" w:hAnsi="Consolas" w:eastAsia="Consolas"/>
          <w:b w:val="0"/>
          <w:i w:val="0"/>
          <w:sz w:val="18"/>
        </w:rPr>
        <w:br w:type="textWrapping"/>
      </w:r>
      <w:r>
        <w:rPr>
          <w:rFonts w:ascii="Consolas" w:hAnsi="Consolas" w:eastAsia="Consolas"/>
          <w:b w:val="0"/>
          <w:i w:val="0"/>
          <w:sz w:val="18"/>
        </w:rPr>
        <w:t>└──────────────────────────────────────────────────────────────┘</w:t>
      </w:r>
    </w:p>
    <w:p w14:paraId="3AC7D42D">
      <w:pPr>
        <w:spacing w:before="40" w:after="160" w:line="288" w:lineRule="auto"/>
        <w:jc w:val="center"/>
      </w:pPr>
      <w:r>
        <w:rPr>
          <w:rFonts w:ascii="Times New Roman" w:hAnsi="Times New Roman" w:eastAsia="黑体"/>
          <w:b/>
          <w:i w:val="0"/>
          <w:sz w:val="18"/>
        </w:rPr>
        <w:t>图 3-1  系统总体架构图</w:t>
      </w:r>
    </w:p>
    <w:p w14:paraId="73A19955">
      <w:pPr>
        <w:spacing w:after="60" w:line="336" w:lineRule="auto"/>
        <w:ind w:firstLine="420"/>
      </w:pPr>
      <w:r>
        <w:rPr>
          <w:rFonts w:ascii="Times New Roman" w:hAnsi="Times New Roman" w:eastAsia="宋体"/>
          <w:b w:val="0"/>
          <w:i w:val="0"/>
          <w:sz w:val="21"/>
        </w:rPr>
        <w:t>各层职责说明如下：</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6E0A4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CE6F1"/>
          </w:tcPr>
          <w:p w14:paraId="4A14B956">
            <w:pPr>
              <w:spacing w:after="20" w:line="276" w:lineRule="auto"/>
              <w:jc w:val="center"/>
            </w:pPr>
            <w:r>
              <w:rPr>
                <w:rFonts w:ascii="Times New Roman" w:hAnsi="Times New Roman" w:eastAsia="黑体"/>
                <w:b/>
                <w:i w:val="0"/>
                <w:sz w:val="18"/>
                <w:szCs w:val="18"/>
              </w:rPr>
              <w:t>层次</w:t>
            </w:r>
          </w:p>
        </w:tc>
        <w:tc>
          <w:tcPr>
            <w:tcW w:w="4876" w:type="dxa"/>
            <w:shd w:val="clear" w:color="auto" w:fill="DCE6F1"/>
          </w:tcPr>
          <w:p w14:paraId="38EE353F">
            <w:pPr>
              <w:spacing w:after="20" w:line="276" w:lineRule="auto"/>
              <w:jc w:val="center"/>
            </w:pPr>
            <w:r>
              <w:rPr>
                <w:rFonts w:ascii="Times New Roman" w:hAnsi="Times New Roman" w:eastAsia="黑体"/>
                <w:b/>
                <w:i w:val="0"/>
                <w:sz w:val="18"/>
                <w:szCs w:val="18"/>
              </w:rPr>
              <w:t>职责</w:t>
            </w:r>
          </w:p>
        </w:tc>
        <w:tc>
          <w:tcPr>
            <w:tcW w:w="3515" w:type="dxa"/>
            <w:shd w:val="clear" w:color="auto" w:fill="DCE6F1"/>
          </w:tcPr>
          <w:p w14:paraId="21AB247D">
            <w:pPr>
              <w:spacing w:after="20" w:line="276" w:lineRule="auto"/>
              <w:jc w:val="center"/>
            </w:pPr>
            <w:r>
              <w:rPr>
                <w:rFonts w:ascii="Times New Roman" w:hAnsi="Times New Roman" w:eastAsia="黑体"/>
                <w:b/>
                <w:i w:val="0"/>
                <w:sz w:val="18"/>
                <w:szCs w:val="18"/>
              </w:rPr>
              <w:t>包含组件</w:t>
            </w:r>
          </w:p>
        </w:tc>
      </w:tr>
      <w:tr w14:paraId="0C19F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41790F27">
            <w:pPr>
              <w:spacing w:after="20" w:line="276" w:lineRule="auto"/>
            </w:pPr>
            <w:r>
              <w:rPr>
                <w:rFonts w:ascii="Times New Roman" w:hAnsi="Times New Roman" w:eastAsia="宋体"/>
                <w:b/>
                <w:i w:val="0"/>
                <w:sz w:val="18"/>
                <w:szCs w:val="18"/>
              </w:rPr>
              <w:t>客户端层</w:t>
            </w:r>
          </w:p>
        </w:tc>
        <w:tc>
          <w:tcPr>
            <w:tcW w:w="4876" w:type="dxa"/>
          </w:tcPr>
          <w:p w14:paraId="479D3BC1">
            <w:pPr>
              <w:spacing w:after="20" w:line="276" w:lineRule="auto"/>
            </w:pPr>
            <w:r>
              <w:rPr>
                <w:rFonts w:ascii="Times New Roman" w:hAnsi="Times New Roman" w:eastAsia="宋体"/>
                <w:b w:val="0"/>
                <w:i w:val="0"/>
                <w:sz w:val="18"/>
                <w:szCs w:val="18"/>
              </w:rPr>
              <w:t>页面渲染、表单校验、路由跳转与守卫、Token 本地存储与注入、调用后端接口并渲染结果</w:t>
            </w:r>
          </w:p>
        </w:tc>
        <w:tc>
          <w:tcPr>
            <w:tcW w:w="3515" w:type="dxa"/>
          </w:tcPr>
          <w:p w14:paraId="436785C8">
            <w:pPr>
              <w:spacing w:after="20" w:line="276" w:lineRule="auto"/>
            </w:pPr>
            <w:r>
              <w:rPr>
                <w:rFonts w:ascii="Times New Roman" w:hAnsi="Times New Roman" w:eastAsia="宋体"/>
                <w:b w:val="0"/>
                <w:i w:val="0"/>
                <w:sz w:val="18"/>
                <w:szCs w:val="18"/>
              </w:rPr>
              <w:t>Vue 3 SPA（19 个页面）</w:t>
            </w:r>
          </w:p>
        </w:tc>
      </w:tr>
      <w:tr w14:paraId="1E922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EE0B477">
            <w:pPr>
              <w:spacing w:after="20" w:line="276" w:lineRule="auto"/>
            </w:pPr>
            <w:r>
              <w:rPr>
                <w:rFonts w:ascii="Times New Roman" w:hAnsi="Times New Roman" w:eastAsia="宋体"/>
                <w:b/>
                <w:i w:val="0"/>
                <w:sz w:val="18"/>
                <w:szCs w:val="18"/>
              </w:rPr>
              <w:t>接口层</w:t>
            </w:r>
          </w:p>
        </w:tc>
        <w:tc>
          <w:tcPr>
            <w:tcW w:w="4876" w:type="dxa"/>
          </w:tcPr>
          <w:p w14:paraId="4CFD80BD">
            <w:pPr>
              <w:spacing w:after="20" w:line="276" w:lineRule="auto"/>
            </w:pPr>
            <w:r>
              <w:rPr>
                <w:rFonts w:ascii="Times New Roman" w:hAnsi="Times New Roman" w:eastAsia="宋体"/>
                <w:b w:val="0"/>
                <w:i w:val="0"/>
                <w:sz w:val="18"/>
                <w:szCs w:val="18"/>
              </w:rPr>
              <w:t>接收 HTTP 请求、绑定与校验参数、调用业务层、封装统一响应体；不包含任何业务判断</w:t>
            </w:r>
          </w:p>
        </w:tc>
        <w:tc>
          <w:tcPr>
            <w:tcW w:w="3515" w:type="dxa"/>
          </w:tcPr>
          <w:p w14:paraId="1AF99557">
            <w:pPr>
              <w:spacing w:after="20" w:line="276" w:lineRule="auto"/>
            </w:pPr>
            <w:r>
              <w:rPr>
                <w:rFonts w:ascii="Times New Roman" w:hAnsi="Times New Roman" w:eastAsia="宋体"/>
                <w:b w:val="0"/>
                <w:i w:val="0"/>
                <w:sz w:val="18"/>
                <w:szCs w:val="18"/>
              </w:rPr>
              <w:t>Controller（11 个）</w:t>
            </w:r>
          </w:p>
        </w:tc>
      </w:tr>
      <w:tr w14:paraId="16F5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BA10CBF">
            <w:pPr>
              <w:spacing w:after="20" w:line="276" w:lineRule="auto"/>
            </w:pPr>
            <w:r>
              <w:rPr>
                <w:rFonts w:ascii="Times New Roman" w:hAnsi="Times New Roman" w:eastAsia="宋体"/>
                <w:b/>
                <w:i w:val="0"/>
                <w:sz w:val="18"/>
                <w:szCs w:val="18"/>
              </w:rPr>
              <w:t>业务层</w:t>
            </w:r>
          </w:p>
        </w:tc>
        <w:tc>
          <w:tcPr>
            <w:tcW w:w="4876" w:type="dxa"/>
          </w:tcPr>
          <w:p w14:paraId="4C88EC29">
            <w:pPr>
              <w:spacing w:after="20" w:line="276" w:lineRule="auto"/>
            </w:pPr>
            <w:r>
              <w:rPr>
                <w:rFonts w:ascii="Times New Roman" w:hAnsi="Times New Roman" w:eastAsia="宋体"/>
                <w:b w:val="0"/>
                <w:i w:val="0"/>
                <w:sz w:val="18"/>
                <w:szCs w:val="18"/>
              </w:rPr>
              <w:t>实现全部业务规则：注册校验、认证状态判定、行程参数校验、行程状态流转、权限判定、事务控制</w:t>
            </w:r>
          </w:p>
        </w:tc>
        <w:tc>
          <w:tcPr>
            <w:tcW w:w="3515" w:type="dxa"/>
          </w:tcPr>
          <w:p w14:paraId="323B249D">
            <w:pPr>
              <w:spacing w:after="20" w:line="276" w:lineRule="auto"/>
            </w:pPr>
            <w:r>
              <w:rPr>
                <w:rFonts w:ascii="Times New Roman" w:hAnsi="Times New Roman" w:eastAsia="宋体"/>
                <w:b w:val="0"/>
                <w:i w:val="0"/>
                <w:sz w:val="18"/>
                <w:szCs w:val="18"/>
              </w:rPr>
              <w:t>Service 接口与实现（9 组）</w:t>
            </w:r>
          </w:p>
        </w:tc>
      </w:tr>
      <w:tr w14:paraId="345C9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31E91C89">
            <w:pPr>
              <w:spacing w:after="20" w:line="276" w:lineRule="auto"/>
            </w:pPr>
            <w:r>
              <w:rPr>
                <w:rFonts w:ascii="Times New Roman" w:hAnsi="Times New Roman" w:eastAsia="宋体"/>
                <w:b/>
                <w:i w:val="0"/>
                <w:sz w:val="18"/>
                <w:szCs w:val="18"/>
              </w:rPr>
              <w:t>数据访问层</w:t>
            </w:r>
          </w:p>
        </w:tc>
        <w:tc>
          <w:tcPr>
            <w:tcW w:w="4876" w:type="dxa"/>
          </w:tcPr>
          <w:p w14:paraId="4F94D2FB">
            <w:pPr>
              <w:spacing w:after="20" w:line="276" w:lineRule="auto"/>
            </w:pPr>
            <w:r>
              <w:rPr>
                <w:rFonts w:ascii="Times New Roman" w:hAnsi="Times New Roman" w:eastAsia="宋体"/>
                <w:b w:val="0"/>
                <w:i w:val="0"/>
                <w:sz w:val="18"/>
                <w:szCs w:val="18"/>
              </w:rPr>
              <w:t>把对象操作转换为 SQL，执行单表 CRUD 与动态条件查询，承载原子扣减语句</w:t>
            </w:r>
          </w:p>
        </w:tc>
        <w:tc>
          <w:tcPr>
            <w:tcW w:w="3515" w:type="dxa"/>
          </w:tcPr>
          <w:p w14:paraId="5B073F24">
            <w:pPr>
              <w:spacing w:after="20" w:line="276" w:lineRule="auto"/>
            </w:pPr>
            <w:r>
              <w:rPr>
                <w:rFonts w:ascii="Times New Roman" w:hAnsi="Times New Roman" w:eastAsia="宋体"/>
                <w:b w:val="0"/>
                <w:i w:val="0"/>
                <w:sz w:val="18"/>
                <w:szCs w:val="18"/>
              </w:rPr>
              <w:t>Mapper 接口 + 9 个 XML 映射文件</w:t>
            </w:r>
          </w:p>
        </w:tc>
      </w:tr>
      <w:tr w14:paraId="4869D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C1717C2">
            <w:pPr>
              <w:spacing w:after="20" w:line="276" w:lineRule="auto"/>
            </w:pPr>
            <w:r>
              <w:rPr>
                <w:rFonts w:ascii="Times New Roman" w:hAnsi="Times New Roman" w:eastAsia="宋体"/>
                <w:b/>
                <w:i w:val="0"/>
                <w:sz w:val="18"/>
                <w:szCs w:val="18"/>
              </w:rPr>
              <w:t>数据存储层</w:t>
            </w:r>
          </w:p>
        </w:tc>
        <w:tc>
          <w:tcPr>
            <w:tcW w:w="4876" w:type="dxa"/>
          </w:tcPr>
          <w:p w14:paraId="042B4F9A">
            <w:pPr>
              <w:spacing w:after="20" w:line="276" w:lineRule="auto"/>
            </w:pPr>
            <w:r>
              <w:rPr>
                <w:rFonts w:ascii="Times New Roman" w:hAnsi="Times New Roman" w:eastAsia="宋体"/>
                <w:b w:val="0"/>
                <w:i w:val="0"/>
                <w:sz w:val="18"/>
                <w:szCs w:val="18"/>
              </w:rPr>
              <w:t>数据持久化、事务与行锁、唯一约束与索引保证</w:t>
            </w:r>
          </w:p>
        </w:tc>
        <w:tc>
          <w:tcPr>
            <w:tcW w:w="3515" w:type="dxa"/>
          </w:tcPr>
          <w:p w14:paraId="18AE3C10">
            <w:pPr>
              <w:spacing w:after="20" w:line="276" w:lineRule="auto"/>
            </w:pPr>
            <w:r>
              <w:rPr>
                <w:rFonts w:ascii="Times New Roman" w:hAnsi="Times New Roman" w:eastAsia="宋体"/>
                <w:b w:val="0"/>
                <w:i w:val="0"/>
                <w:sz w:val="18"/>
                <w:szCs w:val="18"/>
              </w:rPr>
              <w:t>MySQL 5.7 / 9 张表</w:t>
            </w:r>
          </w:p>
        </w:tc>
      </w:tr>
    </w:tbl>
    <w:p w14:paraId="7928C8A0">
      <w:pPr>
        <w:pStyle w:val="5"/>
        <w:rPr>
          <w:rFonts w:hint="eastAsia" w:ascii="黑体" w:hAnsi="黑体" w:eastAsia="黑体" w:cs="黑体"/>
        </w:rPr>
      </w:pPr>
      <w:r>
        <w:rPr>
          <w:rFonts w:hint="eastAsia" w:ascii="黑体" w:hAnsi="黑体" w:eastAsia="黑体" w:cs="黑体"/>
        </w:rPr>
        <w:t>3.1.2 后端包图</w:t>
      </w:r>
    </w:p>
    <w:p w14:paraId="157087F2">
      <w:pPr>
        <w:spacing w:before="80" w:after="160" w:line="276" w:lineRule="auto"/>
        <w:ind w:left="400"/>
      </w:pPr>
      <w:r>
        <w:rPr>
          <w:rFonts w:ascii="Consolas" w:hAnsi="Consolas" w:eastAsia="Consolas"/>
          <w:b w:val="0"/>
          <w:i w:val="0"/>
          <w:sz w:val="18"/>
        </w:rPr>
        <w:t>com.driving</w:t>
      </w:r>
      <w:r>
        <w:rPr>
          <w:rFonts w:ascii="Consolas" w:hAnsi="Consolas" w:eastAsia="Consolas"/>
          <w:b w:val="0"/>
          <w:i w:val="0"/>
          <w:sz w:val="18"/>
        </w:rPr>
        <w:br w:type="textWrapping"/>
      </w:r>
      <w:r>
        <w:rPr>
          <w:rFonts w:ascii="Consolas" w:hAnsi="Consolas" w:eastAsia="Consolas"/>
          <w:b w:val="0"/>
          <w:i w:val="0"/>
          <w:sz w:val="18"/>
        </w:rPr>
        <w:t>├── DrivingApplication.java        启动类</w:t>
      </w:r>
      <w:r>
        <w:rPr>
          <w:rFonts w:ascii="Consolas" w:hAnsi="Consolas" w:eastAsia="Consolas"/>
          <w:b w:val="0"/>
          <w:i w:val="0"/>
          <w:sz w:val="18"/>
        </w:rPr>
        <w:br w:type="textWrapping"/>
      </w:r>
      <w:r>
        <w:rPr>
          <w:rFonts w:ascii="Consolas" w:hAnsi="Consolas" w:eastAsia="Consolas"/>
          <w:b w:val="0"/>
          <w:i w:val="0"/>
          <w:sz w:val="18"/>
        </w:rPr>
        <w:t>├── common/                        公共基础设施（与业务无关，可复用）</w:t>
      </w:r>
      <w:r>
        <w:rPr>
          <w:rFonts w:ascii="Consolas" w:hAnsi="Consolas" w:eastAsia="Consolas"/>
          <w:b w:val="0"/>
          <w:i w:val="0"/>
          <w:sz w:val="18"/>
        </w:rPr>
        <w:br w:type="textWrapping"/>
      </w:r>
      <w:r>
        <w:rPr>
          <w:rFonts w:ascii="Consolas" w:hAnsi="Consolas" w:eastAsia="Consolas"/>
          <w:b w:val="0"/>
          <w:i w:val="0"/>
          <w:sz w:val="18"/>
        </w:rPr>
        <w:t>│   ├── Result.java                统一响应体 {code, msg, data}</w:t>
      </w:r>
      <w:r>
        <w:rPr>
          <w:rFonts w:ascii="Consolas" w:hAnsi="Consolas" w:eastAsia="Consolas"/>
          <w:b w:val="0"/>
          <w:i w:val="0"/>
          <w:sz w:val="18"/>
        </w:rPr>
        <w:br w:type="textWrapping"/>
      </w:r>
      <w:r>
        <w:rPr>
          <w:rFonts w:ascii="Consolas" w:hAnsi="Consolas" w:eastAsia="Consolas"/>
          <w:b w:val="0"/>
          <w:i w:val="0"/>
          <w:sz w:val="18"/>
        </w:rPr>
        <w:t>│   ├── PageResult.java            分页响应体 {total, rows}</w:t>
      </w:r>
      <w:r>
        <w:rPr>
          <w:rFonts w:ascii="Consolas" w:hAnsi="Consolas" w:eastAsia="Consolas"/>
          <w:b w:val="0"/>
          <w:i w:val="0"/>
          <w:sz w:val="18"/>
        </w:rPr>
        <w:br w:type="textWrapping"/>
      </w:r>
      <w:r>
        <w:rPr>
          <w:rFonts w:ascii="Consolas" w:hAnsi="Consolas" w:eastAsia="Consolas"/>
          <w:b w:val="0"/>
          <w:i w:val="0"/>
          <w:sz w:val="18"/>
        </w:rPr>
        <w:t>│   ├── BusinessException.java     业务异常</w:t>
      </w:r>
      <w:r>
        <w:rPr>
          <w:rFonts w:ascii="Consolas" w:hAnsi="Consolas" w:eastAsia="Consolas"/>
          <w:b w:val="0"/>
          <w:i w:val="0"/>
          <w:sz w:val="18"/>
        </w:rPr>
        <w:br w:type="textWrapping"/>
      </w:r>
      <w:r>
        <w:rPr>
          <w:rFonts w:ascii="Consolas" w:hAnsi="Consolas" w:eastAsia="Consolas"/>
          <w:b w:val="0"/>
          <w:i w:val="0"/>
          <w:sz w:val="18"/>
        </w:rPr>
        <w:t>│   ├── GlobalExceptionHandler.java 全局异常处理器</w:t>
      </w:r>
      <w:r>
        <w:rPr>
          <w:rFonts w:ascii="Consolas" w:hAnsi="Consolas" w:eastAsia="Consolas"/>
          <w:b w:val="0"/>
          <w:i w:val="0"/>
          <w:sz w:val="18"/>
        </w:rPr>
        <w:br w:type="textWrapping"/>
      </w:r>
      <w:r>
        <w:rPr>
          <w:rFonts w:ascii="Consolas" w:hAnsi="Consolas" w:eastAsia="Consolas"/>
          <w:b w:val="0"/>
          <w:i w:val="0"/>
          <w:sz w:val="18"/>
        </w:rPr>
        <w:t>│   └── UserContext.java           基于 ThreadLocal 的当前登录用户上下文</w:t>
      </w:r>
      <w:r>
        <w:rPr>
          <w:rFonts w:ascii="Consolas" w:hAnsi="Consolas" w:eastAsia="Consolas"/>
          <w:b w:val="0"/>
          <w:i w:val="0"/>
          <w:sz w:val="18"/>
        </w:rPr>
        <w:br w:type="textWrapping"/>
      </w:r>
      <w:r>
        <w:rPr>
          <w:rFonts w:ascii="Consolas" w:hAnsi="Consolas" w:eastAsia="Consolas"/>
          <w:b w:val="0"/>
          <w:i w:val="0"/>
          <w:sz w:val="18"/>
        </w:rPr>
        <w:t>├── config/</w:t>
      </w:r>
      <w:r>
        <w:rPr>
          <w:rFonts w:ascii="Consolas" w:hAnsi="Consolas" w:eastAsia="Consolas"/>
          <w:b w:val="0"/>
          <w:i w:val="0"/>
          <w:sz w:val="18"/>
        </w:rPr>
        <w:br w:type="textWrapping"/>
      </w:r>
      <w:r>
        <w:rPr>
          <w:rFonts w:ascii="Consolas" w:hAnsi="Consolas" w:eastAsia="Consolas"/>
          <w:b w:val="0"/>
          <w:i w:val="0"/>
          <w:sz w:val="18"/>
        </w:rPr>
        <w:t>│   └── WebMvcConfig.java          注册 JWT 拦截器、静态资源映射、CORS</w:t>
      </w:r>
      <w:r>
        <w:rPr>
          <w:rFonts w:ascii="Consolas" w:hAnsi="Consolas" w:eastAsia="Consolas"/>
          <w:b w:val="0"/>
          <w:i w:val="0"/>
          <w:sz w:val="18"/>
        </w:rPr>
        <w:br w:type="textWrapping"/>
      </w:r>
      <w:r>
        <w:rPr>
          <w:rFonts w:ascii="Consolas" w:hAnsi="Consolas" w:eastAsia="Consolas"/>
          <w:b w:val="0"/>
          <w:i w:val="0"/>
          <w:sz w:val="18"/>
        </w:rPr>
        <w:t>├── interceptor/</w:t>
      </w:r>
      <w:r>
        <w:rPr>
          <w:rFonts w:ascii="Consolas" w:hAnsi="Consolas" w:eastAsia="Consolas"/>
          <w:b w:val="0"/>
          <w:i w:val="0"/>
          <w:sz w:val="18"/>
        </w:rPr>
        <w:br w:type="textWrapping"/>
      </w:r>
      <w:r>
        <w:rPr>
          <w:rFonts w:ascii="Consolas" w:hAnsi="Consolas" w:eastAsia="Consolas"/>
          <w:b w:val="0"/>
          <w:i w:val="0"/>
          <w:sz w:val="18"/>
        </w:rPr>
        <w:t>│   └── JwtInterceptor.java        校验 Token、解析用户、写入 UserContext、放行/拦截</w:t>
      </w:r>
      <w:r>
        <w:rPr>
          <w:rFonts w:ascii="Consolas" w:hAnsi="Consolas" w:eastAsia="Consolas"/>
          <w:b w:val="0"/>
          <w:i w:val="0"/>
          <w:sz w:val="18"/>
        </w:rPr>
        <w:br w:type="textWrapping"/>
      </w:r>
      <w:r>
        <w:rPr>
          <w:rFonts w:ascii="Consolas" w:hAnsi="Consolas" w:eastAsia="Consolas"/>
          <w:b w:val="0"/>
          <w:i w:val="0"/>
          <w:sz w:val="18"/>
        </w:rPr>
        <w:t>├── util/</w:t>
      </w:r>
      <w:r>
        <w:rPr>
          <w:rFonts w:ascii="Consolas" w:hAnsi="Consolas" w:eastAsia="Consolas"/>
          <w:b w:val="0"/>
          <w:i w:val="0"/>
          <w:sz w:val="18"/>
        </w:rPr>
        <w:br w:type="textWrapping"/>
      </w:r>
      <w:r>
        <w:rPr>
          <w:rFonts w:ascii="Consolas" w:hAnsi="Consolas" w:eastAsia="Consolas"/>
          <w:b w:val="0"/>
          <w:i w:val="0"/>
          <w:sz w:val="18"/>
        </w:rPr>
        <w:t>│   ├── JwtUtil.java               生成与解析 JWT</w:t>
      </w:r>
      <w:r>
        <w:rPr>
          <w:rFonts w:ascii="Consolas" w:hAnsi="Consolas" w:eastAsia="Consolas"/>
          <w:b w:val="0"/>
          <w:i w:val="0"/>
          <w:sz w:val="18"/>
        </w:rPr>
        <w:br w:type="textWrapping"/>
      </w:r>
      <w:r>
        <w:rPr>
          <w:rFonts w:ascii="Consolas" w:hAnsi="Consolas" w:eastAsia="Consolas"/>
          <w:b w:val="0"/>
          <w:i w:val="0"/>
          <w:sz w:val="18"/>
        </w:rPr>
        <w:t>│   └── MD5Util.java               MD5 加盐加密</w:t>
      </w:r>
      <w:r>
        <w:rPr>
          <w:rFonts w:ascii="Consolas" w:hAnsi="Consolas" w:eastAsia="Consolas"/>
          <w:b w:val="0"/>
          <w:i w:val="0"/>
          <w:sz w:val="18"/>
        </w:rPr>
        <w:br w:type="textWrapping"/>
      </w:r>
      <w:r>
        <w:rPr>
          <w:rFonts w:ascii="Consolas" w:hAnsi="Consolas" w:eastAsia="Consolas"/>
          <w:b w:val="0"/>
          <w:i w:val="0"/>
          <w:sz w:val="18"/>
        </w:rPr>
        <w:t>├── entity/                        User / Vehicle / Trip / TripOrder / Review</w:t>
      </w:r>
      <w:r>
        <w:rPr>
          <w:rFonts w:ascii="Consolas" w:hAnsi="Consolas" w:eastAsia="Consolas"/>
          <w:b w:val="0"/>
          <w:i w:val="0"/>
          <w:sz w:val="18"/>
        </w:rPr>
        <w:br w:type="textWrapping"/>
      </w:r>
      <w:r>
        <w:rPr>
          <w:rFonts w:ascii="Consolas" w:hAnsi="Consolas" w:eastAsia="Consolas"/>
          <w:b w:val="0"/>
          <w:i w:val="0"/>
          <w:sz w:val="18"/>
        </w:rPr>
        <w:t>│                                  CreditLog / EmergencyContact / TripShare / Message</w:t>
      </w:r>
      <w:r>
        <w:rPr>
          <w:rFonts w:ascii="Consolas" w:hAnsi="Consolas" w:eastAsia="Consolas"/>
          <w:b w:val="0"/>
          <w:i w:val="0"/>
          <w:sz w:val="18"/>
        </w:rPr>
        <w:br w:type="textWrapping"/>
      </w:r>
      <w:r>
        <w:rPr>
          <w:rFonts w:ascii="Consolas" w:hAnsi="Consolas" w:eastAsia="Consolas"/>
          <w:b w:val="0"/>
          <w:i w:val="0"/>
          <w:sz w:val="18"/>
        </w:rPr>
        <w:t>├── dto/                           入参对象，如 RegisterDTO、TripPublishDTO</w:t>
      </w:r>
      <w:r>
        <w:rPr>
          <w:rFonts w:ascii="Consolas" w:hAnsi="Consolas" w:eastAsia="Consolas"/>
          <w:b w:val="0"/>
          <w:i w:val="0"/>
          <w:sz w:val="18"/>
        </w:rPr>
        <w:br w:type="textWrapping"/>
      </w:r>
      <w:r>
        <w:rPr>
          <w:rFonts w:ascii="Consolas" w:hAnsi="Consolas" w:eastAsia="Consolas"/>
          <w:b w:val="0"/>
          <w:i w:val="0"/>
          <w:sz w:val="18"/>
        </w:rPr>
        <w:t>├── vo/                            出参对象，如 TripVO、UserVO</w:t>
      </w:r>
      <w:r>
        <w:rPr>
          <w:rFonts w:ascii="Consolas" w:hAnsi="Consolas" w:eastAsia="Consolas"/>
          <w:b w:val="0"/>
          <w:i w:val="0"/>
          <w:sz w:val="18"/>
        </w:rPr>
        <w:br w:type="textWrapping"/>
      </w:r>
      <w:r>
        <w:rPr>
          <w:rFonts w:ascii="Consolas" w:hAnsi="Consolas" w:eastAsia="Consolas"/>
          <w:b w:val="0"/>
          <w:i w:val="0"/>
          <w:sz w:val="18"/>
        </w:rPr>
        <w:t>├── query/                         查询条件对象，如 TripQuery</w:t>
      </w:r>
      <w:r>
        <w:rPr>
          <w:rFonts w:ascii="Consolas" w:hAnsi="Consolas" w:eastAsia="Consolas"/>
          <w:b w:val="0"/>
          <w:i w:val="0"/>
          <w:sz w:val="18"/>
        </w:rPr>
        <w:br w:type="textWrapping"/>
      </w:r>
      <w:r>
        <w:rPr>
          <w:rFonts w:ascii="Consolas" w:hAnsi="Consolas" w:eastAsia="Consolas"/>
          <w:b w:val="0"/>
          <w:i w:val="0"/>
          <w:sz w:val="18"/>
        </w:rPr>
        <w:t>├── mapper/                        MyBatis Mapper 接口</w:t>
      </w:r>
      <w:r>
        <w:rPr>
          <w:rFonts w:ascii="Consolas" w:hAnsi="Consolas" w:eastAsia="Consolas"/>
          <w:b w:val="0"/>
          <w:i w:val="0"/>
          <w:sz w:val="18"/>
        </w:rPr>
        <w:br w:type="textWrapping"/>
      </w:r>
      <w:r>
        <w:rPr>
          <w:rFonts w:ascii="Consolas" w:hAnsi="Consolas" w:eastAsia="Consolas"/>
          <w:b w:val="0"/>
          <w:i w:val="0"/>
          <w:sz w:val="18"/>
        </w:rPr>
        <w:t>├── service/  +  service/impl/    业务接口与实现</w:t>
      </w:r>
      <w:r>
        <w:rPr>
          <w:rFonts w:ascii="Consolas" w:hAnsi="Consolas" w:eastAsia="Consolas"/>
          <w:b w:val="0"/>
          <w:i w:val="0"/>
          <w:sz w:val="18"/>
        </w:rPr>
        <w:br w:type="textWrapping"/>
      </w:r>
      <w:r>
        <w:rPr>
          <w:rFonts w:ascii="Consolas" w:hAnsi="Consolas" w:eastAsia="Consolas"/>
          <w:b w:val="0"/>
          <w:i w:val="0"/>
          <w:sz w:val="18"/>
        </w:rPr>
        <w:t>└── controller/                    REST 接口</w:t>
      </w:r>
    </w:p>
    <w:p w14:paraId="28DD127A">
      <w:pPr>
        <w:spacing w:before="40" w:after="160" w:line="288" w:lineRule="auto"/>
        <w:jc w:val="center"/>
      </w:pPr>
      <w:r>
        <w:rPr>
          <w:rFonts w:ascii="Times New Roman" w:hAnsi="Times New Roman" w:eastAsia="黑体"/>
          <w:b/>
          <w:i w:val="0"/>
          <w:sz w:val="18"/>
        </w:rPr>
        <w:t>图 3-2  后端包结构图</w:t>
      </w:r>
    </w:p>
    <w:p w14:paraId="3F4B649A">
      <w:pPr>
        <w:spacing w:after="60" w:line="336" w:lineRule="auto"/>
        <w:ind w:firstLine="420"/>
      </w:pPr>
      <w:r>
        <w:rPr>
          <w:rFonts w:ascii="Times New Roman" w:hAnsi="Times New Roman" w:eastAsia="宋体"/>
          <w:b w:val="0"/>
          <w:i w:val="0"/>
          <w:sz w:val="21"/>
        </w:rPr>
        <w:t>包依赖规则：controller → service → mapper → entity；common、util 为全局公共包，任何层均可依赖，但它们不依赖任何业务包；禁止 controller 直接依赖 mapper，禁止 mapper 反向依赖 service。</w:t>
      </w:r>
    </w:p>
    <w:p w14:paraId="4E72415B">
      <w:pPr>
        <w:pStyle w:val="5"/>
        <w:rPr>
          <w:rFonts w:hint="eastAsia" w:ascii="黑体" w:hAnsi="黑体" w:eastAsia="黑体" w:cs="黑体"/>
        </w:rPr>
      </w:pPr>
      <w:r>
        <w:rPr>
          <w:rFonts w:hint="eastAsia" w:ascii="黑体" w:hAnsi="黑体" w:eastAsia="黑体" w:cs="黑体"/>
        </w:rPr>
        <w:t>3.1.3 前端工程结构</w:t>
      </w:r>
    </w:p>
    <w:p w14:paraId="6F974EBC">
      <w:pPr>
        <w:spacing w:before="80" w:after="160" w:line="276" w:lineRule="auto"/>
        <w:ind w:left="400"/>
      </w:pPr>
      <w:r>
        <w:rPr>
          <w:rFonts w:ascii="Consolas" w:hAnsi="Consolas" w:eastAsia="Consolas"/>
          <w:b w:val="0"/>
          <w:i w:val="0"/>
          <w:sz w:val="18"/>
        </w:rPr>
        <w:t>frontend/src</w:t>
      </w:r>
      <w:r>
        <w:rPr>
          <w:rFonts w:ascii="Consolas" w:hAnsi="Consolas" w:eastAsia="Consolas"/>
          <w:b w:val="0"/>
          <w:i w:val="0"/>
          <w:sz w:val="18"/>
        </w:rPr>
        <w:br w:type="textWrapping"/>
      </w:r>
      <w:r>
        <w:rPr>
          <w:rFonts w:ascii="Consolas" w:hAnsi="Consolas" w:eastAsia="Consolas"/>
          <w:b w:val="0"/>
          <w:i w:val="0"/>
          <w:sz w:val="18"/>
        </w:rPr>
        <w:t>├── main.js            应用入口，挂载 Pinia、Router、Element Plus</w:t>
      </w:r>
      <w:r>
        <w:rPr>
          <w:rFonts w:ascii="Consolas" w:hAnsi="Consolas" w:eastAsia="Consolas"/>
          <w:b w:val="0"/>
          <w:i w:val="0"/>
          <w:sz w:val="18"/>
        </w:rPr>
        <w:br w:type="textWrapping"/>
      </w:r>
      <w:r>
        <w:rPr>
          <w:rFonts w:ascii="Consolas" w:hAnsi="Consolas" w:eastAsia="Consolas"/>
          <w:b w:val="0"/>
          <w:i w:val="0"/>
          <w:sz w:val="18"/>
        </w:rPr>
        <w:t>├── App.vue            根组件</w:t>
      </w:r>
      <w:r>
        <w:rPr>
          <w:rFonts w:ascii="Consolas" w:hAnsi="Consolas" w:eastAsia="Consolas"/>
          <w:b w:val="0"/>
          <w:i w:val="0"/>
          <w:sz w:val="18"/>
        </w:rPr>
        <w:br w:type="textWrapping"/>
      </w:r>
      <w:r>
        <w:rPr>
          <w:rFonts w:ascii="Consolas" w:hAnsi="Consolas" w:eastAsia="Consolas"/>
          <w:b w:val="0"/>
          <w:i w:val="0"/>
          <w:sz w:val="18"/>
        </w:rPr>
        <w:t>├── api/               接口封装，按模块拆分：user.js / vehicle.js / trip.js ...</w:t>
      </w:r>
      <w:r>
        <w:rPr>
          <w:rFonts w:ascii="Consolas" w:hAnsi="Consolas" w:eastAsia="Consolas"/>
          <w:b w:val="0"/>
          <w:i w:val="0"/>
          <w:sz w:val="18"/>
        </w:rPr>
        <w:br w:type="textWrapping"/>
      </w:r>
      <w:r>
        <w:rPr>
          <w:rFonts w:ascii="Consolas" w:hAnsi="Consolas" w:eastAsia="Consolas"/>
          <w:b w:val="0"/>
          <w:i w:val="0"/>
          <w:sz w:val="18"/>
        </w:rPr>
        <w:t>│                      统一注入 Token，统一拦截并提示错误</w:t>
      </w:r>
      <w:r>
        <w:rPr>
          <w:rFonts w:ascii="Consolas" w:hAnsi="Consolas" w:eastAsia="Consolas"/>
          <w:b w:val="0"/>
          <w:i w:val="0"/>
          <w:sz w:val="18"/>
        </w:rPr>
        <w:br w:type="textWrapping"/>
      </w:r>
      <w:r>
        <w:rPr>
          <w:rFonts w:ascii="Consolas" w:hAnsi="Consolas" w:eastAsia="Consolas"/>
          <w:b w:val="0"/>
          <w:i w:val="0"/>
          <w:sz w:val="18"/>
        </w:rPr>
        <w:t>├── store/             Pinia 状态，user.js 保存登录用户与 Token</w:t>
      </w:r>
      <w:r>
        <w:rPr>
          <w:rFonts w:ascii="Consolas" w:hAnsi="Consolas" w:eastAsia="Consolas"/>
          <w:b w:val="0"/>
          <w:i w:val="0"/>
          <w:sz w:val="18"/>
        </w:rPr>
        <w:br w:type="textWrapping"/>
      </w:r>
      <w:r>
        <w:rPr>
          <w:rFonts w:ascii="Consolas" w:hAnsi="Consolas" w:eastAsia="Consolas"/>
          <w:b w:val="0"/>
          <w:i w:val="0"/>
          <w:sz w:val="18"/>
        </w:rPr>
        <w:t>├── router/            路由表与全局前置守卫（登录校验、角色校验）</w:t>
      </w:r>
      <w:r>
        <w:rPr>
          <w:rFonts w:ascii="Consolas" w:hAnsi="Consolas" w:eastAsia="Consolas"/>
          <w:b w:val="0"/>
          <w:i w:val="0"/>
          <w:sz w:val="18"/>
        </w:rPr>
        <w:br w:type="textWrapping"/>
      </w:r>
      <w:r>
        <w:rPr>
          <w:rFonts w:ascii="Consolas" w:hAnsi="Consolas" w:eastAsia="Consolas"/>
          <w:b w:val="0"/>
          <w:i w:val="0"/>
          <w:sz w:val="18"/>
        </w:rPr>
        <w:t>├── layout/            主框架：顶部导航 + 侧边菜单 + 内容区</w:t>
      </w:r>
      <w:r>
        <w:rPr>
          <w:rFonts w:ascii="Consolas" w:hAnsi="Consolas" w:eastAsia="Consolas"/>
          <w:b w:val="0"/>
          <w:i w:val="0"/>
          <w:sz w:val="18"/>
        </w:rPr>
        <w:br w:type="textWrapping"/>
      </w:r>
      <w:r>
        <w:rPr>
          <w:rFonts w:ascii="Consolas" w:hAnsi="Consolas" w:eastAsia="Consolas"/>
          <w:b w:val="0"/>
          <w:i w:val="0"/>
          <w:sz w:val="18"/>
        </w:rPr>
        <w:t>├── utils/             日期时间格式化等工具函数</w:t>
      </w:r>
      <w:r>
        <w:rPr>
          <w:rFonts w:ascii="Consolas" w:hAnsi="Consolas" w:eastAsia="Consolas"/>
          <w:b w:val="0"/>
          <w:i w:val="0"/>
          <w:sz w:val="18"/>
        </w:rPr>
        <w:br w:type="textWrapping"/>
      </w:r>
      <w:r>
        <w:rPr>
          <w:rFonts w:ascii="Consolas" w:hAnsi="Consolas" w:eastAsia="Consolas"/>
          <w:b w:val="0"/>
          <w:i w:val="0"/>
          <w:sz w:val="18"/>
        </w:rPr>
        <w:t>└── views/             19 个页面组件，按模块分目录</w:t>
      </w:r>
      <w:r>
        <w:rPr>
          <w:rFonts w:ascii="Consolas" w:hAnsi="Consolas" w:eastAsia="Consolas"/>
          <w:b w:val="0"/>
          <w:i w:val="0"/>
          <w:sz w:val="18"/>
        </w:rPr>
        <w:br w:type="textWrapping"/>
      </w:r>
      <w:r>
        <w:rPr>
          <w:rFonts w:ascii="Consolas" w:hAnsi="Consolas" w:eastAsia="Consolas"/>
          <w:b w:val="0"/>
          <w:i w:val="0"/>
          <w:sz w:val="18"/>
        </w:rPr>
        <w:t xml:space="preserve">    ├── login/         登录、注册</w:t>
      </w:r>
      <w:r>
        <w:rPr>
          <w:rFonts w:ascii="Consolas" w:hAnsi="Consolas" w:eastAsia="Consolas"/>
          <w:b w:val="0"/>
          <w:i w:val="0"/>
          <w:sz w:val="18"/>
        </w:rPr>
        <w:br w:type="textWrapping"/>
      </w:r>
      <w:r>
        <w:rPr>
          <w:rFonts w:ascii="Consolas" w:hAnsi="Consolas" w:eastAsia="Consolas"/>
          <w:b w:val="0"/>
          <w:i w:val="0"/>
          <w:sz w:val="18"/>
        </w:rPr>
        <w:t xml:space="preserve">    ├── user/          个人资料、实名认证、信用分</w:t>
      </w:r>
      <w:r>
        <w:rPr>
          <w:rFonts w:ascii="Consolas" w:hAnsi="Consolas" w:eastAsia="Consolas"/>
          <w:b w:val="0"/>
          <w:i w:val="0"/>
          <w:sz w:val="18"/>
        </w:rPr>
        <w:br w:type="textWrapping"/>
      </w:r>
      <w:r>
        <w:rPr>
          <w:rFonts w:ascii="Consolas" w:hAnsi="Consolas" w:eastAsia="Consolas"/>
          <w:b w:val="0"/>
          <w:i w:val="0"/>
          <w:sz w:val="18"/>
        </w:rPr>
        <w:t xml:space="preserve">    ├── vehicle/       我的车辆</w:t>
      </w:r>
      <w:r>
        <w:rPr>
          <w:rFonts w:ascii="Consolas" w:hAnsi="Consolas" w:eastAsia="Consolas"/>
          <w:b w:val="0"/>
          <w:i w:val="0"/>
          <w:sz w:val="18"/>
        </w:rPr>
        <w:br w:type="textWrapping"/>
      </w:r>
      <w:r>
        <w:rPr>
          <w:rFonts w:ascii="Consolas" w:hAnsi="Consolas" w:eastAsia="Consolas"/>
          <w:b w:val="0"/>
          <w:i w:val="0"/>
          <w:sz w:val="18"/>
        </w:rPr>
        <w:t xml:space="preserve">    ├── trip/          行程大厅、发布行程、行程详情、我的行程</w:t>
      </w:r>
      <w:r>
        <w:rPr>
          <w:rFonts w:ascii="Consolas" w:hAnsi="Consolas" w:eastAsia="Consolas"/>
          <w:b w:val="0"/>
          <w:i w:val="0"/>
          <w:sz w:val="18"/>
        </w:rPr>
        <w:br w:type="textWrapping"/>
      </w:r>
      <w:r>
        <w:rPr>
          <w:rFonts w:ascii="Consolas" w:hAnsi="Consolas" w:eastAsia="Consolas"/>
          <w:b w:val="0"/>
          <w:i w:val="0"/>
          <w:sz w:val="18"/>
        </w:rPr>
        <w:t xml:space="preserve">    ├── order/         我的拼车、收到的申请</w:t>
      </w:r>
      <w:r>
        <w:rPr>
          <w:rFonts w:ascii="Consolas" w:hAnsi="Consolas" w:eastAsia="Consolas"/>
          <w:b w:val="0"/>
          <w:i w:val="0"/>
          <w:sz w:val="18"/>
        </w:rPr>
        <w:br w:type="textWrapping"/>
      </w:r>
      <w:r>
        <w:rPr>
          <w:rFonts w:ascii="Consolas" w:hAnsi="Consolas" w:eastAsia="Consolas"/>
          <w:b w:val="0"/>
          <w:i w:val="0"/>
          <w:sz w:val="18"/>
        </w:rPr>
        <w:t xml:space="preserve">    ├── safe/          安全中心</w:t>
      </w:r>
      <w:r>
        <w:rPr>
          <w:rFonts w:ascii="Consolas" w:hAnsi="Consolas" w:eastAsia="Consolas"/>
          <w:b w:val="0"/>
          <w:i w:val="0"/>
          <w:sz w:val="18"/>
        </w:rPr>
        <w:br w:type="textWrapping"/>
      </w:r>
      <w:r>
        <w:rPr>
          <w:rFonts w:ascii="Consolas" w:hAnsi="Consolas" w:eastAsia="Consolas"/>
          <w:b w:val="0"/>
          <w:i w:val="0"/>
          <w:sz w:val="18"/>
        </w:rPr>
        <w:t xml:space="preserve">    └── admin/         数据看板、用户管理、车辆审核、订单管理、评价管理</w:t>
      </w:r>
    </w:p>
    <w:p w14:paraId="5C65BE04">
      <w:pPr>
        <w:spacing w:before="40" w:after="160" w:line="288" w:lineRule="auto"/>
        <w:jc w:val="center"/>
      </w:pPr>
      <w:r>
        <w:rPr>
          <w:rFonts w:ascii="Times New Roman" w:hAnsi="Times New Roman" w:eastAsia="黑体"/>
          <w:b/>
          <w:i w:val="0"/>
          <w:sz w:val="18"/>
        </w:rPr>
        <w:t>图 3-3  前端工程结构图</w:t>
      </w:r>
    </w:p>
    <w:p w14:paraId="16613C52">
      <w:pPr>
        <w:pStyle w:val="5"/>
        <w:rPr>
          <w:rFonts w:hint="eastAsia" w:ascii="黑体" w:hAnsi="黑体" w:eastAsia="黑体" w:cs="黑体"/>
        </w:rPr>
      </w:pPr>
      <w:r>
        <w:rPr>
          <w:rFonts w:hint="eastAsia" w:ascii="黑体" w:hAnsi="黑体" w:eastAsia="黑体" w:cs="黑体"/>
        </w:rPr>
        <w:t>3.1.4 关键架构决策</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4ADE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shd w:val="clear" w:color="auto" w:fill="DCE6F1"/>
          </w:tcPr>
          <w:p w14:paraId="00E1E8AD">
            <w:pPr>
              <w:spacing w:after="20" w:line="276" w:lineRule="auto"/>
              <w:jc w:val="center"/>
            </w:pPr>
            <w:r>
              <w:rPr>
                <w:rFonts w:ascii="Times New Roman" w:hAnsi="Times New Roman" w:eastAsia="黑体"/>
                <w:b/>
                <w:i w:val="0"/>
                <w:sz w:val="18"/>
                <w:szCs w:val="18"/>
              </w:rPr>
              <w:t>决策点</w:t>
            </w:r>
          </w:p>
        </w:tc>
        <w:tc>
          <w:tcPr>
            <w:tcW w:w="2268" w:type="dxa"/>
            <w:shd w:val="clear" w:color="auto" w:fill="DCE6F1"/>
          </w:tcPr>
          <w:p w14:paraId="061EA72C">
            <w:pPr>
              <w:spacing w:after="20" w:line="276" w:lineRule="auto"/>
              <w:jc w:val="center"/>
            </w:pPr>
            <w:r>
              <w:rPr>
                <w:rFonts w:ascii="Times New Roman" w:hAnsi="Times New Roman" w:eastAsia="黑体"/>
                <w:b/>
                <w:i w:val="0"/>
                <w:sz w:val="18"/>
                <w:szCs w:val="18"/>
              </w:rPr>
              <w:t>选定方案</w:t>
            </w:r>
          </w:p>
        </w:tc>
        <w:tc>
          <w:tcPr>
            <w:tcW w:w="2041" w:type="dxa"/>
            <w:shd w:val="clear" w:color="auto" w:fill="DCE6F1"/>
          </w:tcPr>
          <w:p w14:paraId="6AC9C4CD">
            <w:pPr>
              <w:spacing w:after="20" w:line="276" w:lineRule="auto"/>
              <w:jc w:val="center"/>
            </w:pPr>
            <w:r>
              <w:rPr>
                <w:rFonts w:ascii="Times New Roman" w:hAnsi="Times New Roman" w:eastAsia="黑体"/>
                <w:b/>
                <w:i w:val="0"/>
                <w:sz w:val="18"/>
                <w:szCs w:val="18"/>
              </w:rPr>
              <w:t>备选方案</w:t>
            </w:r>
          </w:p>
        </w:tc>
        <w:tc>
          <w:tcPr>
            <w:tcW w:w="3969" w:type="dxa"/>
            <w:shd w:val="clear" w:color="auto" w:fill="DCE6F1"/>
          </w:tcPr>
          <w:p w14:paraId="73A58545">
            <w:pPr>
              <w:spacing w:after="20" w:line="276" w:lineRule="auto"/>
              <w:jc w:val="center"/>
            </w:pPr>
            <w:r>
              <w:rPr>
                <w:rFonts w:ascii="Times New Roman" w:hAnsi="Times New Roman" w:eastAsia="黑体"/>
                <w:b/>
                <w:i w:val="0"/>
                <w:sz w:val="18"/>
                <w:szCs w:val="18"/>
              </w:rPr>
              <w:t>选择理由</w:t>
            </w:r>
          </w:p>
        </w:tc>
      </w:tr>
      <w:tr w14:paraId="65C5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4627B56">
            <w:pPr>
              <w:spacing w:after="20" w:line="276" w:lineRule="auto"/>
            </w:pPr>
            <w:r>
              <w:rPr>
                <w:rFonts w:ascii="Times New Roman" w:hAnsi="Times New Roman" w:eastAsia="宋体"/>
                <w:b/>
                <w:i w:val="0"/>
                <w:sz w:val="18"/>
                <w:szCs w:val="18"/>
              </w:rPr>
              <w:t>前后端交互方式</w:t>
            </w:r>
          </w:p>
        </w:tc>
        <w:tc>
          <w:tcPr>
            <w:tcW w:w="2268" w:type="dxa"/>
          </w:tcPr>
          <w:p w14:paraId="38E2D622">
            <w:pPr>
              <w:spacing w:after="20" w:line="276" w:lineRule="auto"/>
            </w:pPr>
            <w:r>
              <w:rPr>
                <w:rFonts w:ascii="Times New Roman" w:hAnsi="Times New Roman" w:eastAsia="宋体"/>
                <w:b w:val="0"/>
                <w:i w:val="0"/>
                <w:sz w:val="18"/>
                <w:szCs w:val="18"/>
              </w:rPr>
              <w:t>前后端分离，REST + JSON</w:t>
            </w:r>
          </w:p>
        </w:tc>
        <w:tc>
          <w:tcPr>
            <w:tcW w:w="2041" w:type="dxa"/>
          </w:tcPr>
          <w:p w14:paraId="07CF3CAC">
            <w:pPr>
              <w:spacing w:after="20" w:line="276" w:lineRule="auto"/>
            </w:pPr>
            <w:r>
              <w:rPr>
                <w:rFonts w:ascii="Times New Roman" w:hAnsi="Times New Roman" w:eastAsia="宋体"/>
                <w:b w:val="0"/>
                <w:i w:val="0"/>
                <w:sz w:val="18"/>
                <w:szCs w:val="18"/>
              </w:rPr>
              <w:t>服务端渲染（Thymeleaf + JSP）</w:t>
            </w:r>
          </w:p>
        </w:tc>
        <w:tc>
          <w:tcPr>
            <w:tcW w:w="3969" w:type="dxa"/>
          </w:tcPr>
          <w:p w14:paraId="64B94550">
            <w:pPr>
              <w:spacing w:after="20" w:line="276" w:lineRule="auto"/>
            </w:pPr>
            <w:r>
              <w:rPr>
                <w:rFonts w:ascii="Times New Roman" w:hAnsi="Times New Roman" w:eastAsia="宋体"/>
                <w:b w:val="0"/>
                <w:i w:val="0"/>
                <w:sz w:val="18"/>
                <w:szCs w:val="18"/>
              </w:rPr>
              <w:t>前后端可并行开发；Vue 组件化开发效率高；符合当前主流实践</w:t>
            </w:r>
          </w:p>
        </w:tc>
      </w:tr>
      <w:tr w14:paraId="27DC6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19E119AF">
            <w:pPr>
              <w:spacing w:after="20" w:line="276" w:lineRule="auto"/>
            </w:pPr>
            <w:r>
              <w:rPr>
                <w:rFonts w:ascii="Times New Roman" w:hAnsi="Times New Roman" w:eastAsia="宋体"/>
                <w:b/>
                <w:i w:val="0"/>
                <w:sz w:val="18"/>
                <w:szCs w:val="18"/>
              </w:rPr>
              <w:t>身份鉴权</w:t>
            </w:r>
          </w:p>
        </w:tc>
        <w:tc>
          <w:tcPr>
            <w:tcW w:w="2268" w:type="dxa"/>
          </w:tcPr>
          <w:p w14:paraId="5C7B693F">
            <w:pPr>
              <w:spacing w:after="20" w:line="276" w:lineRule="auto"/>
            </w:pPr>
            <w:r>
              <w:rPr>
                <w:rFonts w:ascii="Times New Roman" w:hAnsi="Times New Roman" w:eastAsia="宋体"/>
                <w:b w:val="0"/>
                <w:i w:val="0"/>
                <w:sz w:val="18"/>
                <w:szCs w:val="18"/>
              </w:rPr>
              <w:t>JWT 无状态令牌</w:t>
            </w:r>
          </w:p>
        </w:tc>
        <w:tc>
          <w:tcPr>
            <w:tcW w:w="2041" w:type="dxa"/>
          </w:tcPr>
          <w:p w14:paraId="32A7F774">
            <w:pPr>
              <w:spacing w:after="20" w:line="276" w:lineRule="auto"/>
            </w:pPr>
            <w:r>
              <w:rPr>
                <w:rFonts w:ascii="Times New Roman" w:hAnsi="Times New Roman" w:eastAsia="宋体"/>
                <w:b w:val="0"/>
                <w:i w:val="0"/>
                <w:sz w:val="18"/>
                <w:szCs w:val="18"/>
              </w:rPr>
              <w:t>Session + Cookie</w:t>
            </w:r>
          </w:p>
        </w:tc>
        <w:tc>
          <w:tcPr>
            <w:tcW w:w="3969" w:type="dxa"/>
          </w:tcPr>
          <w:p w14:paraId="194D2CDD">
            <w:pPr>
              <w:spacing w:after="20" w:line="276" w:lineRule="auto"/>
            </w:pPr>
            <w:r>
              <w:rPr>
                <w:rFonts w:ascii="Times New Roman" w:hAnsi="Times New Roman" w:eastAsia="宋体"/>
                <w:b w:val="0"/>
                <w:i w:val="0"/>
                <w:sz w:val="18"/>
                <w:szCs w:val="18"/>
              </w:rPr>
              <w:t>前后端分离下无状态更简单，服务端无需存储会话，天然适配跨域</w:t>
            </w:r>
          </w:p>
        </w:tc>
      </w:tr>
      <w:tr w14:paraId="77163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6C793D15">
            <w:pPr>
              <w:spacing w:after="20" w:line="276" w:lineRule="auto"/>
            </w:pPr>
            <w:r>
              <w:rPr>
                <w:rFonts w:ascii="Times New Roman" w:hAnsi="Times New Roman" w:eastAsia="宋体"/>
                <w:b/>
                <w:i w:val="0"/>
                <w:sz w:val="18"/>
                <w:szCs w:val="18"/>
              </w:rPr>
              <w:t>密码存储</w:t>
            </w:r>
          </w:p>
        </w:tc>
        <w:tc>
          <w:tcPr>
            <w:tcW w:w="2268" w:type="dxa"/>
          </w:tcPr>
          <w:p w14:paraId="372440DE">
            <w:pPr>
              <w:spacing w:after="20" w:line="276" w:lineRule="auto"/>
            </w:pPr>
            <w:r>
              <w:rPr>
                <w:rFonts w:ascii="Times New Roman" w:hAnsi="Times New Roman" w:eastAsia="宋体"/>
                <w:b w:val="0"/>
                <w:i w:val="0"/>
                <w:sz w:val="18"/>
                <w:szCs w:val="18"/>
              </w:rPr>
              <w:t>MD5 加盐</w:t>
            </w:r>
          </w:p>
        </w:tc>
        <w:tc>
          <w:tcPr>
            <w:tcW w:w="2041" w:type="dxa"/>
          </w:tcPr>
          <w:p w14:paraId="6DDD4EAE">
            <w:pPr>
              <w:spacing w:after="20" w:line="276" w:lineRule="auto"/>
            </w:pPr>
            <w:r>
              <w:rPr>
                <w:rFonts w:ascii="Times New Roman" w:hAnsi="Times New Roman" w:eastAsia="宋体"/>
                <w:b w:val="0"/>
                <w:i w:val="0"/>
                <w:sz w:val="18"/>
                <w:szCs w:val="18"/>
              </w:rPr>
              <w:t>BCrypt</w:t>
            </w:r>
          </w:p>
        </w:tc>
        <w:tc>
          <w:tcPr>
            <w:tcW w:w="3969" w:type="dxa"/>
          </w:tcPr>
          <w:p w14:paraId="0BC29E08">
            <w:pPr>
              <w:spacing w:after="20" w:line="276" w:lineRule="auto"/>
            </w:pPr>
            <w:r>
              <w:rPr>
                <w:rFonts w:ascii="Times New Roman" w:hAnsi="Times New Roman" w:eastAsia="宋体"/>
                <w:b w:val="0"/>
                <w:i w:val="0"/>
                <w:sz w:val="18"/>
                <w:szCs w:val="18"/>
              </w:rPr>
              <w:t>课程环境未引入 Spring Security，MD5 加盐实现简单；已在文档中记录为后续改进点</w:t>
            </w:r>
          </w:p>
        </w:tc>
      </w:tr>
      <w:tr w14:paraId="3D306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4363525A">
            <w:pPr>
              <w:spacing w:after="20" w:line="276" w:lineRule="auto"/>
            </w:pPr>
            <w:r>
              <w:rPr>
                <w:rFonts w:ascii="Times New Roman" w:hAnsi="Times New Roman" w:eastAsia="宋体"/>
                <w:b/>
                <w:i w:val="0"/>
                <w:sz w:val="18"/>
                <w:szCs w:val="18"/>
              </w:rPr>
              <w:t>持久层</w:t>
            </w:r>
          </w:p>
        </w:tc>
        <w:tc>
          <w:tcPr>
            <w:tcW w:w="2268" w:type="dxa"/>
          </w:tcPr>
          <w:p w14:paraId="33DD447A">
            <w:pPr>
              <w:spacing w:after="20" w:line="276" w:lineRule="auto"/>
            </w:pPr>
            <w:r>
              <w:rPr>
                <w:rFonts w:ascii="Times New Roman" w:hAnsi="Times New Roman" w:eastAsia="宋体"/>
                <w:b w:val="0"/>
                <w:i w:val="0"/>
                <w:sz w:val="18"/>
                <w:szCs w:val="18"/>
              </w:rPr>
              <w:t>MyBatis + XML 映射</w:t>
            </w:r>
          </w:p>
        </w:tc>
        <w:tc>
          <w:tcPr>
            <w:tcW w:w="2041" w:type="dxa"/>
          </w:tcPr>
          <w:p w14:paraId="64ABB4CE">
            <w:pPr>
              <w:spacing w:after="20" w:line="276" w:lineRule="auto"/>
            </w:pPr>
            <w:r>
              <w:rPr>
                <w:rFonts w:ascii="Times New Roman" w:hAnsi="Times New Roman" w:eastAsia="宋体"/>
                <w:b w:val="0"/>
                <w:i w:val="0"/>
                <w:sz w:val="18"/>
                <w:szCs w:val="18"/>
              </w:rPr>
              <w:t>JPA / Hibernate</w:t>
            </w:r>
          </w:p>
        </w:tc>
        <w:tc>
          <w:tcPr>
            <w:tcW w:w="3969" w:type="dxa"/>
          </w:tcPr>
          <w:p w14:paraId="00E05247">
            <w:pPr>
              <w:spacing w:after="20" w:line="276" w:lineRule="auto"/>
            </w:pPr>
            <w:r>
              <w:rPr>
                <w:rFonts w:ascii="Times New Roman" w:hAnsi="Times New Roman" w:eastAsia="宋体"/>
                <w:b w:val="0"/>
                <w:i w:val="0"/>
                <w:sz w:val="18"/>
                <w:szCs w:val="18"/>
              </w:rPr>
              <w:t>业务查询条件多变（行程大厅组合检索），手写 SQL 更可控，也便于编写原子扣减语句</w:t>
            </w:r>
          </w:p>
        </w:tc>
      </w:tr>
      <w:tr w14:paraId="1135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0C20900B">
            <w:pPr>
              <w:spacing w:after="20" w:line="276" w:lineRule="auto"/>
            </w:pPr>
            <w:r>
              <w:rPr>
                <w:rFonts w:ascii="Times New Roman" w:hAnsi="Times New Roman" w:eastAsia="宋体"/>
                <w:b/>
                <w:i w:val="0"/>
                <w:sz w:val="18"/>
                <w:szCs w:val="18"/>
              </w:rPr>
              <w:t>并发控制</w:t>
            </w:r>
          </w:p>
        </w:tc>
        <w:tc>
          <w:tcPr>
            <w:tcW w:w="2268" w:type="dxa"/>
          </w:tcPr>
          <w:p w14:paraId="1A1E22BD">
            <w:pPr>
              <w:spacing w:after="20" w:line="276" w:lineRule="auto"/>
            </w:pPr>
            <w:r>
              <w:rPr>
                <w:rFonts w:ascii="Times New Roman" w:hAnsi="Times New Roman" w:eastAsia="宋体"/>
                <w:b w:val="0"/>
                <w:i w:val="0"/>
                <w:sz w:val="18"/>
                <w:szCs w:val="18"/>
              </w:rPr>
              <w:t>数据库原子 UPDATE + InnoDB 行锁</w:t>
            </w:r>
          </w:p>
        </w:tc>
        <w:tc>
          <w:tcPr>
            <w:tcW w:w="2041" w:type="dxa"/>
          </w:tcPr>
          <w:p w14:paraId="1C544CE7">
            <w:pPr>
              <w:spacing w:after="20" w:line="276" w:lineRule="auto"/>
            </w:pPr>
            <w:r>
              <w:rPr>
                <w:rFonts w:ascii="Times New Roman" w:hAnsi="Times New Roman" w:eastAsia="宋体"/>
                <w:b w:val="0"/>
                <w:i w:val="0"/>
                <w:sz w:val="18"/>
                <w:szCs w:val="18"/>
              </w:rPr>
              <w:t>应用层 synchronized / Redis 分布式锁</w:t>
            </w:r>
          </w:p>
        </w:tc>
        <w:tc>
          <w:tcPr>
            <w:tcW w:w="3969" w:type="dxa"/>
          </w:tcPr>
          <w:p w14:paraId="63808DE7">
            <w:pPr>
              <w:spacing w:after="20" w:line="276" w:lineRule="auto"/>
            </w:pPr>
            <w:r>
              <w:rPr>
                <w:rFonts w:ascii="Times New Roman" w:hAnsi="Times New Roman" w:eastAsia="宋体"/>
                <w:b w:val="0"/>
                <w:i w:val="0"/>
                <w:sz w:val="18"/>
                <w:szCs w:val="18"/>
              </w:rPr>
              <w:t>减少一层外部依赖；单机部署下数据库行锁已足够；且锁粒度精确到行，不影响其他行程</w:t>
            </w:r>
          </w:p>
        </w:tc>
      </w:tr>
      <w:tr w14:paraId="7C68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5F67E99B">
            <w:pPr>
              <w:spacing w:after="20" w:line="276" w:lineRule="auto"/>
            </w:pPr>
            <w:r>
              <w:rPr>
                <w:rFonts w:ascii="Times New Roman" w:hAnsi="Times New Roman" w:eastAsia="宋体"/>
                <w:b/>
                <w:i w:val="0"/>
                <w:sz w:val="18"/>
                <w:szCs w:val="18"/>
              </w:rPr>
              <w:t>中间件</w:t>
            </w:r>
          </w:p>
        </w:tc>
        <w:tc>
          <w:tcPr>
            <w:tcW w:w="2268" w:type="dxa"/>
          </w:tcPr>
          <w:p w14:paraId="56A19DF1">
            <w:pPr>
              <w:spacing w:after="20" w:line="276" w:lineRule="auto"/>
            </w:pPr>
            <w:r>
              <w:rPr>
                <w:rFonts w:ascii="Times New Roman" w:hAnsi="Times New Roman" w:eastAsia="宋体"/>
                <w:b w:val="0"/>
                <w:i w:val="0"/>
                <w:sz w:val="18"/>
                <w:szCs w:val="18"/>
              </w:rPr>
              <w:t>不引入</w:t>
            </w:r>
          </w:p>
        </w:tc>
        <w:tc>
          <w:tcPr>
            <w:tcW w:w="2041" w:type="dxa"/>
          </w:tcPr>
          <w:p w14:paraId="3576E40B">
            <w:pPr>
              <w:spacing w:after="20" w:line="276" w:lineRule="auto"/>
            </w:pPr>
            <w:r>
              <w:rPr>
                <w:rFonts w:ascii="Times New Roman" w:hAnsi="Times New Roman" w:eastAsia="宋体"/>
                <w:b w:val="0"/>
                <w:i w:val="0"/>
                <w:sz w:val="18"/>
                <w:szCs w:val="18"/>
              </w:rPr>
              <w:t>Redis + 消息队列</w:t>
            </w:r>
          </w:p>
        </w:tc>
        <w:tc>
          <w:tcPr>
            <w:tcW w:w="3969" w:type="dxa"/>
          </w:tcPr>
          <w:p w14:paraId="6CB41DED">
            <w:pPr>
              <w:spacing w:after="20" w:line="276" w:lineRule="auto"/>
            </w:pPr>
            <w:r>
              <w:rPr>
                <w:rFonts w:ascii="Times New Roman" w:hAnsi="Times New Roman" w:eastAsia="宋体"/>
                <w:b w:val="0"/>
                <w:i w:val="0"/>
                <w:sz w:val="18"/>
                <w:szCs w:val="18"/>
              </w:rPr>
              <w:t>校园场景数据量与并发量小，引入中间件会显著增加部署复杂度与学习成本</w:t>
            </w:r>
          </w:p>
        </w:tc>
      </w:tr>
      <w:tr w14:paraId="37294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Pr>
          <w:p w14:paraId="2C849E9A">
            <w:pPr>
              <w:spacing w:after="20" w:line="276" w:lineRule="auto"/>
            </w:pPr>
            <w:r>
              <w:rPr>
                <w:rFonts w:ascii="Times New Roman" w:hAnsi="Times New Roman" w:eastAsia="宋体"/>
                <w:b/>
                <w:i w:val="0"/>
                <w:sz w:val="18"/>
                <w:szCs w:val="18"/>
              </w:rPr>
              <w:t>图表展示</w:t>
            </w:r>
          </w:p>
        </w:tc>
        <w:tc>
          <w:tcPr>
            <w:tcW w:w="2268" w:type="dxa"/>
          </w:tcPr>
          <w:p w14:paraId="2E6A6425">
            <w:pPr>
              <w:spacing w:after="20" w:line="276" w:lineRule="auto"/>
            </w:pPr>
            <w:r>
              <w:rPr>
                <w:rFonts w:ascii="Times New Roman" w:hAnsi="Times New Roman" w:eastAsia="宋体"/>
                <w:b w:val="0"/>
                <w:i w:val="0"/>
                <w:sz w:val="18"/>
                <w:szCs w:val="18"/>
              </w:rPr>
              <w:t>ECharts 5</w:t>
            </w:r>
          </w:p>
        </w:tc>
        <w:tc>
          <w:tcPr>
            <w:tcW w:w="2041" w:type="dxa"/>
          </w:tcPr>
          <w:p w14:paraId="4325B69F">
            <w:pPr>
              <w:spacing w:after="20" w:line="276" w:lineRule="auto"/>
            </w:pPr>
            <w:r>
              <w:rPr>
                <w:rFonts w:ascii="Times New Roman" w:hAnsi="Times New Roman" w:eastAsia="宋体"/>
                <w:b w:val="0"/>
                <w:i w:val="0"/>
                <w:sz w:val="18"/>
                <w:szCs w:val="18"/>
              </w:rPr>
              <w:t>手写 Canvas</w:t>
            </w:r>
          </w:p>
        </w:tc>
        <w:tc>
          <w:tcPr>
            <w:tcW w:w="3969" w:type="dxa"/>
          </w:tcPr>
          <w:p w14:paraId="448F986E">
            <w:pPr>
              <w:spacing w:after="20" w:line="276" w:lineRule="auto"/>
            </w:pPr>
            <w:r>
              <w:rPr>
                <w:rFonts w:ascii="Times New Roman" w:hAnsi="Times New Roman" w:eastAsia="宋体"/>
                <w:b w:val="0"/>
                <w:i w:val="0"/>
                <w:sz w:val="18"/>
                <w:szCs w:val="18"/>
              </w:rPr>
              <w:t>数据看板需要柱状图与饼图，ECharts 开箱即用</w:t>
            </w:r>
          </w:p>
        </w:tc>
      </w:tr>
    </w:tbl>
    <w:p w14:paraId="620BC39B">
      <w:pPr>
        <w:pStyle w:val="4"/>
        <w:rPr>
          <w:rFonts w:hint="eastAsia" w:ascii="黑体" w:hAnsi="黑体" w:eastAsia="黑体" w:cs="黑体"/>
        </w:rPr>
      </w:pPr>
      <w:r>
        <w:rPr>
          <w:rFonts w:hint="eastAsia" w:ascii="黑体" w:hAnsi="黑体" w:eastAsia="黑体" w:cs="黑体"/>
        </w:rPr>
        <w:t>3.2 用户界面设计</w:t>
      </w:r>
    </w:p>
    <w:p w14:paraId="0A0DEA70">
      <w:pPr>
        <w:pStyle w:val="5"/>
        <w:rPr>
          <w:rFonts w:hint="eastAsia" w:ascii="黑体" w:hAnsi="黑体" w:eastAsia="黑体" w:cs="黑体"/>
        </w:rPr>
      </w:pPr>
      <w:r>
        <w:rPr>
          <w:rFonts w:hint="eastAsia" w:ascii="黑体" w:hAnsi="黑体" w:eastAsia="黑体" w:cs="黑体"/>
        </w:rPr>
        <w:t>3.2.1 界面设计原则</w:t>
      </w:r>
    </w:p>
    <w:p w14:paraId="0A4A0E91">
      <w:pPr>
        <w:spacing w:after="40" w:line="336" w:lineRule="auto"/>
        <w:ind w:left="360" w:hanging="240"/>
      </w:pPr>
      <w:r>
        <w:rPr>
          <w:rFonts w:ascii="Times New Roman" w:hAnsi="Times New Roman" w:eastAsia="宋体"/>
          <w:b w:val="0"/>
          <w:i w:val="0"/>
          <w:sz w:val="21"/>
        </w:rPr>
        <w:t>● 一致性：全站统一使用 Element Plus 组件库，按钮、表格、表单、弹窗样式一致；危险操作（取消行程、封禁用户、删除）统一使用二次确认弹窗。</w:t>
      </w:r>
    </w:p>
    <w:p w14:paraId="2E98DC0F">
      <w:pPr>
        <w:spacing w:after="40" w:line="336" w:lineRule="auto"/>
        <w:ind w:left="360" w:hanging="240"/>
      </w:pPr>
      <w:r>
        <w:rPr>
          <w:rFonts w:ascii="Times New Roman" w:hAnsi="Times New Roman" w:eastAsia="宋体"/>
          <w:b w:val="0"/>
          <w:i w:val="0"/>
          <w:sz w:val="21"/>
        </w:rPr>
        <w:t>● 可反馈：所有异步请求均有 loading 状态与结果提示；表单校验在前端即时反馈，不等到提交后才报错。</w:t>
      </w:r>
    </w:p>
    <w:p w14:paraId="72D76322">
      <w:pPr>
        <w:spacing w:after="40" w:line="336" w:lineRule="auto"/>
        <w:ind w:left="360" w:hanging="240"/>
      </w:pPr>
      <w:r>
        <w:rPr>
          <w:rFonts w:ascii="Times New Roman" w:hAnsi="Times New Roman" w:eastAsia="宋体"/>
          <w:b w:val="0"/>
          <w:i w:val="0"/>
          <w:sz w:val="21"/>
        </w:rPr>
        <w:t>● 可恢复：错误提示明确指出原因与下一步动作（如“剩余座位不足”“请先完成实名认证”），而非笼统的“操作失败”。</w:t>
      </w:r>
    </w:p>
    <w:p w14:paraId="396D947E">
      <w:pPr>
        <w:spacing w:after="40" w:line="336" w:lineRule="auto"/>
        <w:ind w:left="360" w:hanging="240"/>
      </w:pPr>
      <w:r>
        <w:rPr>
          <w:rFonts w:ascii="Times New Roman" w:hAnsi="Times New Roman" w:eastAsia="宋体"/>
          <w:b w:val="0"/>
          <w:i w:val="0"/>
          <w:sz w:val="21"/>
        </w:rPr>
        <w:t>● 状态可见：行程状态、认证状态、审核状态均以带颜色的标签（Tag）呈现，用户无需记忆状态码含义。</w:t>
      </w:r>
    </w:p>
    <w:p w14:paraId="0230860A">
      <w:pPr>
        <w:spacing w:after="40" w:line="336" w:lineRule="auto"/>
        <w:ind w:left="360" w:hanging="240"/>
      </w:pPr>
      <w:r>
        <w:rPr>
          <w:rFonts w:ascii="Times New Roman" w:hAnsi="Times New Roman" w:eastAsia="宋体"/>
          <w:b w:val="0"/>
          <w:i w:val="0"/>
          <w:sz w:val="21"/>
        </w:rPr>
        <w:t>● 最小输入：可自动带出的字段不由用户填写（如类型 1 行程的人均费用由服务端计算）。</w:t>
      </w:r>
    </w:p>
    <w:p w14:paraId="5BC186F1">
      <w:pPr>
        <w:pStyle w:val="5"/>
        <w:rPr>
          <w:rFonts w:hint="eastAsia" w:ascii="黑体" w:hAnsi="黑体" w:eastAsia="黑体" w:cs="黑体"/>
        </w:rPr>
      </w:pPr>
      <w:r>
        <w:rPr>
          <w:rFonts w:hint="eastAsia" w:ascii="黑体" w:hAnsi="黑体" w:eastAsia="黑体" w:cs="黑体"/>
        </w:rPr>
        <w:t>3.2.2 页面清单</w:t>
      </w:r>
    </w:p>
    <w:p w14:paraId="3B765DD2">
      <w:pPr>
        <w:spacing w:after="60" w:line="336" w:lineRule="auto"/>
        <w:ind w:firstLine="420"/>
      </w:pPr>
      <w:r>
        <w:rPr>
          <w:rFonts w:ascii="Times New Roman" w:hAnsi="Times New Roman" w:eastAsia="宋体"/>
          <w:b w:val="0"/>
          <w:i w:val="0"/>
          <w:sz w:val="21"/>
        </w:rPr>
        <w:t>系统共设计 19 个页面，本轮迭代已完成其中 11 个。</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1462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CE6F1"/>
          </w:tcPr>
          <w:p w14:paraId="75D45D52">
            <w:pPr>
              <w:spacing w:after="20" w:line="276" w:lineRule="auto"/>
              <w:jc w:val="center"/>
            </w:pPr>
            <w:r>
              <w:rPr>
                <w:rFonts w:ascii="Times New Roman" w:hAnsi="Times New Roman" w:eastAsia="黑体"/>
                <w:b/>
                <w:i w:val="0"/>
                <w:sz w:val="18"/>
                <w:szCs w:val="18"/>
              </w:rPr>
              <w:t>序号</w:t>
            </w:r>
          </w:p>
        </w:tc>
        <w:tc>
          <w:tcPr>
            <w:tcW w:w="2381" w:type="dxa"/>
            <w:shd w:val="clear" w:color="auto" w:fill="DCE6F1"/>
          </w:tcPr>
          <w:p w14:paraId="7F421F4E">
            <w:pPr>
              <w:spacing w:after="20" w:line="276" w:lineRule="auto"/>
              <w:jc w:val="center"/>
            </w:pPr>
            <w:r>
              <w:rPr>
                <w:rFonts w:ascii="Times New Roman" w:hAnsi="Times New Roman" w:eastAsia="黑体"/>
                <w:b/>
                <w:i w:val="0"/>
                <w:sz w:val="18"/>
                <w:szCs w:val="18"/>
              </w:rPr>
              <w:t>页面名称</w:t>
            </w:r>
          </w:p>
        </w:tc>
        <w:tc>
          <w:tcPr>
            <w:tcW w:w="2268" w:type="dxa"/>
            <w:shd w:val="clear" w:color="auto" w:fill="DCE6F1"/>
          </w:tcPr>
          <w:p w14:paraId="0A45F1A9">
            <w:pPr>
              <w:spacing w:after="20" w:line="276" w:lineRule="auto"/>
              <w:jc w:val="center"/>
            </w:pPr>
            <w:r>
              <w:rPr>
                <w:rFonts w:ascii="Times New Roman" w:hAnsi="Times New Roman" w:eastAsia="黑体"/>
                <w:b/>
                <w:i w:val="0"/>
                <w:sz w:val="18"/>
                <w:szCs w:val="18"/>
              </w:rPr>
              <w:t>路由路径</w:t>
            </w:r>
          </w:p>
        </w:tc>
        <w:tc>
          <w:tcPr>
            <w:tcW w:w="1361" w:type="dxa"/>
            <w:shd w:val="clear" w:color="auto" w:fill="DCE6F1"/>
          </w:tcPr>
          <w:p w14:paraId="429252B7">
            <w:pPr>
              <w:spacing w:after="20" w:line="276" w:lineRule="auto"/>
              <w:jc w:val="center"/>
            </w:pPr>
            <w:r>
              <w:rPr>
                <w:rFonts w:ascii="Times New Roman" w:hAnsi="Times New Roman" w:eastAsia="黑体"/>
                <w:b/>
                <w:i w:val="0"/>
                <w:sz w:val="18"/>
                <w:szCs w:val="18"/>
              </w:rPr>
              <w:t>所属模块</w:t>
            </w:r>
          </w:p>
        </w:tc>
        <w:tc>
          <w:tcPr>
            <w:tcW w:w="1474" w:type="dxa"/>
            <w:shd w:val="clear" w:color="auto" w:fill="DCE6F1"/>
          </w:tcPr>
          <w:p w14:paraId="33FE2726">
            <w:pPr>
              <w:spacing w:after="20" w:line="276" w:lineRule="auto"/>
              <w:jc w:val="center"/>
            </w:pPr>
            <w:r>
              <w:rPr>
                <w:rFonts w:ascii="Times New Roman" w:hAnsi="Times New Roman" w:eastAsia="黑体"/>
                <w:b/>
                <w:i w:val="0"/>
                <w:sz w:val="18"/>
                <w:szCs w:val="18"/>
              </w:rPr>
              <w:t>本轮状态</w:t>
            </w:r>
          </w:p>
        </w:tc>
      </w:tr>
      <w:tr w14:paraId="32409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BFA36AD">
            <w:pPr>
              <w:spacing w:after="20" w:line="276" w:lineRule="auto"/>
              <w:jc w:val="center"/>
            </w:pPr>
            <w:r>
              <w:rPr>
                <w:rFonts w:ascii="Times New Roman" w:hAnsi="Times New Roman" w:eastAsia="宋体"/>
                <w:b w:val="0"/>
                <w:i w:val="0"/>
                <w:sz w:val="18"/>
                <w:szCs w:val="18"/>
              </w:rPr>
              <w:t>1</w:t>
            </w:r>
          </w:p>
        </w:tc>
        <w:tc>
          <w:tcPr>
            <w:tcW w:w="2381" w:type="dxa"/>
          </w:tcPr>
          <w:p w14:paraId="7AE6DEE1">
            <w:pPr>
              <w:spacing w:after="20" w:line="276" w:lineRule="auto"/>
            </w:pPr>
            <w:r>
              <w:rPr>
                <w:rFonts w:ascii="Times New Roman" w:hAnsi="Times New Roman" w:eastAsia="宋体"/>
                <w:b w:val="0"/>
                <w:i w:val="0"/>
                <w:sz w:val="18"/>
                <w:szCs w:val="18"/>
              </w:rPr>
              <w:t>登录页</w:t>
            </w:r>
          </w:p>
        </w:tc>
        <w:tc>
          <w:tcPr>
            <w:tcW w:w="2268" w:type="dxa"/>
          </w:tcPr>
          <w:p w14:paraId="0C93189B">
            <w:pPr>
              <w:spacing w:after="20" w:line="276" w:lineRule="auto"/>
            </w:pPr>
            <w:r>
              <w:rPr>
                <w:rFonts w:ascii="Times New Roman" w:hAnsi="Times New Roman" w:eastAsia="宋体"/>
                <w:b w:val="0"/>
                <w:i w:val="0"/>
                <w:sz w:val="18"/>
                <w:szCs w:val="18"/>
              </w:rPr>
              <w:t>/login</w:t>
            </w:r>
          </w:p>
        </w:tc>
        <w:tc>
          <w:tcPr>
            <w:tcW w:w="1361" w:type="dxa"/>
          </w:tcPr>
          <w:p w14:paraId="7B211811">
            <w:pPr>
              <w:spacing w:after="20" w:line="276" w:lineRule="auto"/>
              <w:jc w:val="center"/>
            </w:pPr>
            <w:r>
              <w:rPr>
                <w:rFonts w:ascii="Times New Roman" w:hAnsi="Times New Roman" w:eastAsia="宋体"/>
                <w:b w:val="0"/>
                <w:i w:val="0"/>
                <w:sz w:val="18"/>
                <w:szCs w:val="18"/>
              </w:rPr>
              <w:t>模块 1</w:t>
            </w:r>
          </w:p>
        </w:tc>
        <w:tc>
          <w:tcPr>
            <w:tcW w:w="1474" w:type="dxa"/>
          </w:tcPr>
          <w:p w14:paraId="45E8B0B9">
            <w:pPr>
              <w:spacing w:after="20" w:line="276" w:lineRule="auto"/>
              <w:jc w:val="center"/>
            </w:pPr>
            <w:r>
              <w:rPr>
                <w:rFonts w:ascii="Times New Roman" w:hAnsi="Times New Roman" w:eastAsia="宋体"/>
                <w:b w:val="0"/>
                <w:i w:val="0"/>
                <w:sz w:val="18"/>
                <w:szCs w:val="18"/>
              </w:rPr>
              <w:t>已完成</w:t>
            </w:r>
          </w:p>
        </w:tc>
      </w:tr>
      <w:tr w14:paraId="192C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011BA10">
            <w:pPr>
              <w:spacing w:after="20" w:line="276" w:lineRule="auto"/>
              <w:jc w:val="center"/>
            </w:pPr>
            <w:r>
              <w:rPr>
                <w:rFonts w:ascii="Times New Roman" w:hAnsi="Times New Roman" w:eastAsia="宋体"/>
                <w:b w:val="0"/>
                <w:i w:val="0"/>
                <w:sz w:val="18"/>
                <w:szCs w:val="18"/>
              </w:rPr>
              <w:t>2</w:t>
            </w:r>
          </w:p>
        </w:tc>
        <w:tc>
          <w:tcPr>
            <w:tcW w:w="2381" w:type="dxa"/>
          </w:tcPr>
          <w:p w14:paraId="440DFBCC">
            <w:pPr>
              <w:spacing w:after="20" w:line="276" w:lineRule="auto"/>
            </w:pPr>
            <w:r>
              <w:rPr>
                <w:rFonts w:ascii="Times New Roman" w:hAnsi="Times New Roman" w:eastAsia="宋体"/>
                <w:b w:val="0"/>
                <w:i w:val="0"/>
                <w:sz w:val="18"/>
                <w:szCs w:val="18"/>
              </w:rPr>
              <w:t>注册页</w:t>
            </w:r>
          </w:p>
        </w:tc>
        <w:tc>
          <w:tcPr>
            <w:tcW w:w="2268" w:type="dxa"/>
          </w:tcPr>
          <w:p w14:paraId="2602B290">
            <w:pPr>
              <w:spacing w:after="20" w:line="276" w:lineRule="auto"/>
            </w:pPr>
            <w:r>
              <w:rPr>
                <w:rFonts w:ascii="Times New Roman" w:hAnsi="Times New Roman" w:eastAsia="宋体"/>
                <w:b w:val="0"/>
                <w:i w:val="0"/>
                <w:sz w:val="18"/>
                <w:szCs w:val="18"/>
              </w:rPr>
              <w:t>/register</w:t>
            </w:r>
          </w:p>
        </w:tc>
        <w:tc>
          <w:tcPr>
            <w:tcW w:w="1361" w:type="dxa"/>
          </w:tcPr>
          <w:p w14:paraId="6FDB08E1">
            <w:pPr>
              <w:spacing w:after="20" w:line="276" w:lineRule="auto"/>
              <w:jc w:val="center"/>
            </w:pPr>
            <w:r>
              <w:rPr>
                <w:rFonts w:ascii="Times New Roman" w:hAnsi="Times New Roman" w:eastAsia="宋体"/>
                <w:b w:val="0"/>
                <w:i w:val="0"/>
                <w:sz w:val="18"/>
                <w:szCs w:val="18"/>
              </w:rPr>
              <w:t>模块 1</w:t>
            </w:r>
          </w:p>
        </w:tc>
        <w:tc>
          <w:tcPr>
            <w:tcW w:w="1474" w:type="dxa"/>
          </w:tcPr>
          <w:p w14:paraId="201045C9">
            <w:pPr>
              <w:spacing w:after="20" w:line="276" w:lineRule="auto"/>
              <w:jc w:val="center"/>
            </w:pPr>
            <w:r>
              <w:rPr>
                <w:rFonts w:ascii="Times New Roman" w:hAnsi="Times New Roman" w:eastAsia="宋体"/>
                <w:b w:val="0"/>
                <w:i w:val="0"/>
                <w:sz w:val="18"/>
                <w:szCs w:val="18"/>
              </w:rPr>
              <w:t>已完成</w:t>
            </w:r>
          </w:p>
        </w:tc>
      </w:tr>
      <w:tr w14:paraId="4E4D7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45BAAB">
            <w:pPr>
              <w:spacing w:after="20" w:line="276" w:lineRule="auto"/>
              <w:jc w:val="center"/>
            </w:pPr>
            <w:r>
              <w:rPr>
                <w:rFonts w:ascii="Times New Roman" w:hAnsi="Times New Roman" w:eastAsia="宋体"/>
                <w:b w:val="0"/>
                <w:i w:val="0"/>
                <w:sz w:val="18"/>
                <w:szCs w:val="18"/>
              </w:rPr>
              <w:t>3</w:t>
            </w:r>
          </w:p>
        </w:tc>
        <w:tc>
          <w:tcPr>
            <w:tcW w:w="2381" w:type="dxa"/>
          </w:tcPr>
          <w:p w14:paraId="01BD3A5D">
            <w:pPr>
              <w:spacing w:after="20" w:line="276" w:lineRule="auto"/>
            </w:pPr>
            <w:r>
              <w:rPr>
                <w:rFonts w:ascii="Times New Roman" w:hAnsi="Times New Roman" w:eastAsia="宋体"/>
                <w:b w:val="0"/>
                <w:i w:val="0"/>
                <w:sz w:val="18"/>
                <w:szCs w:val="18"/>
              </w:rPr>
              <w:t>个人资料页</w:t>
            </w:r>
          </w:p>
        </w:tc>
        <w:tc>
          <w:tcPr>
            <w:tcW w:w="2268" w:type="dxa"/>
          </w:tcPr>
          <w:p w14:paraId="25CACA74">
            <w:pPr>
              <w:spacing w:after="20" w:line="276" w:lineRule="auto"/>
            </w:pPr>
            <w:r>
              <w:rPr>
                <w:rFonts w:ascii="Times New Roman" w:hAnsi="Times New Roman" w:eastAsia="宋体"/>
                <w:b w:val="0"/>
                <w:i w:val="0"/>
                <w:sz w:val="18"/>
                <w:szCs w:val="18"/>
              </w:rPr>
              <w:t>/profile</w:t>
            </w:r>
          </w:p>
        </w:tc>
        <w:tc>
          <w:tcPr>
            <w:tcW w:w="1361" w:type="dxa"/>
          </w:tcPr>
          <w:p w14:paraId="0261BC0E">
            <w:pPr>
              <w:spacing w:after="20" w:line="276" w:lineRule="auto"/>
              <w:jc w:val="center"/>
            </w:pPr>
            <w:r>
              <w:rPr>
                <w:rFonts w:ascii="Times New Roman" w:hAnsi="Times New Roman" w:eastAsia="宋体"/>
                <w:b w:val="0"/>
                <w:i w:val="0"/>
                <w:sz w:val="18"/>
                <w:szCs w:val="18"/>
              </w:rPr>
              <w:t>模块 1</w:t>
            </w:r>
          </w:p>
        </w:tc>
        <w:tc>
          <w:tcPr>
            <w:tcW w:w="1474" w:type="dxa"/>
          </w:tcPr>
          <w:p w14:paraId="7A682ED1">
            <w:pPr>
              <w:spacing w:after="20" w:line="276" w:lineRule="auto"/>
              <w:jc w:val="center"/>
            </w:pPr>
            <w:r>
              <w:rPr>
                <w:rFonts w:ascii="Times New Roman" w:hAnsi="Times New Roman" w:eastAsia="宋体"/>
                <w:b w:val="0"/>
                <w:i w:val="0"/>
                <w:sz w:val="18"/>
                <w:szCs w:val="18"/>
              </w:rPr>
              <w:t>已完成</w:t>
            </w:r>
          </w:p>
        </w:tc>
      </w:tr>
      <w:tr w14:paraId="441B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873698D">
            <w:pPr>
              <w:spacing w:after="20" w:line="276" w:lineRule="auto"/>
              <w:jc w:val="center"/>
            </w:pPr>
            <w:r>
              <w:rPr>
                <w:rFonts w:ascii="Times New Roman" w:hAnsi="Times New Roman" w:eastAsia="宋体"/>
                <w:b w:val="0"/>
                <w:i w:val="0"/>
                <w:sz w:val="18"/>
                <w:szCs w:val="18"/>
              </w:rPr>
              <w:t>4</w:t>
            </w:r>
          </w:p>
        </w:tc>
        <w:tc>
          <w:tcPr>
            <w:tcW w:w="2381" w:type="dxa"/>
          </w:tcPr>
          <w:p w14:paraId="10220C1F">
            <w:pPr>
              <w:spacing w:after="20" w:line="276" w:lineRule="auto"/>
            </w:pPr>
            <w:r>
              <w:rPr>
                <w:rFonts w:ascii="Times New Roman" w:hAnsi="Times New Roman" w:eastAsia="宋体"/>
                <w:b w:val="0"/>
                <w:i w:val="0"/>
                <w:sz w:val="18"/>
                <w:szCs w:val="18"/>
              </w:rPr>
              <w:t>实名认证页</w:t>
            </w:r>
          </w:p>
        </w:tc>
        <w:tc>
          <w:tcPr>
            <w:tcW w:w="2268" w:type="dxa"/>
          </w:tcPr>
          <w:p w14:paraId="06B81FB7">
            <w:pPr>
              <w:spacing w:after="20" w:line="276" w:lineRule="auto"/>
            </w:pPr>
            <w:r>
              <w:rPr>
                <w:rFonts w:ascii="Times New Roman" w:hAnsi="Times New Roman" w:eastAsia="宋体"/>
                <w:b w:val="0"/>
                <w:i w:val="0"/>
                <w:sz w:val="18"/>
                <w:szCs w:val="18"/>
              </w:rPr>
              <w:t>/auth</w:t>
            </w:r>
          </w:p>
        </w:tc>
        <w:tc>
          <w:tcPr>
            <w:tcW w:w="1361" w:type="dxa"/>
          </w:tcPr>
          <w:p w14:paraId="301C973D">
            <w:pPr>
              <w:spacing w:after="20" w:line="276" w:lineRule="auto"/>
              <w:jc w:val="center"/>
            </w:pPr>
            <w:r>
              <w:rPr>
                <w:rFonts w:ascii="Times New Roman" w:hAnsi="Times New Roman" w:eastAsia="宋体"/>
                <w:b w:val="0"/>
                <w:i w:val="0"/>
                <w:sz w:val="18"/>
                <w:szCs w:val="18"/>
              </w:rPr>
              <w:t>模块 1</w:t>
            </w:r>
          </w:p>
        </w:tc>
        <w:tc>
          <w:tcPr>
            <w:tcW w:w="1474" w:type="dxa"/>
          </w:tcPr>
          <w:p w14:paraId="108C3116">
            <w:pPr>
              <w:spacing w:after="20" w:line="276" w:lineRule="auto"/>
              <w:jc w:val="center"/>
            </w:pPr>
            <w:r>
              <w:rPr>
                <w:rFonts w:ascii="Times New Roman" w:hAnsi="Times New Roman" w:eastAsia="宋体"/>
                <w:b w:val="0"/>
                <w:i w:val="0"/>
                <w:sz w:val="18"/>
                <w:szCs w:val="18"/>
              </w:rPr>
              <w:t>已完成</w:t>
            </w:r>
          </w:p>
        </w:tc>
      </w:tr>
      <w:tr w14:paraId="6884D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909B81E">
            <w:pPr>
              <w:spacing w:after="20" w:line="276" w:lineRule="auto"/>
              <w:jc w:val="center"/>
            </w:pPr>
            <w:r>
              <w:rPr>
                <w:rFonts w:ascii="Times New Roman" w:hAnsi="Times New Roman" w:eastAsia="宋体"/>
                <w:b w:val="0"/>
                <w:i w:val="0"/>
                <w:sz w:val="18"/>
                <w:szCs w:val="18"/>
              </w:rPr>
              <w:t>5</w:t>
            </w:r>
          </w:p>
        </w:tc>
        <w:tc>
          <w:tcPr>
            <w:tcW w:w="2381" w:type="dxa"/>
          </w:tcPr>
          <w:p w14:paraId="7195B741">
            <w:pPr>
              <w:spacing w:after="20" w:line="276" w:lineRule="auto"/>
            </w:pPr>
            <w:r>
              <w:rPr>
                <w:rFonts w:ascii="Times New Roman" w:hAnsi="Times New Roman" w:eastAsia="宋体"/>
                <w:b w:val="0"/>
                <w:i w:val="0"/>
                <w:sz w:val="18"/>
                <w:szCs w:val="18"/>
              </w:rPr>
              <w:t>我的车辆页</w:t>
            </w:r>
          </w:p>
        </w:tc>
        <w:tc>
          <w:tcPr>
            <w:tcW w:w="2268" w:type="dxa"/>
          </w:tcPr>
          <w:p w14:paraId="53B677A2">
            <w:pPr>
              <w:spacing w:after="20" w:line="276" w:lineRule="auto"/>
            </w:pPr>
            <w:r>
              <w:rPr>
                <w:rFonts w:ascii="Times New Roman" w:hAnsi="Times New Roman" w:eastAsia="宋体"/>
                <w:b w:val="0"/>
                <w:i w:val="0"/>
                <w:sz w:val="18"/>
                <w:szCs w:val="18"/>
              </w:rPr>
              <w:t>/vehicle</w:t>
            </w:r>
          </w:p>
        </w:tc>
        <w:tc>
          <w:tcPr>
            <w:tcW w:w="1361" w:type="dxa"/>
          </w:tcPr>
          <w:p w14:paraId="0B86FF67">
            <w:pPr>
              <w:spacing w:after="20" w:line="276" w:lineRule="auto"/>
              <w:jc w:val="center"/>
            </w:pPr>
            <w:r>
              <w:rPr>
                <w:rFonts w:ascii="Times New Roman" w:hAnsi="Times New Roman" w:eastAsia="宋体"/>
                <w:b w:val="0"/>
                <w:i w:val="0"/>
                <w:sz w:val="18"/>
                <w:szCs w:val="18"/>
              </w:rPr>
              <w:t>模块 2</w:t>
            </w:r>
          </w:p>
        </w:tc>
        <w:tc>
          <w:tcPr>
            <w:tcW w:w="1474" w:type="dxa"/>
          </w:tcPr>
          <w:p w14:paraId="7AC11F5B">
            <w:pPr>
              <w:spacing w:after="20" w:line="276" w:lineRule="auto"/>
              <w:jc w:val="center"/>
            </w:pPr>
            <w:r>
              <w:rPr>
                <w:rFonts w:ascii="Times New Roman" w:hAnsi="Times New Roman" w:eastAsia="宋体"/>
                <w:b w:val="0"/>
                <w:i w:val="0"/>
                <w:sz w:val="18"/>
                <w:szCs w:val="18"/>
              </w:rPr>
              <w:t>已完成</w:t>
            </w:r>
          </w:p>
        </w:tc>
      </w:tr>
      <w:tr w14:paraId="22EAA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FA9CE62">
            <w:pPr>
              <w:spacing w:after="20" w:line="276" w:lineRule="auto"/>
              <w:jc w:val="center"/>
            </w:pPr>
            <w:r>
              <w:rPr>
                <w:rFonts w:ascii="Times New Roman" w:hAnsi="Times New Roman" w:eastAsia="宋体"/>
                <w:b w:val="0"/>
                <w:i w:val="0"/>
                <w:sz w:val="18"/>
                <w:szCs w:val="18"/>
              </w:rPr>
              <w:t>6</w:t>
            </w:r>
          </w:p>
        </w:tc>
        <w:tc>
          <w:tcPr>
            <w:tcW w:w="2381" w:type="dxa"/>
          </w:tcPr>
          <w:p w14:paraId="211A49F4">
            <w:pPr>
              <w:spacing w:after="20" w:line="276" w:lineRule="auto"/>
            </w:pPr>
            <w:r>
              <w:rPr>
                <w:rFonts w:ascii="Times New Roman" w:hAnsi="Times New Roman" w:eastAsia="宋体"/>
                <w:b w:val="0"/>
                <w:i w:val="0"/>
                <w:sz w:val="18"/>
                <w:szCs w:val="18"/>
              </w:rPr>
              <w:t>行程大厅</w:t>
            </w:r>
          </w:p>
        </w:tc>
        <w:tc>
          <w:tcPr>
            <w:tcW w:w="2268" w:type="dxa"/>
          </w:tcPr>
          <w:p w14:paraId="44455AE7">
            <w:pPr>
              <w:spacing w:after="20" w:line="276" w:lineRule="auto"/>
            </w:pPr>
            <w:r>
              <w:rPr>
                <w:rFonts w:ascii="Times New Roman" w:hAnsi="Times New Roman" w:eastAsia="宋体"/>
                <w:b w:val="0"/>
                <w:i w:val="0"/>
                <w:sz w:val="18"/>
                <w:szCs w:val="18"/>
              </w:rPr>
              <w:t>/trips</w:t>
            </w:r>
          </w:p>
        </w:tc>
        <w:tc>
          <w:tcPr>
            <w:tcW w:w="1361" w:type="dxa"/>
          </w:tcPr>
          <w:p w14:paraId="3C6BEBF1">
            <w:pPr>
              <w:spacing w:after="20" w:line="276" w:lineRule="auto"/>
              <w:jc w:val="center"/>
            </w:pPr>
            <w:r>
              <w:rPr>
                <w:rFonts w:ascii="Times New Roman" w:hAnsi="Times New Roman" w:eastAsia="宋体"/>
                <w:b w:val="0"/>
                <w:i w:val="0"/>
                <w:sz w:val="18"/>
                <w:szCs w:val="18"/>
              </w:rPr>
              <w:t>模块 3</w:t>
            </w:r>
          </w:p>
        </w:tc>
        <w:tc>
          <w:tcPr>
            <w:tcW w:w="1474" w:type="dxa"/>
          </w:tcPr>
          <w:p w14:paraId="4655E041">
            <w:pPr>
              <w:spacing w:after="20" w:line="276" w:lineRule="auto"/>
              <w:jc w:val="center"/>
            </w:pPr>
            <w:r>
              <w:rPr>
                <w:rFonts w:ascii="Times New Roman" w:hAnsi="Times New Roman" w:eastAsia="宋体"/>
                <w:b w:val="0"/>
                <w:i w:val="0"/>
                <w:sz w:val="18"/>
                <w:szCs w:val="18"/>
              </w:rPr>
              <w:t>已完成</w:t>
            </w:r>
          </w:p>
        </w:tc>
      </w:tr>
      <w:tr w14:paraId="4862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192570B">
            <w:pPr>
              <w:spacing w:after="20" w:line="276" w:lineRule="auto"/>
              <w:jc w:val="center"/>
            </w:pPr>
            <w:r>
              <w:rPr>
                <w:rFonts w:ascii="Times New Roman" w:hAnsi="Times New Roman" w:eastAsia="宋体"/>
                <w:b w:val="0"/>
                <w:i w:val="0"/>
                <w:sz w:val="18"/>
                <w:szCs w:val="18"/>
              </w:rPr>
              <w:t>7</w:t>
            </w:r>
          </w:p>
        </w:tc>
        <w:tc>
          <w:tcPr>
            <w:tcW w:w="2381" w:type="dxa"/>
          </w:tcPr>
          <w:p w14:paraId="508D4ED8">
            <w:pPr>
              <w:spacing w:after="20" w:line="276" w:lineRule="auto"/>
            </w:pPr>
            <w:r>
              <w:rPr>
                <w:rFonts w:ascii="Times New Roman" w:hAnsi="Times New Roman" w:eastAsia="宋体"/>
                <w:b w:val="0"/>
                <w:i w:val="0"/>
                <w:sz w:val="18"/>
                <w:szCs w:val="18"/>
              </w:rPr>
              <w:t>发布行程页</w:t>
            </w:r>
          </w:p>
        </w:tc>
        <w:tc>
          <w:tcPr>
            <w:tcW w:w="2268" w:type="dxa"/>
          </w:tcPr>
          <w:p w14:paraId="580A447D">
            <w:pPr>
              <w:spacing w:after="20" w:line="276" w:lineRule="auto"/>
            </w:pPr>
            <w:r>
              <w:rPr>
                <w:rFonts w:ascii="Times New Roman" w:hAnsi="Times New Roman" w:eastAsia="宋体"/>
                <w:b w:val="0"/>
                <w:i w:val="0"/>
                <w:sz w:val="18"/>
                <w:szCs w:val="18"/>
              </w:rPr>
              <w:t>/trip/publish</w:t>
            </w:r>
          </w:p>
        </w:tc>
        <w:tc>
          <w:tcPr>
            <w:tcW w:w="1361" w:type="dxa"/>
          </w:tcPr>
          <w:p w14:paraId="32BB0FC7">
            <w:pPr>
              <w:spacing w:after="20" w:line="276" w:lineRule="auto"/>
              <w:jc w:val="center"/>
            </w:pPr>
            <w:r>
              <w:rPr>
                <w:rFonts w:ascii="Times New Roman" w:hAnsi="Times New Roman" w:eastAsia="宋体"/>
                <w:b w:val="0"/>
                <w:i w:val="0"/>
                <w:sz w:val="18"/>
                <w:szCs w:val="18"/>
              </w:rPr>
              <w:t>模块 3</w:t>
            </w:r>
          </w:p>
        </w:tc>
        <w:tc>
          <w:tcPr>
            <w:tcW w:w="1474" w:type="dxa"/>
          </w:tcPr>
          <w:p w14:paraId="01E40A65">
            <w:pPr>
              <w:spacing w:after="20" w:line="276" w:lineRule="auto"/>
              <w:jc w:val="center"/>
            </w:pPr>
            <w:r>
              <w:rPr>
                <w:rFonts w:ascii="Times New Roman" w:hAnsi="Times New Roman" w:eastAsia="宋体"/>
                <w:b w:val="0"/>
                <w:i w:val="0"/>
                <w:sz w:val="18"/>
                <w:szCs w:val="18"/>
              </w:rPr>
              <w:t>已完成</w:t>
            </w:r>
          </w:p>
        </w:tc>
      </w:tr>
      <w:tr w14:paraId="1C624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C074BBD">
            <w:pPr>
              <w:spacing w:after="20" w:line="276" w:lineRule="auto"/>
              <w:jc w:val="center"/>
            </w:pPr>
            <w:r>
              <w:rPr>
                <w:rFonts w:ascii="Times New Roman" w:hAnsi="Times New Roman" w:eastAsia="宋体"/>
                <w:b w:val="0"/>
                <w:i w:val="0"/>
                <w:sz w:val="18"/>
                <w:szCs w:val="18"/>
              </w:rPr>
              <w:t>8</w:t>
            </w:r>
          </w:p>
        </w:tc>
        <w:tc>
          <w:tcPr>
            <w:tcW w:w="2381" w:type="dxa"/>
          </w:tcPr>
          <w:p w14:paraId="175F51CA">
            <w:pPr>
              <w:spacing w:after="20" w:line="276" w:lineRule="auto"/>
            </w:pPr>
            <w:r>
              <w:rPr>
                <w:rFonts w:ascii="Times New Roman" w:hAnsi="Times New Roman" w:eastAsia="宋体"/>
                <w:b w:val="0"/>
                <w:i w:val="0"/>
                <w:sz w:val="18"/>
                <w:szCs w:val="18"/>
              </w:rPr>
              <w:t>行程详情页</w:t>
            </w:r>
          </w:p>
        </w:tc>
        <w:tc>
          <w:tcPr>
            <w:tcW w:w="2268" w:type="dxa"/>
          </w:tcPr>
          <w:p w14:paraId="264945C0">
            <w:pPr>
              <w:spacing w:after="20" w:line="276" w:lineRule="auto"/>
            </w:pPr>
            <w:r>
              <w:rPr>
                <w:rFonts w:ascii="Times New Roman" w:hAnsi="Times New Roman" w:eastAsia="宋体"/>
                <w:b w:val="0"/>
                <w:i w:val="0"/>
                <w:sz w:val="18"/>
                <w:szCs w:val="18"/>
              </w:rPr>
              <w:t>/trip/:id</w:t>
            </w:r>
          </w:p>
        </w:tc>
        <w:tc>
          <w:tcPr>
            <w:tcW w:w="1361" w:type="dxa"/>
          </w:tcPr>
          <w:p w14:paraId="46E84C80">
            <w:pPr>
              <w:spacing w:after="20" w:line="276" w:lineRule="auto"/>
              <w:jc w:val="center"/>
            </w:pPr>
            <w:r>
              <w:rPr>
                <w:rFonts w:ascii="Times New Roman" w:hAnsi="Times New Roman" w:eastAsia="宋体"/>
                <w:b w:val="0"/>
                <w:i w:val="0"/>
                <w:sz w:val="18"/>
                <w:szCs w:val="18"/>
              </w:rPr>
              <w:t>模块 3</w:t>
            </w:r>
          </w:p>
        </w:tc>
        <w:tc>
          <w:tcPr>
            <w:tcW w:w="1474" w:type="dxa"/>
          </w:tcPr>
          <w:p w14:paraId="0415AE19">
            <w:pPr>
              <w:spacing w:after="20" w:line="276" w:lineRule="auto"/>
              <w:jc w:val="center"/>
            </w:pPr>
            <w:r>
              <w:rPr>
                <w:rFonts w:ascii="Times New Roman" w:hAnsi="Times New Roman" w:eastAsia="宋体"/>
                <w:b w:val="0"/>
                <w:i w:val="0"/>
                <w:sz w:val="18"/>
                <w:szCs w:val="18"/>
              </w:rPr>
              <w:t>已完成</w:t>
            </w:r>
          </w:p>
        </w:tc>
      </w:tr>
      <w:tr w14:paraId="13C5C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914324D">
            <w:pPr>
              <w:spacing w:after="20" w:line="276" w:lineRule="auto"/>
              <w:jc w:val="center"/>
            </w:pPr>
            <w:r>
              <w:rPr>
                <w:rFonts w:ascii="Times New Roman" w:hAnsi="Times New Roman" w:eastAsia="宋体"/>
                <w:b w:val="0"/>
                <w:i w:val="0"/>
                <w:sz w:val="18"/>
                <w:szCs w:val="18"/>
              </w:rPr>
              <w:t>9</w:t>
            </w:r>
          </w:p>
        </w:tc>
        <w:tc>
          <w:tcPr>
            <w:tcW w:w="2381" w:type="dxa"/>
          </w:tcPr>
          <w:p w14:paraId="0B5C7D60">
            <w:pPr>
              <w:spacing w:after="20" w:line="276" w:lineRule="auto"/>
            </w:pPr>
            <w:r>
              <w:rPr>
                <w:rFonts w:ascii="Times New Roman" w:hAnsi="Times New Roman" w:eastAsia="宋体"/>
                <w:b w:val="0"/>
                <w:i w:val="0"/>
                <w:sz w:val="18"/>
                <w:szCs w:val="18"/>
              </w:rPr>
              <w:t>我的行程页</w:t>
            </w:r>
          </w:p>
        </w:tc>
        <w:tc>
          <w:tcPr>
            <w:tcW w:w="2268" w:type="dxa"/>
          </w:tcPr>
          <w:p w14:paraId="3F2929E0">
            <w:pPr>
              <w:spacing w:after="20" w:line="276" w:lineRule="auto"/>
            </w:pPr>
            <w:r>
              <w:rPr>
                <w:rFonts w:ascii="Times New Roman" w:hAnsi="Times New Roman" w:eastAsia="宋体"/>
                <w:b w:val="0"/>
                <w:i w:val="0"/>
                <w:sz w:val="18"/>
                <w:szCs w:val="18"/>
              </w:rPr>
              <w:t>/my/trips</w:t>
            </w:r>
          </w:p>
        </w:tc>
        <w:tc>
          <w:tcPr>
            <w:tcW w:w="1361" w:type="dxa"/>
          </w:tcPr>
          <w:p w14:paraId="3C05F87A">
            <w:pPr>
              <w:spacing w:after="20" w:line="276" w:lineRule="auto"/>
              <w:jc w:val="center"/>
            </w:pPr>
            <w:r>
              <w:rPr>
                <w:rFonts w:ascii="Times New Roman" w:hAnsi="Times New Roman" w:eastAsia="宋体"/>
                <w:b w:val="0"/>
                <w:i w:val="0"/>
                <w:sz w:val="18"/>
                <w:szCs w:val="18"/>
              </w:rPr>
              <w:t>模块 3</w:t>
            </w:r>
          </w:p>
        </w:tc>
        <w:tc>
          <w:tcPr>
            <w:tcW w:w="1474" w:type="dxa"/>
          </w:tcPr>
          <w:p w14:paraId="0FCC2864">
            <w:pPr>
              <w:spacing w:after="20" w:line="276" w:lineRule="auto"/>
              <w:jc w:val="center"/>
            </w:pPr>
            <w:r>
              <w:rPr>
                <w:rFonts w:ascii="Times New Roman" w:hAnsi="Times New Roman" w:eastAsia="宋体"/>
                <w:b w:val="0"/>
                <w:i w:val="0"/>
                <w:sz w:val="18"/>
                <w:szCs w:val="18"/>
              </w:rPr>
              <w:t>已完成</w:t>
            </w:r>
          </w:p>
        </w:tc>
      </w:tr>
      <w:tr w14:paraId="1CE0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79257EA">
            <w:pPr>
              <w:spacing w:after="20" w:line="276" w:lineRule="auto"/>
              <w:jc w:val="center"/>
            </w:pPr>
            <w:r>
              <w:rPr>
                <w:rFonts w:ascii="Times New Roman" w:hAnsi="Times New Roman" w:eastAsia="宋体"/>
                <w:b w:val="0"/>
                <w:i w:val="0"/>
                <w:sz w:val="18"/>
                <w:szCs w:val="18"/>
              </w:rPr>
              <w:t>10</w:t>
            </w:r>
          </w:p>
        </w:tc>
        <w:tc>
          <w:tcPr>
            <w:tcW w:w="2381" w:type="dxa"/>
          </w:tcPr>
          <w:p w14:paraId="56B10E5D">
            <w:pPr>
              <w:spacing w:after="20" w:line="276" w:lineRule="auto"/>
            </w:pPr>
            <w:r>
              <w:rPr>
                <w:rFonts w:ascii="Times New Roman" w:hAnsi="Times New Roman" w:eastAsia="宋体"/>
                <w:b w:val="0"/>
                <w:i w:val="0"/>
                <w:sz w:val="18"/>
                <w:szCs w:val="18"/>
              </w:rPr>
              <w:t>管理端 - 用户管理</w:t>
            </w:r>
          </w:p>
        </w:tc>
        <w:tc>
          <w:tcPr>
            <w:tcW w:w="2268" w:type="dxa"/>
          </w:tcPr>
          <w:p w14:paraId="701B52A9">
            <w:pPr>
              <w:spacing w:after="20" w:line="276" w:lineRule="auto"/>
            </w:pPr>
            <w:r>
              <w:rPr>
                <w:rFonts w:ascii="Times New Roman" w:hAnsi="Times New Roman" w:eastAsia="宋体"/>
                <w:b w:val="0"/>
                <w:i w:val="0"/>
                <w:sz w:val="18"/>
                <w:szCs w:val="18"/>
              </w:rPr>
              <w:t>/admin/users</w:t>
            </w:r>
          </w:p>
        </w:tc>
        <w:tc>
          <w:tcPr>
            <w:tcW w:w="1361" w:type="dxa"/>
          </w:tcPr>
          <w:p w14:paraId="0BC429E5">
            <w:pPr>
              <w:spacing w:after="20" w:line="276" w:lineRule="auto"/>
              <w:jc w:val="center"/>
            </w:pPr>
            <w:r>
              <w:rPr>
                <w:rFonts w:ascii="Times New Roman" w:hAnsi="Times New Roman" w:eastAsia="宋体"/>
                <w:b w:val="0"/>
                <w:i w:val="0"/>
                <w:sz w:val="18"/>
                <w:szCs w:val="18"/>
              </w:rPr>
              <w:t>模块 1</w:t>
            </w:r>
          </w:p>
        </w:tc>
        <w:tc>
          <w:tcPr>
            <w:tcW w:w="1474" w:type="dxa"/>
          </w:tcPr>
          <w:p w14:paraId="287DECAC">
            <w:pPr>
              <w:spacing w:after="20" w:line="276" w:lineRule="auto"/>
              <w:jc w:val="center"/>
            </w:pPr>
            <w:r>
              <w:rPr>
                <w:rFonts w:ascii="Times New Roman" w:hAnsi="Times New Roman" w:eastAsia="宋体"/>
                <w:b w:val="0"/>
                <w:i w:val="0"/>
                <w:sz w:val="18"/>
                <w:szCs w:val="18"/>
              </w:rPr>
              <w:t>已完成</w:t>
            </w:r>
          </w:p>
        </w:tc>
      </w:tr>
      <w:tr w14:paraId="6F022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40E703F">
            <w:pPr>
              <w:spacing w:after="20" w:line="276" w:lineRule="auto"/>
              <w:jc w:val="center"/>
            </w:pPr>
            <w:r>
              <w:rPr>
                <w:rFonts w:ascii="Times New Roman" w:hAnsi="Times New Roman" w:eastAsia="宋体"/>
                <w:b w:val="0"/>
                <w:i w:val="0"/>
                <w:sz w:val="18"/>
                <w:szCs w:val="18"/>
              </w:rPr>
              <w:t>11</w:t>
            </w:r>
          </w:p>
        </w:tc>
        <w:tc>
          <w:tcPr>
            <w:tcW w:w="2381" w:type="dxa"/>
          </w:tcPr>
          <w:p w14:paraId="70471EAE">
            <w:pPr>
              <w:spacing w:after="20" w:line="276" w:lineRule="auto"/>
            </w:pPr>
            <w:r>
              <w:rPr>
                <w:rFonts w:ascii="Times New Roman" w:hAnsi="Times New Roman" w:eastAsia="宋体"/>
                <w:b w:val="0"/>
                <w:i w:val="0"/>
                <w:sz w:val="18"/>
                <w:szCs w:val="18"/>
              </w:rPr>
              <w:t>管理端 - 车辆审核</w:t>
            </w:r>
          </w:p>
        </w:tc>
        <w:tc>
          <w:tcPr>
            <w:tcW w:w="2268" w:type="dxa"/>
          </w:tcPr>
          <w:p w14:paraId="130D866B">
            <w:pPr>
              <w:spacing w:after="20" w:line="276" w:lineRule="auto"/>
            </w:pPr>
            <w:r>
              <w:rPr>
                <w:rFonts w:ascii="Times New Roman" w:hAnsi="Times New Roman" w:eastAsia="宋体"/>
                <w:b w:val="0"/>
                <w:i w:val="0"/>
                <w:sz w:val="18"/>
                <w:szCs w:val="18"/>
              </w:rPr>
              <w:t>/admin/vehicles</w:t>
            </w:r>
          </w:p>
        </w:tc>
        <w:tc>
          <w:tcPr>
            <w:tcW w:w="1361" w:type="dxa"/>
          </w:tcPr>
          <w:p w14:paraId="3E82B058">
            <w:pPr>
              <w:spacing w:after="20" w:line="276" w:lineRule="auto"/>
              <w:jc w:val="center"/>
            </w:pPr>
            <w:r>
              <w:rPr>
                <w:rFonts w:ascii="Times New Roman" w:hAnsi="Times New Roman" w:eastAsia="宋体"/>
                <w:b w:val="0"/>
                <w:i w:val="0"/>
                <w:sz w:val="18"/>
                <w:szCs w:val="18"/>
              </w:rPr>
              <w:t>模块 2</w:t>
            </w:r>
          </w:p>
        </w:tc>
        <w:tc>
          <w:tcPr>
            <w:tcW w:w="1474" w:type="dxa"/>
          </w:tcPr>
          <w:p w14:paraId="0C7B02EC">
            <w:pPr>
              <w:spacing w:after="20" w:line="276" w:lineRule="auto"/>
              <w:jc w:val="center"/>
            </w:pPr>
            <w:r>
              <w:rPr>
                <w:rFonts w:ascii="Times New Roman" w:hAnsi="Times New Roman" w:eastAsia="宋体"/>
                <w:b w:val="0"/>
                <w:i w:val="0"/>
                <w:sz w:val="18"/>
                <w:szCs w:val="18"/>
              </w:rPr>
              <w:t>已完成</w:t>
            </w:r>
          </w:p>
        </w:tc>
      </w:tr>
      <w:tr w14:paraId="3B68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4086A9B">
            <w:pPr>
              <w:spacing w:after="20" w:line="276" w:lineRule="auto"/>
              <w:jc w:val="center"/>
            </w:pPr>
            <w:r>
              <w:rPr>
                <w:rFonts w:ascii="Times New Roman" w:hAnsi="Times New Roman" w:eastAsia="宋体"/>
                <w:b w:val="0"/>
                <w:i w:val="0"/>
                <w:sz w:val="18"/>
                <w:szCs w:val="18"/>
              </w:rPr>
              <w:t>12</w:t>
            </w:r>
          </w:p>
        </w:tc>
        <w:tc>
          <w:tcPr>
            <w:tcW w:w="2381" w:type="dxa"/>
          </w:tcPr>
          <w:p w14:paraId="43CBF6E5">
            <w:pPr>
              <w:spacing w:after="20" w:line="276" w:lineRule="auto"/>
            </w:pPr>
            <w:r>
              <w:rPr>
                <w:rFonts w:ascii="Times New Roman" w:hAnsi="Times New Roman" w:eastAsia="宋体"/>
                <w:b w:val="0"/>
                <w:i w:val="0"/>
                <w:sz w:val="18"/>
                <w:szCs w:val="18"/>
              </w:rPr>
              <w:t>我的拼车页</w:t>
            </w:r>
          </w:p>
        </w:tc>
        <w:tc>
          <w:tcPr>
            <w:tcW w:w="2268" w:type="dxa"/>
          </w:tcPr>
          <w:p w14:paraId="3C40C578">
            <w:pPr>
              <w:spacing w:after="20" w:line="276" w:lineRule="auto"/>
            </w:pPr>
            <w:r>
              <w:rPr>
                <w:rFonts w:ascii="Times New Roman" w:hAnsi="Times New Roman" w:eastAsia="宋体"/>
                <w:b w:val="0"/>
                <w:i w:val="0"/>
                <w:sz w:val="18"/>
                <w:szCs w:val="18"/>
              </w:rPr>
              <w:t>/my/orders</w:t>
            </w:r>
          </w:p>
        </w:tc>
        <w:tc>
          <w:tcPr>
            <w:tcW w:w="1361" w:type="dxa"/>
          </w:tcPr>
          <w:p w14:paraId="4928A224">
            <w:pPr>
              <w:spacing w:after="20" w:line="276" w:lineRule="auto"/>
              <w:jc w:val="center"/>
            </w:pPr>
            <w:r>
              <w:rPr>
                <w:rFonts w:ascii="Times New Roman" w:hAnsi="Times New Roman" w:eastAsia="宋体"/>
                <w:b w:val="0"/>
                <w:i w:val="0"/>
                <w:sz w:val="18"/>
                <w:szCs w:val="18"/>
              </w:rPr>
              <w:t>模块 4</w:t>
            </w:r>
          </w:p>
        </w:tc>
        <w:tc>
          <w:tcPr>
            <w:tcW w:w="1474" w:type="dxa"/>
          </w:tcPr>
          <w:p w14:paraId="075E2907">
            <w:pPr>
              <w:spacing w:after="20" w:line="276" w:lineRule="auto"/>
              <w:jc w:val="center"/>
            </w:pPr>
            <w:r>
              <w:rPr>
                <w:rFonts w:ascii="Times New Roman" w:hAnsi="Times New Roman" w:eastAsia="宋体"/>
                <w:b w:val="0"/>
                <w:i w:val="0"/>
                <w:sz w:val="18"/>
                <w:szCs w:val="18"/>
              </w:rPr>
              <w:t>待第二轮</w:t>
            </w:r>
          </w:p>
        </w:tc>
      </w:tr>
      <w:tr w14:paraId="099B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C107ABD">
            <w:pPr>
              <w:spacing w:after="20" w:line="276" w:lineRule="auto"/>
              <w:jc w:val="center"/>
            </w:pPr>
            <w:r>
              <w:rPr>
                <w:rFonts w:ascii="Times New Roman" w:hAnsi="Times New Roman" w:eastAsia="宋体"/>
                <w:b w:val="0"/>
                <w:i w:val="0"/>
                <w:sz w:val="18"/>
                <w:szCs w:val="18"/>
              </w:rPr>
              <w:t>13</w:t>
            </w:r>
          </w:p>
        </w:tc>
        <w:tc>
          <w:tcPr>
            <w:tcW w:w="2381" w:type="dxa"/>
          </w:tcPr>
          <w:p w14:paraId="3C71EB80">
            <w:pPr>
              <w:spacing w:after="20" w:line="276" w:lineRule="auto"/>
            </w:pPr>
            <w:r>
              <w:rPr>
                <w:rFonts w:ascii="Times New Roman" w:hAnsi="Times New Roman" w:eastAsia="宋体"/>
                <w:b w:val="0"/>
                <w:i w:val="0"/>
                <w:sz w:val="18"/>
                <w:szCs w:val="18"/>
              </w:rPr>
              <w:t>收到的申请页</w:t>
            </w:r>
          </w:p>
        </w:tc>
        <w:tc>
          <w:tcPr>
            <w:tcW w:w="2268" w:type="dxa"/>
          </w:tcPr>
          <w:p w14:paraId="444C775A">
            <w:pPr>
              <w:spacing w:after="20" w:line="276" w:lineRule="auto"/>
            </w:pPr>
            <w:r>
              <w:rPr>
                <w:rFonts w:ascii="Times New Roman" w:hAnsi="Times New Roman" w:eastAsia="宋体"/>
                <w:b w:val="0"/>
                <w:i w:val="0"/>
                <w:sz w:val="18"/>
                <w:szCs w:val="18"/>
              </w:rPr>
              <w:t>/my/applications</w:t>
            </w:r>
          </w:p>
        </w:tc>
        <w:tc>
          <w:tcPr>
            <w:tcW w:w="1361" w:type="dxa"/>
          </w:tcPr>
          <w:p w14:paraId="6EEE2972">
            <w:pPr>
              <w:spacing w:after="20" w:line="276" w:lineRule="auto"/>
              <w:jc w:val="center"/>
            </w:pPr>
            <w:r>
              <w:rPr>
                <w:rFonts w:ascii="Times New Roman" w:hAnsi="Times New Roman" w:eastAsia="宋体"/>
                <w:b w:val="0"/>
                <w:i w:val="0"/>
                <w:sz w:val="18"/>
                <w:szCs w:val="18"/>
              </w:rPr>
              <w:t>模块 4</w:t>
            </w:r>
          </w:p>
        </w:tc>
        <w:tc>
          <w:tcPr>
            <w:tcW w:w="1474" w:type="dxa"/>
          </w:tcPr>
          <w:p w14:paraId="51C6CBFC">
            <w:pPr>
              <w:spacing w:after="20" w:line="276" w:lineRule="auto"/>
              <w:jc w:val="center"/>
            </w:pPr>
            <w:r>
              <w:rPr>
                <w:rFonts w:ascii="Times New Roman" w:hAnsi="Times New Roman" w:eastAsia="宋体"/>
                <w:b w:val="0"/>
                <w:i w:val="0"/>
                <w:sz w:val="18"/>
                <w:szCs w:val="18"/>
              </w:rPr>
              <w:t>待第二轮</w:t>
            </w:r>
          </w:p>
        </w:tc>
      </w:tr>
      <w:tr w14:paraId="23BD8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D8DE559">
            <w:pPr>
              <w:spacing w:after="20" w:line="276" w:lineRule="auto"/>
              <w:jc w:val="center"/>
            </w:pPr>
            <w:r>
              <w:rPr>
                <w:rFonts w:ascii="Times New Roman" w:hAnsi="Times New Roman" w:eastAsia="宋体"/>
                <w:b w:val="0"/>
                <w:i w:val="0"/>
                <w:sz w:val="18"/>
                <w:szCs w:val="18"/>
              </w:rPr>
              <w:t>14</w:t>
            </w:r>
          </w:p>
        </w:tc>
        <w:tc>
          <w:tcPr>
            <w:tcW w:w="2381" w:type="dxa"/>
          </w:tcPr>
          <w:p w14:paraId="4D863825">
            <w:pPr>
              <w:spacing w:after="20" w:line="276" w:lineRule="auto"/>
            </w:pPr>
            <w:r>
              <w:rPr>
                <w:rFonts w:ascii="Times New Roman" w:hAnsi="Times New Roman" w:eastAsia="宋体"/>
                <w:b w:val="0"/>
                <w:i w:val="0"/>
                <w:sz w:val="18"/>
                <w:szCs w:val="18"/>
              </w:rPr>
              <w:t>我的信用页</w:t>
            </w:r>
          </w:p>
        </w:tc>
        <w:tc>
          <w:tcPr>
            <w:tcW w:w="2268" w:type="dxa"/>
          </w:tcPr>
          <w:p w14:paraId="1CFC133D">
            <w:pPr>
              <w:spacing w:after="20" w:line="276" w:lineRule="auto"/>
            </w:pPr>
            <w:r>
              <w:rPr>
                <w:rFonts w:ascii="Times New Roman" w:hAnsi="Times New Roman" w:eastAsia="宋体"/>
                <w:b w:val="0"/>
                <w:i w:val="0"/>
                <w:sz w:val="18"/>
                <w:szCs w:val="18"/>
              </w:rPr>
              <w:t>/credit</w:t>
            </w:r>
          </w:p>
        </w:tc>
        <w:tc>
          <w:tcPr>
            <w:tcW w:w="1361" w:type="dxa"/>
          </w:tcPr>
          <w:p w14:paraId="60AA8951">
            <w:pPr>
              <w:spacing w:after="20" w:line="276" w:lineRule="auto"/>
              <w:jc w:val="center"/>
            </w:pPr>
            <w:r>
              <w:rPr>
                <w:rFonts w:ascii="Times New Roman" w:hAnsi="Times New Roman" w:eastAsia="宋体"/>
                <w:b w:val="0"/>
                <w:i w:val="0"/>
                <w:sz w:val="18"/>
                <w:szCs w:val="18"/>
              </w:rPr>
              <w:t>模块 5</w:t>
            </w:r>
          </w:p>
        </w:tc>
        <w:tc>
          <w:tcPr>
            <w:tcW w:w="1474" w:type="dxa"/>
          </w:tcPr>
          <w:p w14:paraId="0BE0FBC6">
            <w:pPr>
              <w:spacing w:after="20" w:line="276" w:lineRule="auto"/>
              <w:jc w:val="center"/>
            </w:pPr>
            <w:r>
              <w:rPr>
                <w:rFonts w:ascii="Times New Roman" w:hAnsi="Times New Roman" w:eastAsia="宋体"/>
                <w:b w:val="0"/>
                <w:i w:val="0"/>
                <w:sz w:val="18"/>
                <w:szCs w:val="18"/>
              </w:rPr>
              <w:t>待第三轮</w:t>
            </w:r>
          </w:p>
        </w:tc>
      </w:tr>
      <w:tr w14:paraId="5A24C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48949CE">
            <w:pPr>
              <w:spacing w:after="20" w:line="276" w:lineRule="auto"/>
              <w:jc w:val="center"/>
            </w:pPr>
            <w:r>
              <w:rPr>
                <w:rFonts w:ascii="Times New Roman" w:hAnsi="Times New Roman" w:eastAsia="宋体"/>
                <w:b w:val="0"/>
                <w:i w:val="0"/>
                <w:sz w:val="18"/>
                <w:szCs w:val="18"/>
              </w:rPr>
              <w:t>15</w:t>
            </w:r>
          </w:p>
        </w:tc>
        <w:tc>
          <w:tcPr>
            <w:tcW w:w="2381" w:type="dxa"/>
          </w:tcPr>
          <w:p w14:paraId="66DE5BA5">
            <w:pPr>
              <w:spacing w:after="20" w:line="276" w:lineRule="auto"/>
            </w:pPr>
            <w:r>
              <w:rPr>
                <w:rFonts w:ascii="Times New Roman" w:hAnsi="Times New Roman" w:eastAsia="宋体"/>
                <w:b w:val="0"/>
                <w:i w:val="0"/>
                <w:sz w:val="18"/>
                <w:szCs w:val="18"/>
              </w:rPr>
              <w:t>安全中心页</w:t>
            </w:r>
          </w:p>
        </w:tc>
        <w:tc>
          <w:tcPr>
            <w:tcW w:w="2268" w:type="dxa"/>
          </w:tcPr>
          <w:p w14:paraId="4905DFCE">
            <w:pPr>
              <w:spacing w:after="20" w:line="276" w:lineRule="auto"/>
            </w:pPr>
            <w:r>
              <w:rPr>
                <w:rFonts w:ascii="Times New Roman" w:hAnsi="Times New Roman" w:eastAsia="宋体"/>
                <w:b w:val="0"/>
                <w:i w:val="0"/>
                <w:sz w:val="18"/>
                <w:szCs w:val="18"/>
              </w:rPr>
              <w:t>/safe</w:t>
            </w:r>
          </w:p>
        </w:tc>
        <w:tc>
          <w:tcPr>
            <w:tcW w:w="1361" w:type="dxa"/>
          </w:tcPr>
          <w:p w14:paraId="4D601001">
            <w:pPr>
              <w:spacing w:after="20" w:line="276" w:lineRule="auto"/>
              <w:jc w:val="center"/>
            </w:pPr>
            <w:r>
              <w:rPr>
                <w:rFonts w:ascii="Times New Roman" w:hAnsi="Times New Roman" w:eastAsia="宋体"/>
                <w:b w:val="0"/>
                <w:i w:val="0"/>
                <w:sz w:val="18"/>
                <w:szCs w:val="18"/>
              </w:rPr>
              <w:t>模块 6</w:t>
            </w:r>
          </w:p>
        </w:tc>
        <w:tc>
          <w:tcPr>
            <w:tcW w:w="1474" w:type="dxa"/>
          </w:tcPr>
          <w:p w14:paraId="72BBB278">
            <w:pPr>
              <w:spacing w:after="20" w:line="276" w:lineRule="auto"/>
              <w:jc w:val="center"/>
            </w:pPr>
            <w:r>
              <w:rPr>
                <w:rFonts w:ascii="Times New Roman" w:hAnsi="Times New Roman" w:eastAsia="宋体"/>
                <w:b w:val="0"/>
                <w:i w:val="0"/>
                <w:sz w:val="18"/>
                <w:szCs w:val="18"/>
              </w:rPr>
              <w:t>待第四轮</w:t>
            </w:r>
          </w:p>
        </w:tc>
      </w:tr>
      <w:tr w14:paraId="23B6B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C4AACDC">
            <w:pPr>
              <w:spacing w:after="20" w:line="276" w:lineRule="auto"/>
              <w:jc w:val="center"/>
            </w:pPr>
            <w:r>
              <w:rPr>
                <w:rFonts w:ascii="Times New Roman" w:hAnsi="Times New Roman" w:eastAsia="宋体"/>
                <w:b w:val="0"/>
                <w:i w:val="0"/>
                <w:sz w:val="18"/>
                <w:szCs w:val="18"/>
              </w:rPr>
              <w:t>16</w:t>
            </w:r>
          </w:p>
        </w:tc>
        <w:tc>
          <w:tcPr>
            <w:tcW w:w="2381" w:type="dxa"/>
          </w:tcPr>
          <w:p w14:paraId="68A19977">
            <w:pPr>
              <w:spacing w:after="20" w:line="276" w:lineRule="auto"/>
            </w:pPr>
            <w:r>
              <w:rPr>
                <w:rFonts w:ascii="Times New Roman" w:hAnsi="Times New Roman" w:eastAsia="宋体"/>
                <w:b w:val="0"/>
                <w:i w:val="0"/>
                <w:sz w:val="18"/>
                <w:szCs w:val="18"/>
              </w:rPr>
              <w:t>消息中心页</w:t>
            </w:r>
          </w:p>
        </w:tc>
        <w:tc>
          <w:tcPr>
            <w:tcW w:w="2268" w:type="dxa"/>
          </w:tcPr>
          <w:p w14:paraId="344EE686">
            <w:pPr>
              <w:spacing w:after="20" w:line="276" w:lineRule="auto"/>
            </w:pPr>
            <w:r>
              <w:rPr>
                <w:rFonts w:ascii="Times New Roman" w:hAnsi="Times New Roman" w:eastAsia="宋体"/>
                <w:b w:val="0"/>
                <w:i w:val="0"/>
                <w:sz w:val="18"/>
                <w:szCs w:val="18"/>
              </w:rPr>
              <w:t>/messages</w:t>
            </w:r>
          </w:p>
        </w:tc>
        <w:tc>
          <w:tcPr>
            <w:tcW w:w="1361" w:type="dxa"/>
          </w:tcPr>
          <w:p w14:paraId="77E049D8">
            <w:pPr>
              <w:spacing w:after="20" w:line="276" w:lineRule="auto"/>
              <w:jc w:val="center"/>
            </w:pPr>
            <w:r>
              <w:rPr>
                <w:rFonts w:ascii="Times New Roman" w:hAnsi="Times New Roman" w:eastAsia="宋体"/>
                <w:b w:val="0"/>
                <w:i w:val="0"/>
                <w:sz w:val="18"/>
                <w:szCs w:val="18"/>
              </w:rPr>
              <w:t>模块 7</w:t>
            </w:r>
          </w:p>
        </w:tc>
        <w:tc>
          <w:tcPr>
            <w:tcW w:w="1474" w:type="dxa"/>
          </w:tcPr>
          <w:p w14:paraId="48FE8748">
            <w:pPr>
              <w:spacing w:after="20" w:line="276" w:lineRule="auto"/>
              <w:jc w:val="center"/>
            </w:pPr>
            <w:r>
              <w:rPr>
                <w:rFonts w:ascii="Times New Roman" w:hAnsi="Times New Roman" w:eastAsia="宋体"/>
                <w:b w:val="0"/>
                <w:i w:val="0"/>
                <w:sz w:val="18"/>
                <w:szCs w:val="18"/>
              </w:rPr>
              <w:t>待第四轮</w:t>
            </w:r>
          </w:p>
        </w:tc>
      </w:tr>
      <w:tr w14:paraId="6216F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F4569D7">
            <w:pPr>
              <w:spacing w:after="20" w:line="276" w:lineRule="auto"/>
              <w:jc w:val="center"/>
            </w:pPr>
            <w:r>
              <w:rPr>
                <w:rFonts w:ascii="Times New Roman" w:hAnsi="Times New Roman" w:eastAsia="宋体"/>
                <w:b w:val="0"/>
                <w:i w:val="0"/>
                <w:sz w:val="18"/>
                <w:szCs w:val="18"/>
              </w:rPr>
              <w:t>17</w:t>
            </w:r>
          </w:p>
        </w:tc>
        <w:tc>
          <w:tcPr>
            <w:tcW w:w="2381" w:type="dxa"/>
          </w:tcPr>
          <w:p w14:paraId="19FF203E">
            <w:pPr>
              <w:spacing w:after="20" w:line="276" w:lineRule="auto"/>
            </w:pPr>
            <w:r>
              <w:rPr>
                <w:rFonts w:ascii="Times New Roman" w:hAnsi="Times New Roman" w:eastAsia="宋体"/>
                <w:b w:val="0"/>
                <w:i w:val="0"/>
                <w:sz w:val="18"/>
                <w:szCs w:val="18"/>
              </w:rPr>
              <w:t>管理端 - 数据看板</w:t>
            </w:r>
          </w:p>
        </w:tc>
        <w:tc>
          <w:tcPr>
            <w:tcW w:w="2268" w:type="dxa"/>
          </w:tcPr>
          <w:p w14:paraId="5308CE21">
            <w:pPr>
              <w:spacing w:after="20" w:line="276" w:lineRule="auto"/>
            </w:pPr>
            <w:r>
              <w:rPr>
                <w:rFonts w:ascii="Times New Roman" w:hAnsi="Times New Roman" w:eastAsia="宋体"/>
                <w:b w:val="0"/>
                <w:i w:val="0"/>
                <w:sz w:val="18"/>
                <w:szCs w:val="18"/>
              </w:rPr>
              <w:t>/admin/dashboard</w:t>
            </w:r>
          </w:p>
        </w:tc>
        <w:tc>
          <w:tcPr>
            <w:tcW w:w="1361" w:type="dxa"/>
          </w:tcPr>
          <w:p w14:paraId="730113F6">
            <w:pPr>
              <w:spacing w:after="20" w:line="276" w:lineRule="auto"/>
              <w:jc w:val="center"/>
            </w:pPr>
            <w:r>
              <w:rPr>
                <w:rFonts w:ascii="Times New Roman" w:hAnsi="Times New Roman" w:eastAsia="宋体"/>
                <w:b w:val="0"/>
                <w:i w:val="0"/>
                <w:sz w:val="18"/>
                <w:szCs w:val="18"/>
              </w:rPr>
              <w:t>模块 8</w:t>
            </w:r>
          </w:p>
        </w:tc>
        <w:tc>
          <w:tcPr>
            <w:tcW w:w="1474" w:type="dxa"/>
          </w:tcPr>
          <w:p w14:paraId="28F96420">
            <w:pPr>
              <w:spacing w:after="20" w:line="276" w:lineRule="auto"/>
              <w:jc w:val="center"/>
            </w:pPr>
            <w:r>
              <w:rPr>
                <w:rFonts w:ascii="Times New Roman" w:hAnsi="Times New Roman" w:eastAsia="宋体"/>
                <w:b w:val="0"/>
                <w:i w:val="0"/>
                <w:sz w:val="18"/>
                <w:szCs w:val="18"/>
              </w:rPr>
              <w:t>待第四轮</w:t>
            </w:r>
          </w:p>
        </w:tc>
      </w:tr>
      <w:tr w14:paraId="52D0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B45149E">
            <w:pPr>
              <w:spacing w:after="20" w:line="276" w:lineRule="auto"/>
              <w:jc w:val="center"/>
            </w:pPr>
            <w:r>
              <w:rPr>
                <w:rFonts w:ascii="Times New Roman" w:hAnsi="Times New Roman" w:eastAsia="宋体"/>
                <w:b w:val="0"/>
                <w:i w:val="0"/>
                <w:sz w:val="18"/>
                <w:szCs w:val="18"/>
              </w:rPr>
              <w:t>18</w:t>
            </w:r>
          </w:p>
        </w:tc>
        <w:tc>
          <w:tcPr>
            <w:tcW w:w="2381" w:type="dxa"/>
          </w:tcPr>
          <w:p w14:paraId="1D7BB1DA">
            <w:pPr>
              <w:spacing w:after="20" w:line="276" w:lineRule="auto"/>
            </w:pPr>
            <w:r>
              <w:rPr>
                <w:rFonts w:ascii="Times New Roman" w:hAnsi="Times New Roman" w:eastAsia="宋体"/>
                <w:b w:val="0"/>
                <w:i w:val="0"/>
                <w:sz w:val="18"/>
                <w:szCs w:val="18"/>
              </w:rPr>
              <w:t>管理端 - 订单管理</w:t>
            </w:r>
          </w:p>
        </w:tc>
        <w:tc>
          <w:tcPr>
            <w:tcW w:w="2268" w:type="dxa"/>
          </w:tcPr>
          <w:p w14:paraId="4C637AD4">
            <w:pPr>
              <w:spacing w:after="20" w:line="276" w:lineRule="auto"/>
            </w:pPr>
            <w:r>
              <w:rPr>
                <w:rFonts w:ascii="Times New Roman" w:hAnsi="Times New Roman" w:eastAsia="宋体"/>
                <w:b w:val="0"/>
                <w:i w:val="0"/>
                <w:sz w:val="18"/>
                <w:szCs w:val="18"/>
              </w:rPr>
              <w:t>/admin/orders</w:t>
            </w:r>
          </w:p>
        </w:tc>
        <w:tc>
          <w:tcPr>
            <w:tcW w:w="1361" w:type="dxa"/>
          </w:tcPr>
          <w:p w14:paraId="3A6C0B30">
            <w:pPr>
              <w:spacing w:after="20" w:line="276" w:lineRule="auto"/>
              <w:jc w:val="center"/>
            </w:pPr>
            <w:r>
              <w:rPr>
                <w:rFonts w:ascii="Times New Roman" w:hAnsi="Times New Roman" w:eastAsia="宋体"/>
                <w:b w:val="0"/>
                <w:i w:val="0"/>
                <w:sz w:val="18"/>
                <w:szCs w:val="18"/>
              </w:rPr>
              <w:t>模块 8</w:t>
            </w:r>
          </w:p>
        </w:tc>
        <w:tc>
          <w:tcPr>
            <w:tcW w:w="1474" w:type="dxa"/>
          </w:tcPr>
          <w:p w14:paraId="35900385">
            <w:pPr>
              <w:spacing w:after="20" w:line="276" w:lineRule="auto"/>
              <w:jc w:val="center"/>
            </w:pPr>
            <w:r>
              <w:rPr>
                <w:rFonts w:ascii="Times New Roman" w:hAnsi="Times New Roman" w:eastAsia="宋体"/>
                <w:b w:val="0"/>
                <w:i w:val="0"/>
                <w:sz w:val="18"/>
                <w:szCs w:val="18"/>
              </w:rPr>
              <w:t>待第二轮</w:t>
            </w:r>
          </w:p>
        </w:tc>
      </w:tr>
      <w:tr w14:paraId="3A54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1C2647C">
            <w:pPr>
              <w:spacing w:after="20" w:line="276" w:lineRule="auto"/>
              <w:jc w:val="center"/>
            </w:pPr>
            <w:r>
              <w:rPr>
                <w:rFonts w:ascii="Times New Roman" w:hAnsi="Times New Roman" w:eastAsia="宋体"/>
                <w:b w:val="0"/>
                <w:i w:val="0"/>
                <w:sz w:val="18"/>
                <w:szCs w:val="18"/>
              </w:rPr>
              <w:t>19</w:t>
            </w:r>
          </w:p>
        </w:tc>
        <w:tc>
          <w:tcPr>
            <w:tcW w:w="2381" w:type="dxa"/>
          </w:tcPr>
          <w:p w14:paraId="28911FC0">
            <w:pPr>
              <w:spacing w:after="20" w:line="276" w:lineRule="auto"/>
            </w:pPr>
            <w:r>
              <w:rPr>
                <w:rFonts w:ascii="Times New Roman" w:hAnsi="Times New Roman" w:eastAsia="宋体"/>
                <w:b w:val="0"/>
                <w:i w:val="0"/>
                <w:sz w:val="18"/>
                <w:szCs w:val="18"/>
              </w:rPr>
              <w:t>管理端 - 评价管理</w:t>
            </w:r>
          </w:p>
        </w:tc>
        <w:tc>
          <w:tcPr>
            <w:tcW w:w="2268" w:type="dxa"/>
          </w:tcPr>
          <w:p w14:paraId="327149C6">
            <w:pPr>
              <w:spacing w:after="20" w:line="276" w:lineRule="auto"/>
            </w:pPr>
            <w:r>
              <w:rPr>
                <w:rFonts w:ascii="Times New Roman" w:hAnsi="Times New Roman" w:eastAsia="宋体"/>
                <w:b w:val="0"/>
                <w:i w:val="0"/>
                <w:sz w:val="18"/>
                <w:szCs w:val="18"/>
              </w:rPr>
              <w:t>/admin/reviews</w:t>
            </w:r>
          </w:p>
        </w:tc>
        <w:tc>
          <w:tcPr>
            <w:tcW w:w="1361" w:type="dxa"/>
          </w:tcPr>
          <w:p w14:paraId="14683BA5">
            <w:pPr>
              <w:spacing w:after="20" w:line="276" w:lineRule="auto"/>
              <w:jc w:val="center"/>
            </w:pPr>
            <w:r>
              <w:rPr>
                <w:rFonts w:ascii="Times New Roman" w:hAnsi="Times New Roman" w:eastAsia="宋体"/>
                <w:b w:val="0"/>
                <w:i w:val="0"/>
                <w:sz w:val="18"/>
                <w:szCs w:val="18"/>
              </w:rPr>
              <w:t>模块 8</w:t>
            </w:r>
          </w:p>
        </w:tc>
        <w:tc>
          <w:tcPr>
            <w:tcW w:w="1474" w:type="dxa"/>
          </w:tcPr>
          <w:p w14:paraId="781FC69E">
            <w:pPr>
              <w:spacing w:after="20" w:line="276" w:lineRule="auto"/>
              <w:jc w:val="center"/>
            </w:pPr>
            <w:r>
              <w:rPr>
                <w:rFonts w:ascii="Times New Roman" w:hAnsi="Times New Roman" w:eastAsia="宋体"/>
                <w:b w:val="0"/>
                <w:i w:val="0"/>
                <w:sz w:val="18"/>
                <w:szCs w:val="18"/>
              </w:rPr>
              <w:t>待第三轮</w:t>
            </w:r>
          </w:p>
        </w:tc>
      </w:tr>
    </w:tbl>
    <w:p w14:paraId="7DBF67B2">
      <w:pPr>
        <w:pStyle w:val="5"/>
        <w:rPr>
          <w:rFonts w:hint="eastAsia" w:ascii="黑体" w:hAnsi="黑体" w:eastAsia="黑体" w:cs="黑体"/>
        </w:rPr>
      </w:pPr>
      <w:r>
        <w:rPr>
          <w:rFonts w:hint="eastAsia" w:ascii="黑体" w:hAnsi="黑体" w:eastAsia="黑体" w:cs="黑体"/>
        </w:rPr>
        <w:t>3.2.3 主框架布局</w:t>
      </w:r>
    </w:p>
    <w:p w14:paraId="3572B1F0">
      <w:pPr>
        <w:spacing w:before="80" w:after="160" w:line="276" w:lineRule="auto"/>
        <w:ind w:left="400"/>
      </w:pP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Logo  校园顺风车拼车系统          🔔消息  用户名 ▾  退出      │  ← 顶部导航</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侧边菜单   │                                                 │</w:t>
      </w:r>
      <w:r>
        <w:rPr>
          <w:rFonts w:ascii="Consolas" w:hAnsi="Consolas" w:eastAsia="Consolas"/>
          <w:b w:val="0"/>
          <w:i w:val="0"/>
          <w:sz w:val="18"/>
        </w:rPr>
        <w:br w:type="textWrapping"/>
      </w:r>
      <w:r>
        <w:rPr>
          <w:rFonts w:ascii="Consolas" w:hAnsi="Consolas" w:eastAsia="Consolas"/>
          <w:b w:val="0"/>
          <w:i w:val="0"/>
          <w:sz w:val="18"/>
        </w:rPr>
        <w:t>│  行程大厅  │                                                 │</w:t>
      </w:r>
      <w:r>
        <w:rPr>
          <w:rFonts w:ascii="Consolas" w:hAnsi="Consolas" w:eastAsia="Consolas"/>
          <w:b w:val="0"/>
          <w:i w:val="0"/>
          <w:sz w:val="18"/>
        </w:rPr>
        <w:br w:type="textWrapping"/>
      </w:r>
      <w:r>
        <w:rPr>
          <w:rFonts w:ascii="Consolas" w:hAnsi="Consolas" w:eastAsia="Consolas"/>
          <w:b w:val="0"/>
          <w:i w:val="0"/>
          <w:sz w:val="18"/>
        </w:rPr>
        <w:t>│  发布行程  │              内容区（router-view）              │</w:t>
      </w:r>
      <w:r>
        <w:rPr>
          <w:rFonts w:ascii="Consolas" w:hAnsi="Consolas" w:eastAsia="Consolas"/>
          <w:b w:val="0"/>
          <w:i w:val="0"/>
          <w:sz w:val="18"/>
        </w:rPr>
        <w:br w:type="textWrapping"/>
      </w:r>
      <w:r>
        <w:rPr>
          <w:rFonts w:ascii="Consolas" w:hAnsi="Consolas" w:eastAsia="Consolas"/>
          <w:b w:val="0"/>
          <w:i w:val="0"/>
          <w:sz w:val="18"/>
        </w:rPr>
        <w:t>│  我的行程  │                                                 │</w:t>
      </w:r>
      <w:r>
        <w:rPr>
          <w:rFonts w:ascii="Consolas" w:hAnsi="Consolas" w:eastAsia="Consolas"/>
          <w:b w:val="0"/>
          <w:i w:val="0"/>
          <w:sz w:val="18"/>
        </w:rPr>
        <w:br w:type="textWrapping"/>
      </w:r>
      <w:r>
        <w:rPr>
          <w:rFonts w:ascii="Consolas" w:hAnsi="Consolas" w:eastAsia="Consolas"/>
          <w:b w:val="0"/>
          <w:i w:val="0"/>
          <w:sz w:val="18"/>
        </w:rPr>
        <w:t>│  我的车辆  │                                                 │</w:t>
      </w:r>
      <w:r>
        <w:rPr>
          <w:rFonts w:ascii="Consolas" w:hAnsi="Consolas" w:eastAsia="Consolas"/>
          <w:b w:val="0"/>
          <w:i w:val="0"/>
          <w:sz w:val="18"/>
        </w:rPr>
        <w:br w:type="textWrapping"/>
      </w:r>
      <w:r>
        <w:rPr>
          <w:rFonts w:ascii="Consolas" w:hAnsi="Consolas" w:eastAsia="Consolas"/>
          <w:b w:val="0"/>
          <w:i w:val="0"/>
          <w:sz w:val="18"/>
        </w:rPr>
        <w:t>│  实名认证  │                                                 │</w:t>
      </w:r>
      <w:r>
        <w:rPr>
          <w:rFonts w:ascii="Consolas" w:hAnsi="Consolas" w:eastAsia="Consolas"/>
          <w:b w:val="0"/>
          <w:i w:val="0"/>
          <w:sz w:val="18"/>
        </w:rPr>
        <w:br w:type="textWrapping"/>
      </w:r>
      <w:r>
        <w:rPr>
          <w:rFonts w:ascii="Consolas" w:hAnsi="Consolas" w:eastAsia="Consolas"/>
          <w:b w:val="0"/>
          <w:i w:val="0"/>
          <w:sz w:val="18"/>
        </w:rPr>
        <w:t>│  个人资料  │                                                 │</w:t>
      </w:r>
      <w:r>
        <w:rPr>
          <w:rFonts w:ascii="Consolas" w:hAnsi="Consolas" w:eastAsia="Consolas"/>
          <w:b w:val="0"/>
          <w:i w:val="0"/>
          <w:sz w:val="18"/>
        </w:rPr>
        <w:br w:type="textWrapping"/>
      </w:r>
      <w:r>
        <w:rPr>
          <w:rFonts w:ascii="Consolas" w:hAnsi="Consolas" w:eastAsia="Consolas"/>
          <w:b w:val="0"/>
          <w:i w:val="0"/>
          <w:sz w:val="18"/>
        </w:rPr>
        <w:t>│  ───────   │                                                 │</w:t>
      </w:r>
      <w:r>
        <w:rPr>
          <w:rFonts w:ascii="Consolas" w:hAnsi="Consolas" w:eastAsia="Consolas"/>
          <w:b w:val="0"/>
          <w:i w:val="0"/>
          <w:sz w:val="18"/>
        </w:rPr>
        <w:br w:type="textWrapping"/>
      </w:r>
      <w:r>
        <w:rPr>
          <w:rFonts w:ascii="Consolas" w:hAnsi="Consolas" w:eastAsia="Consolas"/>
          <w:b w:val="0"/>
          <w:i w:val="0"/>
          <w:sz w:val="18"/>
        </w:rPr>
        <w:t>│  管理端    │                                                 │</w:t>
      </w:r>
      <w:r>
        <w:rPr>
          <w:rFonts w:ascii="Consolas" w:hAnsi="Consolas" w:eastAsia="Consolas"/>
          <w:b w:val="0"/>
          <w:i w:val="0"/>
          <w:sz w:val="18"/>
        </w:rPr>
        <w:br w:type="textWrapping"/>
      </w:r>
      <w:r>
        <w:rPr>
          <w:rFonts w:ascii="Consolas" w:hAnsi="Consolas" w:eastAsia="Consolas"/>
          <w:b w:val="0"/>
          <w:i w:val="0"/>
          <w:sz w:val="18"/>
        </w:rPr>
        <w:t>└────────────┴─────────────────────────────────────────────────┘</w:t>
      </w:r>
    </w:p>
    <w:p w14:paraId="1CC64112">
      <w:pPr>
        <w:spacing w:before="40" w:after="160" w:line="288" w:lineRule="auto"/>
        <w:jc w:val="center"/>
      </w:pPr>
      <w:r>
        <w:rPr>
          <w:rFonts w:ascii="Times New Roman" w:hAnsi="Times New Roman" w:eastAsia="黑体"/>
          <w:b/>
          <w:i w:val="0"/>
          <w:sz w:val="18"/>
        </w:rPr>
        <w:t>图 3-4  主框架布局图</w:t>
      </w:r>
    </w:p>
    <w:p w14:paraId="5CA0E721">
      <w:pPr>
        <w:spacing w:after="60" w:line="336" w:lineRule="auto"/>
        <w:ind w:firstLine="420"/>
      </w:pPr>
      <w:r>
        <w:rPr>
          <w:rFonts w:ascii="Times New Roman" w:hAnsi="Times New Roman" w:eastAsia="宋体"/>
          <w:b w:val="0"/>
          <w:i w:val="0"/>
          <w:sz w:val="21"/>
        </w:rPr>
        <w:t>侧边菜单按用户角色动态渲染：普通学生不显示“管理端”菜单组；未通过实名认证的用户，菜单中的“发布行程”置灰并提示“请先完成实名认证”。</w:t>
      </w:r>
    </w:p>
    <w:p w14:paraId="4EB6A2C5">
      <w:pPr>
        <w:pStyle w:val="5"/>
        <w:rPr>
          <w:rFonts w:hint="eastAsia" w:ascii="黑体" w:hAnsi="黑体" w:eastAsia="黑体" w:cs="黑体"/>
        </w:rPr>
      </w:pPr>
      <w:r>
        <w:rPr>
          <w:rFonts w:hint="eastAsia" w:ascii="黑体" w:hAnsi="黑体" w:eastAsia="黑体" w:cs="黑体"/>
        </w:rPr>
        <w:t>3.2.4 界面跳转关系</w:t>
      </w:r>
    </w:p>
    <w:p w14:paraId="3AD482D2">
      <w:pPr>
        <w:spacing w:after="60" w:line="336" w:lineRule="auto"/>
        <w:ind w:firstLine="420"/>
      </w:pPr>
      <w:r>
        <w:rPr>
          <w:rFonts w:ascii="Times New Roman" w:hAnsi="Times New Roman" w:eastAsia="宋体"/>
          <w:b w:val="0"/>
          <w:i w:val="0"/>
          <w:sz w:val="21"/>
        </w:rPr>
        <w:t>以本轮主链路为例，页面跳转关系如下：</w:t>
      </w:r>
    </w:p>
    <w:p w14:paraId="799A2147">
      <w:pPr>
        <w:spacing w:before="80" w:after="160" w:line="276" w:lineRule="auto"/>
        <w:ind w:left="400"/>
      </w:pPr>
      <w:r>
        <w:rPr>
          <w:rFonts w:ascii="Consolas" w:hAnsi="Consolas" w:eastAsia="Consolas"/>
          <w:b w:val="0"/>
          <w:i w:val="0"/>
          <w:sz w:val="18"/>
        </w:rPr>
        <w:t>登录页 ──登录成功──&gt; 行程大厅 ──点击“发布行程”──┬─ 已实名 ──&gt; 发布行程页 ──提交成功──&gt; 行程详情页</w:t>
      </w:r>
      <w:r>
        <w:rPr>
          <w:rFonts w:ascii="Consolas" w:hAnsi="Consolas" w:eastAsia="Consolas"/>
          <w:b w:val="0"/>
          <w:i w:val="0"/>
          <w:sz w:val="18"/>
        </w:rPr>
        <w:br w:type="textWrapping"/>
      </w:r>
      <w:r>
        <w:rPr>
          <w:rFonts w:ascii="Consolas" w:hAnsi="Consolas" w:eastAsia="Consolas"/>
          <w:b w:val="0"/>
          <w:i w:val="0"/>
          <w:sz w:val="18"/>
        </w:rPr>
        <w:t xml:space="preserve">  │                      ▲                     └─ 未实名 ──&gt; 实名认证页 ──提交后──&gt; 待审核提示</w:t>
      </w:r>
      <w:r>
        <w:rPr>
          <w:rFonts w:ascii="Consolas" w:hAnsi="Consolas" w:eastAsia="Consolas"/>
          <w:b w:val="0"/>
          <w:i w:val="0"/>
          <w:sz w:val="18"/>
        </w:rPr>
        <w:br w:type="textWrapping"/>
      </w:r>
      <w:r>
        <w:rPr>
          <w:rFonts w:ascii="Consolas" w:hAnsi="Consolas" w:eastAsia="Consolas"/>
          <w:b w:val="0"/>
          <w:i w:val="0"/>
          <w:sz w:val="18"/>
        </w:rPr>
        <w:t xml:space="preserve">  └─无账号─&gt; 注册页 ──注册成功──&gt; 登录页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行程大厅 ──点击某条行程──&gt; 行程详情页 ──（发起人为本人）──&gt; 我的行程页</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└─（管理端）──&gt; 登录后按 role 跳转 ──&gt; 数据看板 / 用户管理</w:t>
      </w:r>
    </w:p>
    <w:p w14:paraId="5D4B5CEC">
      <w:pPr>
        <w:spacing w:before="40" w:after="160" w:line="288" w:lineRule="auto"/>
        <w:jc w:val="center"/>
      </w:pPr>
      <w:r>
        <w:rPr>
          <w:rFonts w:ascii="Times New Roman" w:hAnsi="Times New Roman" w:eastAsia="黑体"/>
          <w:b/>
          <w:i w:val="0"/>
          <w:sz w:val="18"/>
        </w:rPr>
        <w:t>图 3-5  页面跳转关系图</w:t>
      </w:r>
    </w:p>
    <w:p w14:paraId="356E2745">
      <w:pPr>
        <w:pStyle w:val="5"/>
        <w:rPr>
          <w:rFonts w:hint="eastAsia" w:ascii="黑体" w:hAnsi="黑体" w:eastAsia="黑体" w:cs="黑体"/>
        </w:rPr>
      </w:pPr>
      <w:r>
        <w:rPr>
          <w:rFonts w:hint="eastAsia" w:ascii="黑体" w:hAnsi="黑体" w:eastAsia="黑体" w:cs="黑体"/>
        </w:rPr>
        <w:t>3.2.5 路由与权限守卫</w:t>
      </w:r>
    </w:p>
    <w:p w14:paraId="340DBF9A">
      <w:pPr>
        <w:spacing w:after="60" w:line="336" w:lineRule="auto"/>
        <w:ind w:firstLine="420"/>
      </w:pPr>
      <w:r>
        <w:rPr>
          <w:rFonts w:ascii="Times New Roman" w:hAnsi="Times New Roman" w:eastAsia="宋体"/>
          <w:b w:val="0"/>
          <w:i w:val="0"/>
          <w:sz w:val="21"/>
        </w:rPr>
        <w:t>前端在 router 中注册全局前置守卫 beforeEach，统一完成三类校验：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5610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4519BF03">
            <w:pPr>
              <w:spacing w:after="20" w:line="276" w:lineRule="auto"/>
              <w:jc w:val="center"/>
            </w:pPr>
            <w:r>
              <w:rPr>
                <w:rFonts w:ascii="Times New Roman" w:hAnsi="Times New Roman" w:eastAsia="黑体"/>
                <w:b/>
                <w:i w:val="0"/>
                <w:sz w:val="18"/>
                <w:szCs w:val="18"/>
              </w:rPr>
              <w:t>校验类型</w:t>
            </w:r>
          </w:p>
        </w:tc>
        <w:tc>
          <w:tcPr>
            <w:tcW w:w="4195" w:type="dxa"/>
            <w:shd w:val="clear" w:color="auto" w:fill="DCE6F1"/>
          </w:tcPr>
          <w:p w14:paraId="5DCFF1A3">
            <w:pPr>
              <w:spacing w:after="20" w:line="276" w:lineRule="auto"/>
              <w:jc w:val="center"/>
            </w:pPr>
            <w:r>
              <w:rPr>
                <w:rFonts w:ascii="Times New Roman" w:hAnsi="Times New Roman" w:eastAsia="黑体"/>
                <w:b/>
                <w:i w:val="0"/>
                <w:sz w:val="18"/>
                <w:szCs w:val="18"/>
              </w:rPr>
              <w:t>判定条件</w:t>
            </w:r>
          </w:p>
        </w:tc>
        <w:tc>
          <w:tcPr>
            <w:tcW w:w="3969" w:type="dxa"/>
            <w:shd w:val="clear" w:color="auto" w:fill="DCE6F1"/>
          </w:tcPr>
          <w:p w14:paraId="122EDEC8">
            <w:pPr>
              <w:spacing w:after="20" w:line="276" w:lineRule="auto"/>
              <w:jc w:val="center"/>
            </w:pPr>
            <w:r>
              <w:rPr>
                <w:rFonts w:ascii="Times New Roman" w:hAnsi="Times New Roman" w:eastAsia="黑体"/>
                <w:b/>
                <w:i w:val="0"/>
                <w:sz w:val="18"/>
                <w:szCs w:val="18"/>
              </w:rPr>
              <w:t>处理方式</w:t>
            </w:r>
          </w:p>
        </w:tc>
      </w:tr>
      <w:tr w14:paraId="5026C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7CD705D">
            <w:pPr>
              <w:spacing w:after="20" w:line="276" w:lineRule="auto"/>
            </w:pPr>
            <w:r>
              <w:rPr>
                <w:rFonts w:ascii="Times New Roman" w:hAnsi="Times New Roman" w:eastAsia="宋体"/>
                <w:b/>
                <w:i w:val="0"/>
                <w:sz w:val="18"/>
                <w:szCs w:val="18"/>
              </w:rPr>
              <w:t>登录校验</w:t>
            </w:r>
          </w:p>
        </w:tc>
        <w:tc>
          <w:tcPr>
            <w:tcW w:w="4195" w:type="dxa"/>
          </w:tcPr>
          <w:p w14:paraId="774FD669">
            <w:pPr>
              <w:spacing w:after="20" w:line="276" w:lineRule="auto"/>
            </w:pPr>
            <w:r>
              <w:rPr>
                <w:rFonts w:ascii="Times New Roman" w:hAnsi="Times New Roman" w:eastAsia="宋体"/>
                <w:b w:val="0"/>
                <w:i w:val="0"/>
                <w:sz w:val="18"/>
                <w:szCs w:val="18"/>
              </w:rPr>
              <w:t>目标路由 meta.requiresAuth 为真且本地无有效 Token</w:t>
            </w:r>
          </w:p>
        </w:tc>
        <w:tc>
          <w:tcPr>
            <w:tcW w:w="3969" w:type="dxa"/>
          </w:tcPr>
          <w:p w14:paraId="41966040">
            <w:pPr>
              <w:spacing w:after="20" w:line="276" w:lineRule="auto"/>
            </w:pPr>
            <w:r>
              <w:rPr>
                <w:rFonts w:ascii="Times New Roman" w:hAnsi="Times New Roman" w:eastAsia="宋体"/>
                <w:b w:val="0"/>
                <w:i w:val="0"/>
                <w:sz w:val="18"/>
                <w:szCs w:val="18"/>
              </w:rPr>
              <w:t>重定向至 /login，并记录来源路径</w:t>
            </w:r>
          </w:p>
        </w:tc>
      </w:tr>
      <w:tr w14:paraId="707B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F9C2872">
            <w:pPr>
              <w:spacing w:after="20" w:line="276" w:lineRule="auto"/>
            </w:pPr>
            <w:r>
              <w:rPr>
                <w:rFonts w:ascii="Times New Roman" w:hAnsi="Times New Roman" w:eastAsia="宋体"/>
                <w:b/>
                <w:i w:val="0"/>
                <w:sz w:val="18"/>
                <w:szCs w:val="18"/>
              </w:rPr>
              <w:t>角色校验</w:t>
            </w:r>
          </w:p>
        </w:tc>
        <w:tc>
          <w:tcPr>
            <w:tcW w:w="4195" w:type="dxa"/>
          </w:tcPr>
          <w:p w14:paraId="20C192AD">
            <w:pPr>
              <w:spacing w:after="20" w:line="276" w:lineRule="auto"/>
            </w:pPr>
            <w:r>
              <w:rPr>
                <w:rFonts w:ascii="Times New Roman" w:hAnsi="Times New Roman" w:eastAsia="宋体"/>
                <w:b w:val="0"/>
                <w:i w:val="0"/>
                <w:sz w:val="18"/>
                <w:szCs w:val="18"/>
              </w:rPr>
              <w:t>目标路由 meta.role 为 admin 且当前用户 role ≠ 1</w:t>
            </w:r>
          </w:p>
        </w:tc>
        <w:tc>
          <w:tcPr>
            <w:tcW w:w="3969" w:type="dxa"/>
          </w:tcPr>
          <w:p w14:paraId="6B7C0E37">
            <w:pPr>
              <w:spacing w:after="20" w:line="276" w:lineRule="auto"/>
            </w:pPr>
            <w:r>
              <w:rPr>
                <w:rFonts w:ascii="Times New Roman" w:hAnsi="Times New Roman" w:eastAsia="宋体"/>
                <w:b w:val="0"/>
                <w:i w:val="0"/>
                <w:sz w:val="18"/>
                <w:szCs w:val="18"/>
              </w:rPr>
              <w:t>重定向至行程大厅并提示“无权访问”</w:t>
            </w:r>
          </w:p>
        </w:tc>
      </w:tr>
      <w:tr w14:paraId="5BCD8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D75E270">
            <w:pPr>
              <w:spacing w:after="20" w:line="276" w:lineRule="auto"/>
            </w:pPr>
            <w:r>
              <w:rPr>
                <w:rFonts w:ascii="Times New Roman" w:hAnsi="Times New Roman" w:eastAsia="宋体"/>
                <w:b/>
                <w:i w:val="0"/>
                <w:sz w:val="18"/>
                <w:szCs w:val="18"/>
              </w:rPr>
              <w:t>认证状态校验</w:t>
            </w:r>
          </w:p>
        </w:tc>
        <w:tc>
          <w:tcPr>
            <w:tcW w:w="4195" w:type="dxa"/>
          </w:tcPr>
          <w:p w14:paraId="7494A1DC">
            <w:pPr>
              <w:spacing w:after="20" w:line="276" w:lineRule="auto"/>
            </w:pPr>
            <w:r>
              <w:rPr>
                <w:rFonts w:ascii="Times New Roman" w:hAnsi="Times New Roman" w:eastAsia="宋体"/>
                <w:b w:val="0"/>
                <w:i w:val="0"/>
                <w:sz w:val="18"/>
                <w:szCs w:val="18"/>
              </w:rPr>
              <w:t>目标路由 meta.requiresAuth 为真且用户 authStatus ≠ 2</w:t>
            </w:r>
          </w:p>
        </w:tc>
        <w:tc>
          <w:tcPr>
            <w:tcW w:w="3969" w:type="dxa"/>
          </w:tcPr>
          <w:p w14:paraId="6D6ACBD2">
            <w:pPr>
              <w:spacing w:after="20" w:line="276" w:lineRule="auto"/>
            </w:pPr>
            <w:r>
              <w:rPr>
                <w:rFonts w:ascii="Times New Roman" w:hAnsi="Times New Roman" w:eastAsia="宋体"/>
                <w:b w:val="0"/>
                <w:i w:val="0"/>
                <w:sz w:val="18"/>
                <w:szCs w:val="18"/>
              </w:rPr>
              <w:t>对“发布行程”等页面提示“请先完成实名认证”</w:t>
            </w:r>
          </w:p>
        </w:tc>
      </w:tr>
    </w:tbl>
    <w:p w14:paraId="7A9C9C90">
      <w:pPr>
        <w:spacing w:after="60" w:line="336" w:lineRule="auto"/>
        <w:ind w:firstLine="420"/>
      </w:pPr>
      <w:r>
        <w:rPr>
          <w:rFonts w:ascii="Times New Roman" w:hAnsi="Times New Roman" w:eastAsia="宋体"/>
          <w:b w:val="0"/>
          <w:i w:val="0"/>
          <w:sz w:val="21"/>
        </w:rPr>
        <w:t>需要说明的是，前端守卫仅用于优化用户体验，不能作为安全边界。后端 JWT 拦截器会对每个请求独立校验 Token 与角色，并对关键业务操作重复校验实名认证状态与信用分，防止绕过前端直接调用接口。</w:t>
      </w:r>
    </w:p>
    <w:p w14:paraId="5F1D2CB0">
      <w:pPr>
        <w:pStyle w:val="5"/>
        <w:rPr>
          <w:rFonts w:hint="eastAsia" w:ascii="黑体" w:hAnsi="黑体" w:eastAsia="黑体" w:cs="黑体"/>
        </w:rPr>
      </w:pPr>
      <w:r>
        <w:rPr>
          <w:rFonts w:hint="eastAsia" w:ascii="黑体" w:hAnsi="黑体" w:eastAsia="黑体" w:cs="黑体"/>
        </w:rPr>
        <w:t>3.2.6 关键页面原型说明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33"/>
        <w:gridCol w:w="4933"/>
      </w:tblGrid>
      <w:tr w14:paraId="4AD46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6F1"/>
          </w:tcPr>
          <w:p w14:paraId="6398E301">
            <w:pPr>
              <w:spacing w:after="20" w:line="276" w:lineRule="auto"/>
              <w:jc w:val="center"/>
            </w:pPr>
            <w:r>
              <w:rPr>
                <w:rFonts w:ascii="Times New Roman" w:hAnsi="Times New Roman" w:eastAsia="黑体"/>
                <w:b/>
                <w:i w:val="0"/>
                <w:sz w:val="18"/>
                <w:szCs w:val="18"/>
              </w:rPr>
              <w:t>页面</w:t>
            </w:r>
          </w:p>
        </w:tc>
        <w:tc>
          <w:tcPr>
            <w:tcW w:w="8050" w:type="dxa"/>
            <w:shd w:val="clear" w:color="auto" w:fill="DCE6F1"/>
          </w:tcPr>
          <w:p w14:paraId="2A8D77E8">
            <w:pPr>
              <w:spacing w:after="20" w:line="276" w:lineRule="auto"/>
              <w:jc w:val="center"/>
            </w:pPr>
            <w:r>
              <w:rPr>
                <w:rFonts w:ascii="Times New Roman" w:hAnsi="Times New Roman" w:eastAsia="黑体"/>
                <w:b/>
                <w:i w:val="0"/>
                <w:sz w:val="18"/>
                <w:szCs w:val="18"/>
              </w:rPr>
              <w:t>布局与控件说明</w:t>
            </w:r>
          </w:p>
        </w:tc>
      </w:tr>
      <w:tr w14:paraId="03592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C448F85">
            <w:pPr>
              <w:spacing w:after="20" w:line="276" w:lineRule="auto"/>
            </w:pPr>
            <w:r>
              <w:rPr>
                <w:rFonts w:ascii="Times New Roman" w:hAnsi="Times New Roman" w:eastAsia="宋体"/>
                <w:b/>
                <w:i w:val="0"/>
                <w:sz w:val="18"/>
                <w:szCs w:val="18"/>
              </w:rPr>
              <w:t>登录 / 注册页</w:t>
            </w:r>
          </w:p>
        </w:tc>
        <w:tc>
          <w:tcPr>
            <w:tcW w:w="8050" w:type="dxa"/>
          </w:tcPr>
          <w:p w14:paraId="4F8065EF">
            <w:pPr>
              <w:spacing w:after="20" w:line="276" w:lineRule="auto"/>
            </w:pPr>
            <w:r>
              <w:rPr>
                <w:rFonts w:ascii="Times New Roman" w:hAnsi="Times New Roman" w:eastAsia="宋体"/>
                <w:b w:val="0"/>
                <w:i w:val="0"/>
                <w:sz w:val="18"/>
                <w:szCs w:val="18"/>
              </w:rPr>
              <w:t>居中卡片式布局。注册表单含学号、真实姓名、手机号、密码、确认密码五项，前端即时校验手机号格式（11 位）、密码长度（6–20 位）、两次密码一致。</w:t>
            </w:r>
          </w:p>
        </w:tc>
      </w:tr>
      <w:tr w14:paraId="3C778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20938564">
            <w:pPr>
              <w:spacing w:after="20" w:line="276" w:lineRule="auto"/>
            </w:pPr>
            <w:r>
              <w:rPr>
                <w:rFonts w:ascii="Times New Roman" w:hAnsi="Times New Roman" w:eastAsia="宋体"/>
                <w:b/>
                <w:i w:val="0"/>
                <w:sz w:val="18"/>
                <w:szCs w:val="18"/>
              </w:rPr>
              <w:t>实名认证页</w:t>
            </w:r>
          </w:p>
        </w:tc>
        <w:tc>
          <w:tcPr>
            <w:tcW w:w="8050" w:type="dxa"/>
          </w:tcPr>
          <w:p w14:paraId="5DDBC92B">
            <w:pPr>
              <w:spacing w:after="20" w:line="276" w:lineRule="auto"/>
            </w:pPr>
            <w:r>
              <w:rPr>
                <w:rFonts w:ascii="Times New Roman" w:hAnsi="Times New Roman" w:eastAsia="宋体"/>
                <w:b w:val="0"/>
                <w:i w:val="0"/>
                <w:sz w:val="18"/>
                <w:szCs w:val="18"/>
              </w:rPr>
              <w:t>顶部为状态标签（未认证 / 待审核 / 已通过 / 已驳回）；中部为学生证照片上传区（限 jpg/jpeg/png，≤ 5 MB）；驳回状态下额外显示驳回理由与“重新提交”按钮。</w:t>
            </w:r>
          </w:p>
        </w:tc>
      </w:tr>
      <w:tr w14:paraId="74E27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2FE3F4F">
            <w:pPr>
              <w:spacing w:after="20" w:line="276" w:lineRule="auto"/>
            </w:pPr>
            <w:r>
              <w:rPr>
                <w:rFonts w:ascii="Times New Roman" w:hAnsi="Times New Roman" w:eastAsia="宋体"/>
                <w:b/>
                <w:i w:val="0"/>
                <w:sz w:val="18"/>
                <w:szCs w:val="18"/>
              </w:rPr>
              <w:t>我的车辆页</w:t>
            </w:r>
          </w:p>
        </w:tc>
        <w:tc>
          <w:tcPr>
            <w:tcW w:w="8050" w:type="dxa"/>
          </w:tcPr>
          <w:p w14:paraId="51FAEC7E">
            <w:pPr>
              <w:spacing w:after="20" w:line="276" w:lineRule="auto"/>
            </w:pPr>
            <w:r>
              <w:rPr>
                <w:rFonts w:ascii="Times New Roman" w:hAnsi="Times New Roman" w:eastAsia="宋体"/>
                <w:b w:val="0"/>
                <w:i w:val="0"/>
                <w:sz w:val="18"/>
                <w:szCs w:val="18"/>
              </w:rPr>
              <w:t>表格展示本人名下车辆（车牌号、品牌车型、颜色、核载人数、审核状态、审核意见），提供“登记车辆”“编辑”“删除”操作；已被行程引用的车辆删除按钮置灰。</w:t>
            </w:r>
          </w:p>
        </w:tc>
      </w:tr>
      <w:tr w14:paraId="671A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3507A0FC">
            <w:pPr>
              <w:spacing w:after="20" w:line="276" w:lineRule="auto"/>
            </w:pPr>
            <w:r>
              <w:rPr>
                <w:rFonts w:ascii="Times New Roman" w:hAnsi="Times New Roman" w:eastAsia="宋体"/>
                <w:b/>
                <w:i w:val="0"/>
                <w:sz w:val="18"/>
                <w:szCs w:val="18"/>
              </w:rPr>
              <w:t>发布行程页</w:t>
            </w:r>
          </w:p>
        </w:tc>
        <w:tc>
          <w:tcPr>
            <w:tcW w:w="8050" w:type="dxa"/>
          </w:tcPr>
          <w:p w14:paraId="3C0D1DC9">
            <w:pPr>
              <w:spacing w:after="20" w:line="276" w:lineRule="auto"/>
            </w:pPr>
            <w:r>
              <w:rPr>
                <w:rFonts w:ascii="Times New Roman" w:hAnsi="Times New Roman" w:eastAsia="宋体"/>
                <w:b w:val="0"/>
                <w:i w:val="0"/>
                <w:sz w:val="18"/>
                <w:szCs w:val="18"/>
              </w:rPr>
              <w:t>表单顶部为行程类型单选（私家车顺风车 / 网约车拼单），选择后表单字段动态切换：类型 0 显示“选择车辆”“可拼座位数”“每人分摊费用”；类型 1 仅显示“预估总价”，并实时预览当前人均与满员人均。</w:t>
            </w:r>
          </w:p>
        </w:tc>
      </w:tr>
      <w:tr w14:paraId="50232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EF44D1E">
            <w:pPr>
              <w:spacing w:after="20" w:line="276" w:lineRule="auto"/>
            </w:pPr>
            <w:r>
              <w:rPr>
                <w:rFonts w:ascii="Times New Roman" w:hAnsi="Times New Roman" w:eastAsia="宋体"/>
                <w:b/>
                <w:i w:val="0"/>
                <w:sz w:val="18"/>
                <w:szCs w:val="18"/>
              </w:rPr>
              <w:t>行程大厅</w:t>
            </w:r>
          </w:p>
        </w:tc>
        <w:tc>
          <w:tcPr>
            <w:tcW w:w="8050" w:type="dxa"/>
          </w:tcPr>
          <w:p w14:paraId="28541847">
            <w:pPr>
              <w:spacing w:after="20" w:line="276" w:lineRule="auto"/>
            </w:pPr>
            <w:r>
              <w:rPr>
                <w:rFonts w:ascii="Times New Roman" w:hAnsi="Times New Roman" w:eastAsia="宋体"/>
                <w:b w:val="0"/>
                <w:i w:val="0"/>
                <w:sz w:val="18"/>
                <w:szCs w:val="18"/>
              </w:rPr>
              <w:t>顶部为组合检索栏（出发地、目的地、出发日期、行程状态）；中部为卡片列表，每张卡片显示路线、出发时间、剩余座位、费用、发布者认证标签；底部分页组件（PageHelper 物理分页）。</w:t>
            </w:r>
          </w:p>
        </w:tc>
      </w:tr>
      <w:tr w14:paraId="49E7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D933195">
            <w:pPr>
              <w:spacing w:after="20" w:line="276" w:lineRule="auto"/>
            </w:pPr>
            <w:r>
              <w:rPr>
                <w:rFonts w:ascii="Times New Roman" w:hAnsi="Times New Roman" w:eastAsia="宋体"/>
                <w:b/>
                <w:i w:val="0"/>
                <w:sz w:val="18"/>
                <w:szCs w:val="18"/>
              </w:rPr>
              <w:t>行程详情页</w:t>
            </w:r>
          </w:p>
        </w:tc>
        <w:tc>
          <w:tcPr>
            <w:tcW w:w="8050" w:type="dxa"/>
          </w:tcPr>
          <w:p w14:paraId="786D990D">
            <w:pPr>
              <w:spacing w:after="20" w:line="276" w:lineRule="auto"/>
            </w:pPr>
            <w:r>
              <w:rPr>
                <w:rFonts w:ascii="Times New Roman" w:hAnsi="Times New Roman" w:eastAsia="宋体"/>
                <w:b w:val="0"/>
                <w:i w:val="0"/>
                <w:sz w:val="18"/>
                <w:szCs w:val="18"/>
              </w:rPr>
              <w:t>上方为行程信息区与发布者信息区；下方按角色显示不同操作按钮：发布者显示“编辑 / 取消行程”，非发布者且行程招募中显示“申请拼车”。</w:t>
            </w:r>
          </w:p>
        </w:tc>
      </w:tr>
      <w:tr w14:paraId="35A0D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7BE8FD5">
            <w:pPr>
              <w:spacing w:after="20" w:line="276" w:lineRule="auto"/>
            </w:pPr>
            <w:r>
              <w:rPr>
                <w:rFonts w:ascii="Times New Roman" w:hAnsi="Times New Roman" w:eastAsia="宋体"/>
                <w:b/>
                <w:i w:val="0"/>
                <w:sz w:val="18"/>
                <w:szCs w:val="18"/>
              </w:rPr>
              <w:t>管理端 - 用户管理</w:t>
            </w:r>
          </w:p>
        </w:tc>
        <w:tc>
          <w:tcPr>
            <w:tcW w:w="8050" w:type="dxa"/>
          </w:tcPr>
          <w:p w14:paraId="57DB78C4">
            <w:pPr>
              <w:spacing w:after="20" w:line="276" w:lineRule="auto"/>
            </w:pPr>
            <w:r>
              <w:rPr>
                <w:rFonts w:ascii="Times New Roman" w:hAnsi="Times New Roman" w:eastAsia="宋体"/>
                <w:b w:val="0"/>
                <w:i w:val="0"/>
                <w:sz w:val="18"/>
                <w:szCs w:val="18"/>
              </w:rPr>
              <w:t>筛选栏（学号、姓名、认证状态、账号状态）+ 数据表格 + 操作列（审核认证、封禁 / 解封、重置密码），危险操作均二次确认。</w:t>
            </w:r>
          </w:p>
        </w:tc>
      </w:tr>
    </w:tbl>
    <w:p w14:paraId="0333FEC1">
      <w:pPr>
        <w:pStyle w:val="4"/>
        <w:rPr>
          <w:rFonts w:hint="eastAsia" w:ascii="黑体" w:hAnsi="黑体" w:eastAsia="黑体" w:cs="黑体"/>
        </w:rPr>
      </w:pPr>
      <w:r>
        <w:rPr>
          <w:rFonts w:hint="eastAsia" w:ascii="黑体" w:hAnsi="黑体" w:eastAsia="黑体" w:cs="黑体"/>
        </w:rPr>
        <w:t>3.3 用例设计</w:t>
      </w:r>
    </w:p>
    <w:p w14:paraId="2AE88E75">
      <w:pPr>
        <w:spacing w:after="60" w:line="336" w:lineRule="auto"/>
        <w:ind w:firstLine="420"/>
      </w:pPr>
      <w:r>
        <w:rPr>
          <w:rFonts w:ascii="Times New Roman" w:hAnsi="Times New Roman" w:eastAsia="宋体"/>
          <w:b w:val="0"/>
          <w:i w:val="0"/>
          <w:sz w:val="21"/>
        </w:rPr>
        <w:t>本节给出本轮迭代 10 个用例的实现设计模型。每个用例以“交互序列表”的形式描述其实现顺序图，并给出该用例实现所涉及的设计类。模块 4–8 的用例设计将在后续迭代补充。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7F113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CE6F1"/>
          </w:tcPr>
          <w:p w14:paraId="5B80964F">
            <w:pPr>
              <w:spacing w:after="20" w:line="276" w:lineRule="auto"/>
              <w:jc w:val="center"/>
            </w:pPr>
            <w:r>
              <w:rPr>
                <w:rFonts w:ascii="Times New Roman" w:hAnsi="Times New Roman" w:eastAsia="黑体"/>
                <w:b/>
                <w:i w:val="0"/>
                <w:sz w:val="18"/>
                <w:szCs w:val="18"/>
              </w:rPr>
              <w:t>用例编号</w:t>
            </w:r>
          </w:p>
        </w:tc>
        <w:tc>
          <w:tcPr>
            <w:tcW w:w="1701" w:type="dxa"/>
            <w:shd w:val="clear" w:color="auto" w:fill="DCE6F1"/>
          </w:tcPr>
          <w:p w14:paraId="289F19B3">
            <w:pPr>
              <w:spacing w:after="20" w:line="276" w:lineRule="auto"/>
              <w:jc w:val="center"/>
            </w:pPr>
            <w:r>
              <w:rPr>
                <w:rFonts w:ascii="Times New Roman" w:hAnsi="Times New Roman" w:eastAsia="黑体"/>
                <w:b/>
                <w:i w:val="0"/>
                <w:sz w:val="18"/>
                <w:szCs w:val="18"/>
              </w:rPr>
              <w:t>用例名称</w:t>
            </w:r>
          </w:p>
        </w:tc>
        <w:tc>
          <w:tcPr>
            <w:tcW w:w="1134" w:type="dxa"/>
            <w:shd w:val="clear" w:color="auto" w:fill="DCE6F1"/>
          </w:tcPr>
          <w:p w14:paraId="3D6923ED">
            <w:pPr>
              <w:spacing w:after="20" w:line="276" w:lineRule="auto"/>
              <w:jc w:val="center"/>
            </w:pPr>
            <w:r>
              <w:rPr>
                <w:rFonts w:ascii="Times New Roman" w:hAnsi="Times New Roman" w:eastAsia="黑体"/>
                <w:b/>
                <w:i w:val="0"/>
                <w:sz w:val="18"/>
                <w:szCs w:val="18"/>
              </w:rPr>
              <w:t>所属模块</w:t>
            </w:r>
          </w:p>
        </w:tc>
        <w:tc>
          <w:tcPr>
            <w:tcW w:w="6009" w:type="dxa"/>
            <w:shd w:val="clear" w:color="auto" w:fill="DCE6F1"/>
          </w:tcPr>
          <w:p w14:paraId="09EE4AC1">
            <w:pPr>
              <w:spacing w:after="20" w:line="276" w:lineRule="auto"/>
              <w:jc w:val="center"/>
            </w:pPr>
            <w:r>
              <w:rPr>
                <w:rFonts w:ascii="Times New Roman" w:hAnsi="Times New Roman" w:eastAsia="黑体"/>
                <w:b/>
                <w:i w:val="0"/>
                <w:sz w:val="18"/>
                <w:szCs w:val="18"/>
              </w:rPr>
              <w:t>主要设计类</w:t>
            </w:r>
          </w:p>
        </w:tc>
      </w:tr>
      <w:tr w14:paraId="1DD0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D555601">
            <w:pPr>
              <w:spacing w:after="20" w:line="276" w:lineRule="auto"/>
              <w:jc w:val="center"/>
            </w:pPr>
            <w:r>
              <w:rPr>
                <w:rFonts w:ascii="Times New Roman" w:hAnsi="Times New Roman" w:eastAsia="宋体"/>
                <w:b w:val="0"/>
                <w:i w:val="0"/>
                <w:sz w:val="18"/>
                <w:szCs w:val="18"/>
              </w:rPr>
              <w:t>UC-01</w:t>
            </w:r>
          </w:p>
        </w:tc>
        <w:tc>
          <w:tcPr>
            <w:tcW w:w="1701" w:type="dxa"/>
          </w:tcPr>
          <w:p w14:paraId="366AE525">
            <w:pPr>
              <w:spacing w:after="20" w:line="276" w:lineRule="auto"/>
            </w:pPr>
            <w:r>
              <w:rPr>
                <w:rFonts w:ascii="Times New Roman" w:hAnsi="Times New Roman" w:eastAsia="宋体"/>
                <w:b w:val="0"/>
                <w:i w:val="0"/>
                <w:sz w:val="18"/>
                <w:szCs w:val="18"/>
              </w:rPr>
              <w:t>注册 / 登录</w:t>
            </w:r>
          </w:p>
        </w:tc>
        <w:tc>
          <w:tcPr>
            <w:tcW w:w="1134" w:type="dxa"/>
          </w:tcPr>
          <w:p w14:paraId="1ABBAF15">
            <w:pPr>
              <w:spacing w:after="20" w:line="276" w:lineRule="auto"/>
              <w:jc w:val="center"/>
            </w:pPr>
            <w:r>
              <w:rPr>
                <w:rFonts w:ascii="Times New Roman" w:hAnsi="Times New Roman" w:eastAsia="宋体"/>
                <w:b w:val="0"/>
                <w:i w:val="0"/>
                <w:sz w:val="18"/>
                <w:szCs w:val="18"/>
              </w:rPr>
              <w:t>模块 1</w:t>
            </w:r>
          </w:p>
        </w:tc>
        <w:tc>
          <w:tcPr>
            <w:tcW w:w="6009" w:type="dxa"/>
          </w:tcPr>
          <w:p w14:paraId="36CC6644">
            <w:pPr>
              <w:spacing w:after="20" w:line="276" w:lineRule="auto"/>
            </w:pPr>
            <w:r>
              <w:rPr>
                <w:rFonts w:ascii="Times New Roman" w:hAnsi="Times New Roman" w:eastAsia="宋体"/>
                <w:b w:val="0"/>
                <w:i w:val="0"/>
                <w:sz w:val="18"/>
                <w:szCs w:val="18"/>
              </w:rPr>
              <w:t>UserController、UserServiceImpl、UserMapper、JwtUtil、MD5Util</w:t>
            </w:r>
          </w:p>
        </w:tc>
      </w:tr>
      <w:tr w14:paraId="021BF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60DEA891">
            <w:pPr>
              <w:spacing w:after="20" w:line="276" w:lineRule="auto"/>
              <w:jc w:val="center"/>
            </w:pPr>
            <w:r>
              <w:rPr>
                <w:rFonts w:ascii="Times New Roman" w:hAnsi="Times New Roman" w:eastAsia="宋体"/>
                <w:b w:val="0"/>
                <w:i w:val="0"/>
                <w:sz w:val="18"/>
                <w:szCs w:val="18"/>
              </w:rPr>
              <w:t>UC-02</w:t>
            </w:r>
          </w:p>
        </w:tc>
        <w:tc>
          <w:tcPr>
            <w:tcW w:w="1701" w:type="dxa"/>
          </w:tcPr>
          <w:p w14:paraId="21B1C865">
            <w:pPr>
              <w:spacing w:after="20" w:line="276" w:lineRule="auto"/>
            </w:pPr>
            <w:r>
              <w:rPr>
                <w:rFonts w:ascii="Times New Roman" w:hAnsi="Times New Roman" w:eastAsia="宋体"/>
                <w:b w:val="0"/>
                <w:i w:val="0"/>
                <w:sz w:val="18"/>
                <w:szCs w:val="18"/>
              </w:rPr>
              <w:t>提交实名认证</w:t>
            </w:r>
          </w:p>
        </w:tc>
        <w:tc>
          <w:tcPr>
            <w:tcW w:w="1134" w:type="dxa"/>
          </w:tcPr>
          <w:p w14:paraId="7785DBC6">
            <w:pPr>
              <w:spacing w:after="20" w:line="276" w:lineRule="auto"/>
              <w:jc w:val="center"/>
            </w:pPr>
            <w:r>
              <w:rPr>
                <w:rFonts w:ascii="Times New Roman" w:hAnsi="Times New Roman" w:eastAsia="宋体"/>
                <w:b w:val="0"/>
                <w:i w:val="0"/>
                <w:sz w:val="18"/>
                <w:szCs w:val="18"/>
              </w:rPr>
              <w:t>模块 1</w:t>
            </w:r>
          </w:p>
        </w:tc>
        <w:tc>
          <w:tcPr>
            <w:tcW w:w="6009" w:type="dxa"/>
          </w:tcPr>
          <w:p w14:paraId="711EC10C">
            <w:pPr>
              <w:spacing w:after="20" w:line="276" w:lineRule="auto"/>
            </w:pPr>
            <w:r>
              <w:rPr>
                <w:rFonts w:ascii="Times New Roman" w:hAnsi="Times New Roman" w:eastAsia="宋体"/>
                <w:b w:val="0"/>
                <w:i w:val="0"/>
                <w:sz w:val="18"/>
                <w:szCs w:val="18"/>
              </w:rPr>
              <w:t>UserController、UserServiceImpl、FileUtil、UserMapper</w:t>
            </w:r>
          </w:p>
        </w:tc>
      </w:tr>
      <w:tr w14:paraId="64EA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DC8AFF6">
            <w:pPr>
              <w:spacing w:after="20" w:line="276" w:lineRule="auto"/>
              <w:jc w:val="center"/>
            </w:pPr>
            <w:r>
              <w:rPr>
                <w:rFonts w:ascii="Times New Roman" w:hAnsi="Times New Roman" w:eastAsia="宋体"/>
                <w:b w:val="0"/>
                <w:i w:val="0"/>
                <w:sz w:val="18"/>
                <w:szCs w:val="18"/>
              </w:rPr>
              <w:t>UC-03</w:t>
            </w:r>
          </w:p>
        </w:tc>
        <w:tc>
          <w:tcPr>
            <w:tcW w:w="1701" w:type="dxa"/>
          </w:tcPr>
          <w:p w14:paraId="02496600">
            <w:pPr>
              <w:spacing w:after="20" w:line="276" w:lineRule="auto"/>
            </w:pPr>
            <w:r>
              <w:rPr>
                <w:rFonts w:ascii="Times New Roman" w:hAnsi="Times New Roman" w:eastAsia="宋体"/>
                <w:b w:val="0"/>
                <w:i w:val="0"/>
                <w:sz w:val="18"/>
                <w:szCs w:val="18"/>
              </w:rPr>
              <w:t>维护个人资料</w:t>
            </w:r>
          </w:p>
        </w:tc>
        <w:tc>
          <w:tcPr>
            <w:tcW w:w="1134" w:type="dxa"/>
          </w:tcPr>
          <w:p w14:paraId="089802FD">
            <w:pPr>
              <w:spacing w:after="20" w:line="276" w:lineRule="auto"/>
              <w:jc w:val="center"/>
            </w:pPr>
            <w:r>
              <w:rPr>
                <w:rFonts w:ascii="Times New Roman" w:hAnsi="Times New Roman" w:eastAsia="宋体"/>
                <w:b w:val="0"/>
                <w:i w:val="0"/>
                <w:sz w:val="18"/>
                <w:szCs w:val="18"/>
              </w:rPr>
              <w:t>模块 1</w:t>
            </w:r>
          </w:p>
        </w:tc>
        <w:tc>
          <w:tcPr>
            <w:tcW w:w="6009" w:type="dxa"/>
          </w:tcPr>
          <w:p w14:paraId="5E88F9F3">
            <w:pPr>
              <w:spacing w:after="20" w:line="276" w:lineRule="auto"/>
            </w:pPr>
            <w:r>
              <w:rPr>
                <w:rFonts w:ascii="Times New Roman" w:hAnsi="Times New Roman" w:eastAsia="宋体"/>
                <w:b w:val="0"/>
                <w:i w:val="0"/>
                <w:sz w:val="18"/>
                <w:szCs w:val="18"/>
              </w:rPr>
              <w:t>UserController、UserServiceImpl、UserMapper、MD5Util</w:t>
            </w:r>
          </w:p>
        </w:tc>
      </w:tr>
      <w:tr w14:paraId="76D8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7CEB3B3D">
            <w:pPr>
              <w:spacing w:after="20" w:line="276" w:lineRule="auto"/>
              <w:jc w:val="center"/>
            </w:pPr>
            <w:r>
              <w:rPr>
                <w:rFonts w:ascii="Times New Roman" w:hAnsi="Times New Roman" w:eastAsia="宋体"/>
                <w:b w:val="0"/>
                <w:i w:val="0"/>
                <w:sz w:val="18"/>
                <w:szCs w:val="18"/>
              </w:rPr>
              <w:t>UC-19</w:t>
            </w:r>
          </w:p>
        </w:tc>
        <w:tc>
          <w:tcPr>
            <w:tcW w:w="1701" w:type="dxa"/>
          </w:tcPr>
          <w:p w14:paraId="5625137E">
            <w:pPr>
              <w:spacing w:after="20" w:line="276" w:lineRule="auto"/>
            </w:pPr>
            <w:r>
              <w:rPr>
                <w:rFonts w:ascii="Times New Roman" w:hAnsi="Times New Roman" w:eastAsia="宋体"/>
                <w:b w:val="0"/>
                <w:i w:val="0"/>
                <w:sz w:val="18"/>
                <w:szCs w:val="18"/>
              </w:rPr>
              <w:t>审核实名认证</w:t>
            </w:r>
          </w:p>
        </w:tc>
        <w:tc>
          <w:tcPr>
            <w:tcW w:w="1134" w:type="dxa"/>
          </w:tcPr>
          <w:p w14:paraId="38A3ADC2">
            <w:pPr>
              <w:spacing w:after="20" w:line="276" w:lineRule="auto"/>
              <w:jc w:val="center"/>
            </w:pPr>
            <w:r>
              <w:rPr>
                <w:rFonts w:ascii="Times New Roman" w:hAnsi="Times New Roman" w:eastAsia="宋体"/>
                <w:b w:val="0"/>
                <w:i w:val="0"/>
                <w:sz w:val="18"/>
                <w:szCs w:val="18"/>
              </w:rPr>
              <w:t>模块 1</w:t>
            </w:r>
          </w:p>
        </w:tc>
        <w:tc>
          <w:tcPr>
            <w:tcW w:w="6009" w:type="dxa"/>
          </w:tcPr>
          <w:p w14:paraId="0FEC745C">
            <w:pPr>
              <w:spacing w:after="20" w:line="276" w:lineRule="auto"/>
            </w:pPr>
            <w:r>
              <w:rPr>
                <w:rFonts w:ascii="Times New Roman" w:hAnsi="Times New Roman" w:eastAsia="宋体"/>
                <w:b w:val="0"/>
                <w:i w:val="0"/>
                <w:sz w:val="18"/>
                <w:szCs w:val="18"/>
              </w:rPr>
              <w:t>AdminUserController、UserServiceImpl、UserMapper、MessageService</w:t>
            </w:r>
          </w:p>
        </w:tc>
      </w:tr>
      <w:tr w14:paraId="281E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C06A79A">
            <w:pPr>
              <w:spacing w:after="20" w:line="276" w:lineRule="auto"/>
              <w:jc w:val="center"/>
            </w:pPr>
            <w:r>
              <w:rPr>
                <w:rFonts w:ascii="Times New Roman" w:hAnsi="Times New Roman" w:eastAsia="宋体"/>
                <w:b w:val="0"/>
                <w:i w:val="0"/>
                <w:sz w:val="18"/>
                <w:szCs w:val="18"/>
              </w:rPr>
              <w:t>UC-04</w:t>
            </w:r>
          </w:p>
        </w:tc>
        <w:tc>
          <w:tcPr>
            <w:tcW w:w="1701" w:type="dxa"/>
          </w:tcPr>
          <w:p w14:paraId="6B3BF0D9">
            <w:pPr>
              <w:spacing w:after="20" w:line="276" w:lineRule="auto"/>
            </w:pPr>
            <w:r>
              <w:rPr>
                <w:rFonts w:ascii="Times New Roman" w:hAnsi="Times New Roman" w:eastAsia="宋体"/>
                <w:b w:val="0"/>
                <w:i w:val="0"/>
                <w:sz w:val="18"/>
                <w:szCs w:val="18"/>
              </w:rPr>
              <w:t>登记车辆</w:t>
            </w:r>
          </w:p>
        </w:tc>
        <w:tc>
          <w:tcPr>
            <w:tcW w:w="1134" w:type="dxa"/>
          </w:tcPr>
          <w:p w14:paraId="05053E7C">
            <w:pPr>
              <w:spacing w:after="20" w:line="276" w:lineRule="auto"/>
              <w:jc w:val="center"/>
            </w:pPr>
            <w:r>
              <w:rPr>
                <w:rFonts w:ascii="Times New Roman" w:hAnsi="Times New Roman" w:eastAsia="宋体"/>
                <w:b w:val="0"/>
                <w:i w:val="0"/>
                <w:sz w:val="18"/>
                <w:szCs w:val="18"/>
              </w:rPr>
              <w:t>模块 2</w:t>
            </w:r>
          </w:p>
        </w:tc>
        <w:tc>
          <w:tcPr>
            <w:tcW w:w="6009" w:type="dxa"/>
          </w:tcPr>
          <w:p w14:paraId="40E31204">
            <w:pPr>
              <w:spacing w:after="20" w:line="276" w:lineRule="auto"/>
            </w:pPr>
            <w:r>
              <w:rPr>
                <w:rFonts w:ascii="Times New Roman" w:hAnsi="Times New Roman" w:eastAsia="宋体"/>
                <w:b w:val="0"/>
                <w:i w:val="0"/>
                <w:sz w:val="18"/>
                <w:szCs w:val="18"/>
              </w:rPr>
              <w:t>VehicleController、VehicleServiceImpl、VehicleMapper</w:t>
            </w:r>
          </w:p>
        </w:tc>
      </w:tr>
      <w:tr w14:paraId="0F70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75FFAEF">
            <w:pPr>
              <w:spacing w:after="20" w:line="276" w:lineRule="auto"/>
              <w:jc w:val="center"/>
            </w:pPr>
            <w:r>
              <w:rPr>
                <w:rFonts w:ascii="Times New Roman" w:hAnsi="Times New Roman" w:eastAsia="宋体"/>
                <w:b w:val="0"/>
                <w:i w:val="0"/>
                <w:sz w:val="18"/>
                <w:szCs w:val="18"/>
              </w:rPr>
              <w:t>UC-20</w:t>
            </w:r>
          </w:p>
        </w:tc>
        <w:tc>
          <w:tcPr>
            <w:tcW w:w="1701" w:type="dxa"/>
          </w:tcPr>
          <w:p w14:paraId="216F18A2">
            <w:pPr>
              <w:spacing w:after="20" w:line="276" w:lineRule="auto"/>
            </w:pPr>
            <w:r>
              <w:rPr>
                <w:rFonts w:ascii="Times New Roman" w:hAnsi="Times New Roman" w:eastAsia="宋体"/>
                <w:b w:val="0"/>
                <w:i w:val="0"/>
                <w:sz w:val="18"/>
                <w:szCs w:val="18"/>
              </w:rPr>
              <w:t>审核车辆</w:t>
            </w:r>
          </w:p>
        </w:tc>
        <w:tc>
          <w:tcPr>
            <w:tcW w:w="1134" w:type="dxa"/>
          </w:tcPr>
          <w:p w14:paraId="15E861E9">
            <w:pPr>
              <w:spacing w:after="20" w:line="276" w:lineRule="auto"/>
              <w:jc w:val="center"/>
            </w:pPr>
            <w:r>
              <w:rPr>
                <w:rFonts w:ascii="Times New Roman" w:hAnsi="Times New Roman" w:eastAsia="宋体"/>
                <w:b w:val="0"/>
                <w:i w:val="0"/>
                <w:sz w:val="18"/>
                <w:szCs w:val="18"/>
              </w:rPr>
              <w:t>模块 2</w:t>
            </w:r>
          </w:p>
        </w:tc>
        <w:tc>
          <w:tcPr>
            <w:tcW w:w="6009" w:type="dxa"/>
          </w:tcPr>
          <w:p w14:paraId="103FF38E">
            <w:pPr>
              <w:spacing w:after="20" w:line="276" w:lineRule="auto"/>
            </w:pPr>
            <w:r>
              <w:rPr>
                <w:rFonts w:ascii="Times New Roman" w:hAnsi="Times New Roman" w:eastAsia="宋体"/>
                <w:b w:val="0"/>
                <w:i w:val="0"/>
                <w:sz w:val="18"/>
                <w:szCs w:val="18"/>
              </w:rPr>
              <w:t>AdminVehicleController、VehicleServiceImpl、VehicleMapper、MessageService</w:t>
            </w:r>
          </w:p>
        </w:tc>
      </w:tr>
      <w:tr w14:paraId="06C2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DF7C4B6">
            <w:pPr>
              <w:spacing w:after="20" w:line="276" w:lineRule="auto"/>
              <w:jc w:val="center"/>
            </w:pPr>
            <w:r>
              <w:rPr>
                <w:rFonts w:ascii="Times New Roman" w:hAnsi="Times New Roman" w:eastAsia="宋体"/>
                <w:b w:val="0"/>
                <w:i w:val="0"/>
                <w:sz w:val="18"/>
                <w:szCs w:val="18"/>
              </w:rPr>
              <w:t>UC-05</w:t>
            </w:r>
          </w:p>
        </w:tc>
        <w:tc>
          <w:tcPr>
            <w:tcW w:w="1701" w:type="dxa"/>
          </w:tcPr>
          <w:p w14:paraId="4F18A1F7">
            <w:pPr>
              <w:spacing w:after="20" w:line="276" w:lineRule="auto"/>
            </w:pPr>
            <w:r>
              <w:rPr>
                <w:rFonts w:ascii="Times New Roman" w:hAnsi="Times New Roman" w:eastAsia="宋体"/>
                <w:b w:val="0"/>
                <w:i w:val="0"/>
                <w:sz w:val="18"/>
                <w:szCs w:val="18"/>
              </w:rPr>
              <w:t>发布行程</w:t>
            </w:r>
          </w:p>
        </w:tc>
        <w:tc>
          <w:tcPr>
            <w:tcW w:w="1134" w:type="dxa"/>
          </w:tcPr>
          <w:p w14:paraId="78D77095">
            <w:pPr>
              <w:spacing w:after="20" w:line="276" w:lineRule="auto"/>
              <w:jc w:val="center"/>
            </w:pPr>
            <w:r>
              <w:rPr>
                <w:rFonts w:ascii="Times New Roman" w:hAnsi="Times New Roman" w:eastAsia="宋体"/>
                <w:b w:val="0"/>
                <w:i w:val="0"/>
                <w:sz w:val="18"/>
                <w:szCs w:val="18"/>
              </w:rPr>
              <w:t>模块 3</w:t>
            </w:r>
          </w:p>
        </w:tc>
        <w:tc>
          <w:tcPr>
            <w:tcW w:w="6009" w:type="dxa"/>
          </w:tcPr>
          <w:p w14:paraId="7F49817F">
            <w:pPr>
              <w:spacing w:after="20" w:line="276" w:lineRule="auto"/>
            </w:pPr>
            <w:r>
              <w:rPr>
                <w:rFonts w:ascii="Times New Roman" w:hAnsi="Times New Roman" w:eastAsia="宋体"/>
                <w:b w:val="0"/>
                <w:i w:val="0"/>
                <w:sz w:val="18"/>
                <w:szCs w:val="18"/>
              </w:rPr>
              <w:t>TripController、TripServiceImpl、TripMapper、VehicleMapper</w:t>
            </w:r>
          </w:p>
        </w:tc>
      </w:tr>
      <w:tr w14:paraId="2EB7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188EE26">
            <w:pPr>
              <w:spacing w:after="20" w:line="276" w:lineRule="auto"/>
              <w:jc w:val="center"/>
            </w:pPr>
            <w:r>
              <w:rPr>
                <w:rFonts w:ascii="Times New Roman" w:hAnsi="Times New Roman" w:eastAsia="宋体"/>
                <w:b w:val="0"/>
                <w:i w:val="0"/>
                <w:sz w:val="18"/>
                <w:szCs w:val="18"/>
              </w:rPr>
              <w:t>UC-06</w:t>
            </w:r>
          </w:p>
        </w:tc>
        <w:tc>
          <w:tcPr>
            <w:tcW w:w="1701" w:type="dxa"/>
          </w:tcPr>
          <w:p w14:paraId="162B24B8">
            <w:pPr>
              <w:spacing w:after="20" w:line="276" w:lineRule="auto"/>
            </w:pPr>
            <w:r>
              <w:rPr>
                <w:rFonts w:ascii="Times New Roman" w:hAnsi="Times New Roman" w:eastAsia="宋体"/>
                <w:b w:val="0"/>
                <w:i w:val="0"/>
                <w:sz w:val="18"/>
                <w:szCs w:val="18"/>
              </w:rPr>
              <w:t>检索行程</w:t>
            </w:r>
          </w:p>
        </w:tc>
        <w:tc>
          <w:tcPr>
            <w:tcW w:w="1134" w:type="dxa"/>
          </w:tcPr>
          <w:p w14:paraId="40D386FA">
            <w:pPr>
              <w:spacing w:after="20" w:line="276" w:lineRule="auto"/>
              <w:jc w:val="center"/>
            </w:pPr>
            <w:r>
              <w:rPr>
                <w:rFonts w:ascii="Times New Roman" w:hAnsi="Times New Roman" w:eastAsia="宋体"/>
                <w:b w:val="0"/>
                <w:i w:val="0"/>
                <w:sz w:val="18"/>
                <w:szCs w:val="18"/>
              </w:rPr>
              <w:t>模块 3</w:t>
            </w:r>
          </w:p>
        </w:tc>
        <w:tc>
          <w:tcPr>
            <w:tcW w:w="6009" w:type="dxa"/>
          </w:tcPr>
          <w:p w14:paraId="0C058D3B">
            <w:pPr>
              <w:spacing w:after="20" w:line="276" w:lineRule="auto"/>
            </w:pPr>
            <w:r>
              <w:rPr>
                <w:rFonts w:ascii="Times New Roman" w:hAnsi="Times New Roman" w:eastAsia="宋体"/>
                <w:b w:val="0"/>
                <w:i w:val="0"/>
                <w:sz w:val="18"/>
                <w:szCs w:val="18"/>
              </w:rPr>
              <w:t>TripController、TripServiceImpl、TripMapper、PageHelper</w:t>
            </w:r>
          </w:p>
        </w:tc>
      </w:tr>
      <w:tr w14:paraId="29B4E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158CF025">
            <w:pPr>
              <w:spacing w:after="20" w:line="276" w:lineRule="auto"/>
              <w:jc w:val="center"/>
            </w:pPr>
            <w:r>
              <w:rPr>
                <w:rFonts w:ascii="Times New Roman" w:hAnsi="Times New Roman" w:eastAsia="宋体"/>
                <w:b w:val="0"/>
                <w:i w:val="0"/>
                <w:sz w:val="18"/>
                <w:szCs w:val="18"/>
              </w:rPr>
              <w:t>UC-07</w:t>
            </w:r>
          </w:p>
        </w:tc>
        <w:tc>
          <w:tcPr>
            <w:tcW w:w="1701" w:type="dxa"/>
          </w:tcPr>
          <w:p w14:paraId="69FDF4AD">
            <w:pPr>
              <w:spacing w:after="20" w:line="276" w:lineRule="auto"/>
            </w:pPr>
            <w:r>
              <w:rPr>
                <w:rFonts w:ascii="Times New Roman" w:hAnsi="Times New Roman" w:eastAsia="宋体"/>
                <w:b w:val="0"/>
                <w:i w:val="0"/>
                <w:sz w:val="18"/>
                <w:szCs w:val="18"/>
              </w:rPr>
              <w:t>查看行程详情</w:t>
            </w:r>
          </w:p>
        </w:tc>
        <w:tc>
          <w:tcPr>
            <w:tcW w:w="1134" w:type="dxa"/>
          </w:tcPr>
          <w:p w14:paraId="738169FF">
            <w:pPr>
              <w:spacing w:after="20" w:line="276" w:lineRule="auto"/>
              <w:jc w:val="center"/>
            </w:pPr>
            <w:r>
              <w:rPr>
                <w:rFonts w:ascii="Times New Roman" w:hAnsi="Times New Roman" w:eastAsia="宋体"/>
                <w:b w:val="0"/>
                <w:i w:val="0"/>
                <w:sz w:val="18"/>
                <w:szCs w:val="18"/>
              </w:rPr>
              <w:t>模块 3</w:t>
            </w:r>
          </w:p>
        </w:tc>
        <w:tc>
          <w:tcPr>
            <w:tcW w:w="6009" w:type="dxa"/>
          </w:tcPr>
          <w:p w14:paraId="5C323848">
            <w:pPr>
              <w:spacing w:after="20" w:line="276" w:lineRule="auto"/>
            </w:pPr>
            <w:r>
              <w:rPr>
                <w:rFonts w:ascii="Times New Roman" w:hAnsi="Times New Roman" w:eastAsia="宋体"/>
                <w:b w:val="0"/>
                <w:i w:val="0"/>
                <w:sz w:val="18"/>
                <w:szCs w:val="18"/>
              </w:rPr>
              <w:t>TripController、TripServiceImpl、TripMapper、ReviewMapper</w:t>
            </w:r>
          </w:p>
        </w:tc>
      </w:tr>
      <w:tr w14:paraId="4E511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3141BD0F">
            <w:pPr>
              <w:spacing w:after="20" w:line="276" w:lineRule="auto"/>
              <w:jc w:val="center"/>
            </w:pPr>
            <w:r>
              <w:rPr>
                <w:rFonts w:ascii="Times New Roman" w:hAnsi="Times New Roman" w:eastAsia="宋体"/>
                <w:b w:val="0"/>
                <w:i w:val="0"/>
                <w:sz w:val="18"/>
                <w:szCs w:val="18"/>
              </w:rPr>
              <w:t>UC-08</w:t>
            </w:r>
          </w:p>
        </w:tc>
        <w:tc>
          <w:tcPr>
            <w:tcW w:w="1701" w:type="dxa"/>
          </w:tcPr>
          <w:p w14:paraId="4AE0A1FB">
            <w:pPr>
              <w:spacing w:after="20" w:line="276" w:lineRule="auto"/>
            </w:pPr>
            <w:r>
              <w:rPr>
                <w:rFonts w:ascii="Times New Roman" w:hAnsi="Times New Roman" w:eastAsia="宋体"/>
                <w:b w:val="0"/>
                <w:i w:val="0"/>
                <w:sz w:val="18"/>
                <w:szCs w:val="18"/>
              </w:rPr>
              <w:t>取消行程</w:t>
            </w:r>
          </w:p>
        </w:tc>
        <w:tc>
          <w:tcPr>
            <w:tcW w:w="1134" w:type="dxa"/>
          </w:tcPr>
          <w:p w14:paraId="756E6FC0">
            <w:pPr>
              <w:spacing w:after="20" w:line="276" w:lineRule="auto"/>
              <w:jc w:val="center"/>
            </w:pPr>
            <w:r>
              <w:rPr>
                <w:rFonts w:ascii="Times New Roman" w:hAnsi="Times New Roman" w:eastAsia="宋体"/>
                <w:b w:val="0"/>
                <w:i w:val="0"/>
                <w:sz w:val="18"/>
                <w:szCs w:val="18"/>
              </w:rPr>
              <w:t>模块 3</w:t>
            </w:r>
          </w:p>
        </w:tc>
        <w:tc>
          <w:tcPr>
            <w:tcW w:w="6009" w:type="dxa"/>
          </w:tcPr>
          <w:p w14:paraId="0073EEF3">
            <w:pPr>
              <w:spacing w:after="20" w:line="276" w:lineRule="auto"/>
            </w:pPr>
            <w:r>
              <w:rPr>
                <w:rFonts w:ascii="Times New Roman" w:hAnsi="Times New Roman" w:eastAsia="宋体"/>
                <w:b w:val="0"/>
                <w:i w:val="0"/>
                <w:sz w:val="18"/>
                <w:szCs w:val="18"/>
              </w:rPr>
              <w:t>TripController、TripServiceImpl、TripMapper、CreditLogMapper、MessageService</w:t>
            </w:r>
          </w:p>
        </w:tc>
      </w:tr>
    </w:tbl>
    <w:p w14:paraId="7C377948">
      <w:pPr>
        <w:spacing w:before="40" w:after="160" w:line="288" w:lineRule="auto"/>
        <w:jc w:val="center"/>
      </w:pPr>
      <w:r>
        <w:rPr>
          <w:rFonts w:ascii="Times New Roman" w:hAnsi="Times New Roman" w:eastAsia="黑体"/>
          <w:b/>
          <w:i w:val="0"/>
          <w:sz w:val="18"/>
        </w:rPr>
        <w:t>表 3-1  本轮迭代用例与设计类对照表</w:t>
      </w:r>
    </w:p>
    <w:p w14:paraId="20AF748F">
      <w:pPr>
        <w:pStyle w:val="5"/>
        <w:rPr>
          <w:rFonts w:hint="eastAsia" w:ascii="黑体" w:hAnsi="黑体" w:eastAsia="黑体" w:cs="黑体"/>
        </w:rPr>
      </w:pPr>
      <w:r>
        <w:rPr>
          <w:rFonts w:hint="eastAsia" w:ascii="黑体" w:hAnsi="黑体" w:eastAsia="黑体" w:cs="黑体"/>
        </w:rPr>
        <w:t>3.3.1  UC-01  注册 / 登录</w:t>
      </w:r>
    </w:p>
    <w:p w14:paraId="70D5A2C6">
      <w:pPr>
        <w:spacing w:after="60" w:line="336" w:lineRule="auto"/>
        <w:ind w:firstLine="420"/>
      </w:pPr>
      <w:r>
        <w:rPr>
          <w:rFonts w:ascii="Times New Roman" w:hAnsi="Times New Roman" w:eastAsia="宋体"/>
          <w:b w:val="0"/>
          <w:i w:val="0"/>
          <w:sz w:val="21"/>
        </w:rPr>
        <w:t>参与者：未登录用户。本用例覆盖注册与登录两个紧密关联的动作，注册成功后跳转登录页，登录成功后签发 JWT 并跳转行程大厅。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2431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6EFB68A9">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447EDE0B">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0FBAAD71">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74C9287E">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358194B0">
            <w:pPr>
              <w:spacing w:after="20" w:line="276" w:lineRule="auto"/>
              <w:jc w:val="center"/>
            </w:pPr>
            <w:r>
              <w:rPr>
                <w:rFonts w:ascii="Times New Roman" w:hAnsi="Times New Roman" w:eastAsia="黑体"/>
                <w:b/>
                <w:i w:val="0"/>
                <w:sz w:val="18"/>
                <w:szCs w:val="18"/>
              </w:rPr>
              <w:t>说明</w:t>
            </w:r>
          </w:p>
        </w:tc>
      </w:tr>
      <w:tr w14:paraId="395D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6F32889">
            <w:pPr>
              <w:spacing w:after="20" w:line="276" w:lineRule="auto"/>
              <w:jc w:val="center"/>
            </w:pPr>
            <w:r>
              <w:rPr>
                <w:rFonts w:ascii="Times New Roman" w:hAnsi="Times New Roman" w:eastAsia="宋体"/>
                <w:b w:val="0"/>
                <w:i w:val="0"/>
                <w:sz w:val="18"/>
                <w:szCs w:val="18"/>
              </w:rPr>
              <w:t>1</w:t>
            </w:r>
          </w:p>
        </w:tc>
        <w:tc>
          <w:tcPr>
            <w:tcW w:w="1587" w:type="dxa"/>
          </w:tcPr>
          <w:p w14:paraId="0C12A4DA">
            <w:pPr>
              <w:spacing w:after="20" w:line="276" w:lineRule="auto"/>
            </w:pPr>
            <w:r>
              <w:rPr>
                <w:rFonts w:ascii="Times New Roman" w:hAnsi="Times New Roman" w:eastAsia="宋体"/>
                <w:b w:val="0"/>
                <w:i w:val="0"/>
                <w:sz w:val="18"/>
                <w:szCs w:val="18"/>
              </w:rPr>
              <w:t>用户</w:t>
            </w:r>
          </w:p>
        </w:tc>
        <w:tc>
          <w:tcPr>
            <w:tcW w:w="1814" w:type="dxa"/>
          </w:tcPr>
          <w:p w14:paraId="2B3D6E08">
            <w:pPr>
              <w:spacing w:after="20" w:line="276" w:lineRule="auto"/>
            </w:pPr>
            <w:r>
              <w:rPr>
                <w:rFonts w:ascii="Times New Roman" w:hAnsi="Times New Roman" w:eastAsia="宋体"/>
                <w:b w:val="0"/>
                <w:i w:val="0"/>
                <w:sz w:val="18"/>
                <w:szCs w:val="18"/>
              </w:rPr>
              <w:t>注册页</w:t>
            </w:r>
          </w:p>
        </w:tc>
        <w:tc>
          <w:tcPr>
            <w:tcW w:w="2608" w:type="dxa"/>
          </w:tcPr>
          <w:p w14:paraId="575BBDC0">
            <w:pPr>
              <w:spacing w:after="20" w:line="276" w:lineRule="auto"/>
            </w:pPr>
            <w:r>
              <w:rPr>
                <w:rFonts w:ascii="Times New Roman" w:hAnsi="Times New Roman" w:eastAsia="宋体"/>
                <w:b w:val="0"/>
                <w:i w:val="0"/>
                <w:sz w:val="18"/>
                <w:szCs w:val="18"/>
              </w:rPr>
              <w:t>填写学号、真实姓名、手机号、密码</w:t>
            </w:r>
          </w:p>
        </w:tc>
        <w:tc>
          <w:tcPr>
            <w:tcW w:w="3231" w:type="dxa"/>
          </w:tcPr>
          <w:p w14:paraId="4EBAD3CE">
            <w:pPr>
              <w:spacing w:after="20" w:line="276" w:lineRule="auto"/>
            </w:pPr>
            <w:r>
              <w:rPr>
                <w:rFonts w:ascii="Times New Roman" w:hAnsi="Times New Roman" w:eastAsia="宋体"/>
                <w:b w:val="0"/>
                <w:i w:val="0"/>
                <w:sz w:val="18"/>
                <w:szCs w:val="18"/>
              </w:rPr>
              <w:t>前端即时校验：手机号 11 位、密码 6–20 位、两次密码一致</w:t>
            </w:r>
          </w:p>
        </w:tc>
      </w:tr>
      <w:tr w14:paraId="4FF02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4346BCE">
            <w:pPr>
              <w:spacing w:after="20" w:line="276" w:lineRule="auto"/>
              <w:jc w:val="center"/>
            </w:pPr>
            <w:r>
              <w:rPr>
                <w:rFonts w:ascii="Times New Roman" w:hAnsi="Times New Roman" w:eastAsia="宋体"/>
                <w:b w:val="0"/>
                <w:i w:val="0"/>
                <w:sz w:val="18"/>
                <w:szCs w:val="18"/>
              </w:rPr>
              <w:t>2</w:t>
            </w:r>
          </w:p>
        </w:tc>
        <w:tc>
          <w:tcPr>
            <w:tcW w:w="1587" w:type="dxa"/>
          </w:tcPr>
          <w:p w14:paraId="0DB13EE6">
            <w:pPr>
              <w:spacing w:after="20" w:line="276" w:lineRule="auto"/>
            </w:pPr>
            <w:r>
              <w:rPr>
                <w:rFonts w:ascii="Times New Roman" w:hAnsi="Times New Roman" w:eastAsia="宋体"/>
                <w:b w:val="0"/>
                <w:i w:val="0"/>
                <w:sz w:val="18"/>
                <w:szCs w:val="18"/>
              </w:rPr>
              <w:t>注册页</w:t>
            </w:r>
          </w:p>
        </w:tc>
        <w:tc>
          <w:tcPr>
            <w:tcW w:w="1814" w:type="dxa"/>
          </w:tcPr>
          <w:p w14:paraId="35CD32C7">
            <w:pPr>
              <w:spacing w:after="20" w:line="276" w:lineRule="auto"/>
            </w:pPr>
            <w:r>
              <w:rPr>
                <w:rFonts w:ascii="Times New Roman" w:hAnsi="Times New Roman" w:eastAsia="宋体"/>
                <w:b w:val="0"/>
                <w:i w:val="0"/>
                <w:sz w:val="18"/>
                <w:szCs w:val="18"/>
              </w:rPr>
              <w:t>UserController</w:t>
            </w:r>
          </w:p>
        </w:tc>
        <w:tc>
          <w:tcPr>
            <w:tcW w:w="2608" w:type="dxa"/>
          </w:tcPr>
          <w:p w14:paraId="21C0200C">
            <w:pPr>
              <w:spacing w:after="20" w:line="276" w:lineRule="auto"/>
            </w:pPr>
            <w:r>
              <w:rPr>
                <w:rFonts w:ascii="Times New Roman" w:hAnsi="Times New Roman" w:eastAsia="宋体"/>
                <w:b w:val="0"/>
                <w:i w:val="0"/>
                <w:sz w:val="18"/>
                <w:szCs w:val="18"/>
              </w:rPr>
              <w:t>POST /api/user/register</w:t>
            </w:r>
          </w:p>
        </w:tc>
        <w:tc>
          <w:tcPr>
            <w:tcW w:w="3231" w:type="dxa"/>
          </w:tcPr>
          <w:p w14:paraId="27FF64B6">
            <w:pPr>
              <w:spacing w:after="20" w:line="276" w:lineRule="auto"/>
            </w:pPr>
            <w:r>
              <w:rPr>
                <w:rFonts w:ascii="Times New Roman" w:hAnsi="Times New Roman" w:eastAsia="宋体"/>
                <w:b w:val="0"/>
                <w:i w:val="0"/>
                <w:sz w:val="18"/>
                <w:szCs w:val="18"/>
              </w:rPr>
              <w:t>提交 RegisterDTO</w:t>
            </w:r>
          </w:p>
        </w:tc>
      </w:tr>
      <w:tr w14:paraId="4E660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F8A6A77">
            <w:pPr>
              <w:spacing w:after="20" w:line="276" w:lineRule="auto"/>
              <w:jc w:val="center"/>
            </w:pPr>
            <w:r>
              <w:rPr>
                <w:rFonts w:ascii="Times New Roman" w:hAnsi="Times New Roman" w:eastAsia="宋体"/>
                <w:b w:val="0"/>
                <w:i w:val="0"/>
                <w:sz w:val="18"/>
                <w:szCs w:val="18"/>
              </w:rPr>
              <w:t>3</w:t>
            </w:r>
          </w:p>
        </w:tc>
        <w:tc>
          <w:tcPr>
            <w:tcW w:w="1587" w:type="dxa"/>
          </w:tcPr>
          <w:p w14:paraId="0BECEF61">
            <w:pPr>
              <w:spacing w:after="20" w:line="276" w:lineRule="auto"/>
            </w:pPr>
            <w:r>
              <w:rPr>
                <w:rFonts w:ascii="Times New Roman" w:hAnsi="Times New Roman" w:eastAsia="宋体"/>
                <w:b w:val="0"/>
                <w:i w:val="0"/>
                <w:sz w:val="18"/>
                <w:szCs w:val="18"/>
              </w:rPr>
              <w:t>UserController</w:t>
            </w:r>
          </w:p>
        </w:tc>
        <w:tc>
          <w:tcPr>
            <w:tcW w:w="1814" w:type="dxa"/>
          </w:tcPr>
          <w:p w14:paraId="0A436D6F">
            <w:pPr>
              <w:spacing w:after="20" w:line="276" w:lineRule="auto"/>
            </w:pPr>
            <w:r>
              <w:rPr>
                <w:rFonts w:ascii="Times New Roman" w:hAnsi="Times New Roman" w:eastAsia="宋体"/>
                <w:b w:val="0"/>
                <w:i w:val="0"/>
                <w:sz w:val="18"/>
                <w:szCs w:val="18"/>
              </w:rPr>
              <w:t>RegisterDTO</w:t>
            </w:r>
          </w:p>
        </w:tc>
        <w:tc>
          <w:tcPr>
            <w:tcW w:w="2608" w:type="dxa"/>
          </w:tcPr>
          <w:p w14:paraId="528ECF1D">
            <w:pPr>
              <w:spacing w:after="20" w:line="276" w:lineRule="auto"/>
            </w:pPr>
            <w:r>
              <w:rPr>
                <w:rFonts w:ascii="Times New Roman" w:hAnsi="Times New Roman" w:eastAsia="宋体"/>
                <w:b w:val="0"/>
                <w:i w:val="0"/>
                <w:sz w:val="18"/>
                <w:szCs w:val="18"/>
              </w:rPr>
              <w:t>@Valid 参数校验</w:t>
            </w:r>
          </w:p>
        </w:tc>
        <w:tc>
          <w:tcPr>
            <w:tcW w:w="3231" w:type="dxa"/>
          </w:tcPr>
          <w:p w14:paraId="1B16ABF7">
            <w:pPr>
              <w:spacing w:after="20" w:line="276" w:lineRule="auto"/>
            </w:pPr>
            <w:r>
              <w:rPr>
                <w:rFonts w:ascii="Times New Roman" w:hAnsi="Times New Roman" w:eastAsia="宋体"/>
                <w:b w:val="0"/>
                <w:i w:val="0"/>
                <w:sz w:val="18"/>
                <w:szCs w:val="18"/>
              </w:rPr>
              <w:t>校验失败返回 code=400 与具体字段错误</w:t>
            </w:r>
          </w:p>
        </w:tc>
      </w:tr>
      <w:tr w14:paraId="0AD2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16E3163">
            <w:pPr>
              <w:spacing w:after="20" w:line="276" w:lineRule="auto"/>
              <w:jc w:val="center"/>
            </w:pPr>
            <w:r>
              <w:rPr>
                <w:rFonts w:ascii="Times New Roman" w:hAnsi="Times New Roman" w:eastAsia="宋体"/>
                <w:b w:val="0"/>
                <w:i w:val="0"/>
                <w:sz w:val="18"/>
                <w:szCs w:val="18"/>
              </w:rPr>
              <w:t>4</w:t>
            </w:r>
          </w:p>
        </w:tc>
        <w:tc>
          <w:tcPr>
            <w:tcW w:w="1587" w:type="dxa"/>
          </w:tcPr>
          <w:p w14:paraId="5B9960DF">
            <w:pPr>
              <w:spacing w:after="20" w:line="276" w:lineRule="auto"/>
            </w:pPr>
            <w:r>
              <w:rPr>
                <w:rFonts w:ascii="Times New Roman" w:hAnsi="Times New Roman" w:eastAsia="宋体"/>
                <w:b w:val="0"/>
                <w:i w:val="0"/>
                <w:sz w:val="18"/>
                <w:szCs w:val="18"/>
              </w:rPr>
              <w:t>UserController</w:t>
            </w:r>
          </w:p>
        </w:tc>
        <w:tc>
          <w:tcPr>
            <w:tcW w:w="1814" w:type="dxa"/>
          </w:tcPr>
          <w:p w14:paraId="04066E15">
            <w:pPr>
              <w:spacing w:after="20" w:line="276" w:lineRule="auto"/>
            </w:pPr>
            <w:r>
              <w:rPr>
                <w:rFonts w:ascii="Times New Roman" w:hAnsi="Times New Roman" w:eastAsia="宋体"/>
                <w:b w:val="0"/>
                <w:i w:val="0"/>
                <w:sz w:val="18"/>
                <w:szCs w:val="18"/>
              </w:rPr>
              <w:t>UserServiceImpl</w:t>
            </w:r>
          </w:p>
        </w:tc>
        <w:tc>
          <w:tcPr>
            <w:tcW w:w="2608" w:type="dxa"/>
          </w:tcPr>
          <w:p w14:paraId="665E01D8">
            <w:pPr>
              <w:spacing w:after="20" w:line="276" w:lineRule="auto"/>
            </w:pPr>
            <w:r>
              <w:rPr>
                <w:rFonts w:ascii="Times New Roman" w:hAnsi="Times New Roman" w:eastAsia="宋体"/>
                <w:b w:val="0"/>
                <w:i w:val="0"/>
                <w:sz w:val="18"/>
                <w:szCs w:val="18"/>
              </w:rPr>
              <w:t>register(dto)</w:t>
            </w:r>
          </w:p>
        </w:tc>
        <w:tc>
          <w:tcPr>
            <w:tcW w:w="3231" w:type="dxa"/>
          </w:tcPr>
          <w:p w14:paraId="1EF17557">
            <w:pPr>
              <w:spacing w:after="20" w:line="276" w:lineRule="auto"/>
            </w:pPr>
            <w:r>
              <w:rPr>
                <w:rFonts w:ascii="Times New Roman" w:hAnsi="Times New Roman" w:eastAsia="宋体"/>
                <w:b w:val="0"/>
                <w:i w:val="0"/>
                <w:sz w:val="18"/>
                <w:szCs w:val="18"/>
              </w:rPr>
              <w:t>进入业务层，开启事务</w:t>
            </w:r>
          </w:p>
        </w:tc>
      </w:tr>
      <w:tr w14:paraId="1DF5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A37D3B0">
            <w:pPr>
              <w:spacing w:after="20" w:line="276" w:lineRule="auto"/>
              <w:jc w:val="center"/>
            </w:pPr>
            <w:r>
              <w:rPr>
                <w:rFonts w:ascii="Times New Roman" w:hAnsi="Times New Roman" w:eastAsia="宋体"/>
                <w:b w:val="0"/>
                <w:i w:val="0"/>
                <w:sz w:val="18"/>
                <w:szCs w:val="18"/>
              </w:rPr>
              <w:t>5</w:t>
            </w:r>
          </w:p>
        </w:tc>
        <w:tc>
          <w:tcPr>
            <w:tcW w:w="1587" w:type="dxa"/>
          </w:tcPr>
          <w:p w14:paraId="66FCF539">
            <w:pPr>
              <w:spacing w:after="20" w:line="276" w:lineRule="auto"/>
            </w:pPr>
            <w:r>
              <w:rPr>
                <w:rFonts w:ascii="Times New Roman" w:hAnsi="Times New Roman" w:eastAsia="宋体"/>
                <w:b w:val="0"/>
                <w:i w:val="0"/>
                <w:sz w:val="18"/>
                <w:szCs w:val="18"/>
              </w:rPr>
              <w:t>UserServiceImpl</w:t>
            </w:r>
          </w:p>
        </w:tc>
        <w:tc>
          <w:tcPr>
            <w:tcW w:w="1814" w:type="dxa"/>
          </w:tcPr>
          <w:p w14:paraId="2A8639BE">
            <w:pPr>
              <w:spacing w:after="20" w:line="276" w:lineRule="auto"/>
            </w:pPr>
            <w:r>
              <w:rPr>
                <w:rFonts w:ascii="Times New Roman" w:hAnsi="Times New Roman" w:eastAsia="宋体"/>
                <w:b w:val="0"/>
                <w:i w:val="0"/>
                <w:sz w:val="18"/>
                <w:szCs w:val="18"/>
              </w:rPr>
              <w:t>UserMapper</w:t>
            </w:r>
          </w:p>
        </w:tc>
        <w:tc>
          <w:tcPr>
            <w:tcW w:w="2608" w:type="dxa"/>
          </w:tcPr>
          <w:p w14:paraId="6A6BCE33">
            <w:pPr>
              <w:spacing w:after="20" w:line="276" w:lineRule="auto"/>
            </w:pPr>
            <w:r>
              <w:rPr>
                <w:rFonts w:ascii="Times New Roman" w:hAnsi="Times New Roman" w:eastAsia="宋体"/>
                <w:b w:val="0"/>
                <w:i w:val="0"/>
                <w:sz w:val="18"/>
                <w:szCs w:val="18"/>
              </w:rPr>
              <w:t>selectByStudentNo(studentNo)</w:t>
            </w:r>
          </w:p>
        </w:tc>
        <w:tc>
          <w:tcPr>
            <w:tcW w:w="3231" w:type="dxa"/>
          </w:tcPr>
          <w:p w14:paraId="41075C97">
            <w:pPr>
              <w:spacing w:after="20" w:line="276" w:lineRule="auto"/>
            </w:pPr>
            <w:r>
              <w:rPr>
                <w:rFonts w:ascii="Times New Roman" w:hAnsi="Times New Roman" w:eastAsia="宋体"/>
                <w:b w:val="0"/>
                <w:i w:val="0"/>
                <w:sz w:val="18"/>
                <w:szCs w:val="18"/>
              </w:rPr>
              <w:t>校验学号是否已被注册</w:t>
            </w:r>
          </w:p>
        </w:tc>
      </w:tr>
      <w:tr w14:paraId="2AE0E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5FF6002">
            <w:pPr>
              <w:spacing w:after="20" w:line="276" w:lineRule="auto"/>
              <w:jc w:val="center"/>
            </w:pPr>
            <w:r>
              <w:rPr>
                <w:rFonts w:ascii="Times New Roman" w:hAnsi="Times New Roman" w:eastAsia="宋体"/>
                <w:b w:val="0"/>
                <w:i w:val="0"/>
                <w:sz w:val="18"/>
                <w:szCs w:val="18"/>
              </w:rPr>
              <w:t>6</w:t>
            </w:r>
          </w:p>
        </w:tc>
        <w:tc>
          <w:tcPr>
            <w:tcW w:w="1587" w:type="dxa"/>
          </w:tcPr>
          <w:p w14:paraId="6709773C">
            <w:pPr>
              <w:spacing w:after="20" w:line="276" w:lineRule="auto"/>
            </w:pPr>
            <w:r>
              <w:rPr>
                <w:rFonts w:ascii="Times New Roman" w:hAnsi="Times New Roman" w:eastAsia="宋体"/>
                <w:b w:val="0"/>
                <w:i w:val="0"/>
                <w:sz w:val="18"/>
                <w:szCs w:val="18"/>
              </w:rPr>
              <w:t>UserMapper</w:t>
            </w:r>
          </w:p>
        </w:tc>
        <w:tc>
          <w:tcPr>
            <w:tcW w:w="1814" w:type="dxa"/>
          </w:tcPr>
          <w:p w14:paraId="4792B6A9">
            <w:pPr>
              <w:spacing w:after="20" w:line="276" w:lineRule="auto"/>
            </w:pPr>
            <w:r>
              <w:rPr>
                <w:rFonts w:ascii="Times New Roman" w:hAnsi="Times New Roman" w:eastAsia="宋体"/>
                <w:b w:val="0"/>
                <w:i w:val="0"/>
                <w:sz w:val="18"/>
                <w:szCs w:val="18"/>
              </w:rPr>
              <w:t>MySQL</w:t>
            </w:r>
          </w:p>
        </w:tc>
        <w:tc>
          <w:tcPr>
            <w:tcW w:w="2608" w:type="dxa"/>
          </w:tcPr>
          <w:p w14:paraId="275C908F">
            <w:pPr>
              <w:spacing w:after="20" w:line="276" w:lineRule="auto"/>
            </w:pPr>
            <w:r>
              <w:rPr>
                <w:rFonts w:ascii="Times New Roman" w:hAnsi="Times New Roman" w:eastAsia="宋体"/>
                <w:b w:val="0"/>
                <w:i w:val="0"/>
                <w:sz w:val="18"/>
                <w:szCs w:val="18"/>
              </w:rPr>
              <w:t>SELECT ... FROM user WHERE student_no = ?</w:t>
            </w:r>
          </w:p>
        </w:tc>
        <w:tc>
          <w:tcPr>
            <w:tcW w:w="3231" w:type="dxa"/>
          </w:tcPr>
          <w:p w14:paraId="0AFDE061">
            <w:pPr>
              <w:spacing w:after="20" w:line="276" w:lineRule="auto"/>
            </w:pPr>
            <w:r>
              <w:rPr>
                <w:rFonts w:ascii="Times New Roman" w:hAnsi="Times New Roman" w:eastAsia="宋体"/>
                <w:b w:val="0"/>
                <w:i w:val="0"/>
                <w:sz w:val="18"/>
                <w:szCs w:val="18"/>
              </w:rPr>
              <w:t>命中唯一索引 uk_student_no</w:t>
            </w:r>
          </w:p>
        </w:tc>
      </w:tr>
      <w:tr w14:paraId="04F5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5D9F57B">
            <w:pPr>
              <w:spacing w:after="20" w:line="276" w:lineRule="auto"/>
              <w:jc w:val="center"/>
            </w:pPr>
            <w:r>
              <w:rPr>
                <w:rFonts w:ascii="Times New Roman" w:hAnsi="Times New Roman" w:eastAsia="宋体"/>
                <w:b w:val="0"/>
                <w:i w:val="0"/>
                <w:sz w:val="18"/>
                <w:szCs w:val="18"/>
              </w:rPr>
              <w:t>7</w:t>
            </w:r>
          </w:p>
        </w:tc>
        <w:tc>
          <w:tcPr>
            <w:tcW w:w="1587" w:type="dxa"/>
          </w:tcPr>
          <w:p w14:paraId="7DEA97DD">
            <w:pPr>
              <w:spacing w:after="20" w:line="276" w:lineRule="auto"/>
            </w:pPr>
            <w:r>
              <w:rPr>
                <w:rFonts w:ascii="Times New Roman" w:hAnsi="Times New Roman" w:eastAsia="宋体"/>
                <w:b w:val="0"/>
                <w:i w:val="0"/>
                <w:sz w:val="18"/>
                <w:szCs w:val="18"/>
              </w:rPr>
              <w:t>UserServiceImpl</w:t>
            </w:r>
          </w:p>
        </w:tc>
        <w:tc>
          <w:tcPr>
            <w:tcW w:w="1814" w:type="dxa"/>
          </w:tcPr>
          <w:p w14:paraId="1D52511A">
            <w:pPr>
              <w:spacing w:after="20" w:line="276" w:lineRule="auto"/>
            </w:pPr>
            <w:r>
              <w:rPr>
                <w:rFonts w:ascii="Times New Roman" w:hAnsi="Times New Roman" w:eastAsia="宋体"/>
                <w:b w:val="0"/>
                <w:i w:val="0"/>
                <w:sz w:val="18"/>
                <w:szCs w:val="18"/>
              </w:rPr>
              <w:t>—</w:t>
            </w:r>
          </w:p>
        </w:tc>
        <w:tc>
          <w:tcPr>
            <w:tcW w:w="2608" w:type="dxa"/>
          </w:tcPr>
          <w:p w14:paraId="57ED1BF2">
            <w:pPr>
              <w:spacing w:after="20" w:line="276" w:lineRule="auto"/>
            </w:pPr>
            <w:r>
              <w:rPr>
                <w:rFonts w:ascii="Times New Roman" w:hAnsi="Times New Roman" w:eastAsia="宋体"/>
                <w:b w:val="0"/>
                <w:i w:val="0"/>
                <w:sz w:val="18"/>
                <w:szCs w:val="18"/>
              </w:rPr>
              <w:t>学号已存在则抛 BusinessException</w:t>
            </w:r>
          </w:p>
        </w:tc>
        <w:tc>
          <w:tcPr>
            <w:tcW w:w="3231" w:type="dxa"/>
          </w:tcPr>
          <w:p w14:paraId="5DA3295C">
            <w:pPr>
              <w:spacing w:after="20" w:line="276" w:lineRule="auto"/>
            </w:pPr>
            <w:r>
              <w:rPr>
                <w:rFonts w:ascii="Times New Roman" w:hAnsi="Times New Roman" w:eastAsia="宋体"/>
                <w:b w:val="0"/>
                <w:i w:val="0"/>
                <w:sz w:val="18"/>
                <w:szCs w:val="18"/>
              </w:rPr>
              <w:t>异常信息“该学号已注册”</w:t>
            </w:r>
          </w:p>
        </w:tc>
      </w:tr>
      <w:tr w14:paraId="3CFAD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5EFBB7E">
            <w:pPr>
              <w:spacing w:after="20" w:line="276" w:lineRule="auto"/>
              <w:jc w:val="center"/>
            </w:pPr>
            <w:r>
              <w:rPr>
                <w:rFonts w:ascii="Times New Roman" w:hAnsi="Times New Roman" w:eastAsia="宋体"/>
                <w:b w:val="0"/>
                <w:i w:val="0"/>
                <w:sz w:val="18"/>
                <w:szCs w:val="18"/>
              </w:rPr>
              <w:t>8</w:t>
            </w:r>
          </w:p>
        </w:tc>
        <w:tc>
          <w:tcPr>
            <w:tcW w:w="1587" w:type="dxa"/>
          </w:tcPr>
          <w:p w14:paraId="3A0684DA">
            <w:pPr>
              <w:spacing w:after="20" w:line="276" w:lineRule="auto"/>
            </w:pPr>
            <w:r>
              <w:rPr>
                <w:rFonts w:ascii="Times New Roman" w:hAnsi="Times New Roman" w:eastAsia="宋体"/>
                <w:b w:val="0"/>
                <w:i w:val="0"/>
                <w:sz w:val="18"/>
                <w:szCs w:val="18"/>
              </w:rPr>
              <w:t>UserServiceImpl</w:t>
            </w:r>
          </w:p>
        </w:tc>
        <w:tc>
          <w:tcPr>
            <w:tcW w:w="1814" w:type="dxa"/>
          </w:tcPr>
          <w:p w14:paraId="3DD16A81">
            <w:pPr>
              <w:spacing w:after="20" w:line="276" w:lineRule="auto"/>
            </w:pPr>
            <w:r>
              <w:rPr>
                <w:rFonts w:ascii="Times New Roman" w:hAnsi="Times New Roman" w:eastAsia="宋体"/>
                <w:b w:val="0"/>
                <w:i w:val="0"/>
                <w:sz w:val="18"/>
                <w:szCs w:val="18"/>
              </w:rPr>
              <w:t>MD5Util</w:t>
            </w:r>
          </w:p>
        </w:tc>
        <w:tc>
          <w:tcPr>
            <w:tcW w:w="2608" w:type="dxa"/>
          </w:tcPr>
          <w:p w14:paraId="4D3330F7">
            <w:pPr>
              <w:spacing w:after="20" w:line="276" w:lineRule="auto"/>
            </w:pPr>
            <w:r>
              <w:rPr>
                <w:rFonts w:ascii="Times New Roman" w:hAnsi="Times New Roman" w:eastAsia="宋体"/>
                <w:b w:val="0"/>
                <w:i w:val="0"/>
                <w:sz w:val="18"/>
                <w:szCs w:val="18"/>
              </w:rPr>
              <w:t>encrypt(password + salt)</w:t>
            </w:r>
          </w:p>
        </w:tc>
        <w:tc>
          <w:tcPr>
            <w:tcW w:w="3231" w:type="dxa"/>
          </w:tcPr>
          <w:p w14:paraId="3D8997D2">
            <w:pPr>
              <w:spacing w:after="20" w:line="276" w:lineRule="auto"/>
            </w:pPr>
            <w:r>
              <w:rPr>
                <w:rFonts w:ascii="Times New Roman" w:hAnsi="Times New Roman" w:eastAsia="宋体"/>
                <w:b w:val="0"/>
                <w:i w:val="0"/>
                <w:sz w:val="18"/>
                <w:szCs w:val="18"/>
              </w:rPr>
              <w:t>密码加盐后存储</w:t>
            </w:r>
          </w:p>
        </w:tc>
      </w:tr>
      <w:tr w14:paraId="738E7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AFE1D03">
            <w:pPr>
              <w:spacing w:after="20" w:line="276" w:lineRule="auto"/>
              <w:jc w:val="center"/>
            </w:pPr>
            <w:r>
              <w:rPr>
                <w:rFonts w:ascii="Times New Roman" w:hAnsi="Times New Roman" w:eastAsia="宋体"/>
                <w:b w:val="0"/>
                <w:i w:val="0"/>
                <w:sz w:val="18"/>
                <w:szCs w:val="18"/>
              </w:rPr>
              <w:t>9</w:t>
            </w:r>
          </w:p>
        </w:tc>
        <w:tc>
          <w:tcPr>
            <w:tcW w:w="1587" w:type="dxa"/>
          </w:tcPr>
          <w:p w14:paraId="1D910189">
            <w:pPr>
              <w:spacing w:after="20" w:line="276" w:lineRule="auto"/>
            </w:pPr>
            <w:r>
              <w:rPr>
                <w:rFonts w:ascii="Times New Roman" w:hAnsi="Times New Roman" w:eastAsia="宋体"/>
                <w:b w:val="0"/>
                <w:i w:val="0"/>
                <w:sz w:val="18"/>
                <w:szCs w:val="18"/>
              </w:rPr>
              <w:t>UserServiceImpl</w:t>
            </w:r>
          </w:p>
        </w:tc>
        <w:tc>
          <w:tcPr>
            <w:tcW w:w="1814" w:type="dxa"/>
          </w:tcPr>
          <w:p w14:paraId="2CA663D9">
            <w:pPr>
              <w:spacing w:after="20" w:line="276" w:lineRule="auto"/>
            </w:pPr>
            <w:r>
              <w:rPr>
                <w:rFonts w:ascii="Times New Roman" w:hAnsi="Times New Roman" w:eastAsia="宋体"/>
                <w:b w:val="0"/>
                <w:i w:val="0"/>
                <w:sz w:val="18"/>
                <w:szCs w:val="18"/>
              </w:rPr>
              <w:t>UserMapper</w:t>
            </w:r>
          </w:p>
        </w:tc>
        <w:tc>
          <w:tcPr>
            <w:tcW w:w="2608" w:type="dxa"/>
          </w:tcPr>
          <w:p w14:paraId="0565B8EC">
            <w:pPr>
              <w:spacing w:after="20" w:line="276" w:lineRule="auto"/>
            </w:pPr>
            <w:r>
              <w:rPr>
                <w:rFonts w:ascii="Times New Roman" w:hAnsi="Times New Roman" w:eastAsia="宋体"/>
                <w:b w:val="0"/>
                <w:i w:val="0"/>
                <w:sz w:val="18"/>
                <w:szCs w:val="18"/>
              </w:rPr>
              <w:t>insert(user)</w:t>
            </w:r>
          </w:p>
        </w:tc>
        <w:tc>
          <w:tcPr>
            <w:tcW w:w="3231" w:type="dxa"/>
          </w:tcPr>
          <w:p w14:paraId="7B1A8997">
            <w:pPr>
              <w:spacing w:after="20" w:line="276" w:lineRule="auto"/>
            </w:pPr>
            <w:r>
              <w:rPr>
                <w:rFonts w:ascii="Times New Roman" w:hAnsi="Times New Roman" w:eastAsia="宋体"/>
                <w:b w:val="0"/>
                <w:i w:val="0"/>
                <w:sz w:val="18"/>
                <w:szCs w:val="18"/>
              </w:rPr>
              <w:t>写入用户：auth_status=0、credit_score=100、role=0、status=0</w:t>
            </w:r>
          </w:p>
        </w:tc>
      </w:tr>
      <w:tr w14:paraId="0EC5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CF8DA9A">
            <w:pPr>
              <w:spacing w:after="20" w:line="276" w:lineRule="auto"/>
              <w:jc w:val="center"/>
            </w:pPr>
            <w:r>
              <w:rPr>
                <w:rFonts w:ascii="Times New Roman" w:hAnsi="Times New Roman" w:eastAsia="宋体"/>
                <w:b w:val="0"/>
                <w:i w:val="0"/>
                <w:sz w:val="18"/>
                <w:szCs w:val="18"/>
              </w:rPr>
              <w:t>10</w:t>
            </w:r>
          </w:p>
        </w:tc>
        <w:tc>
          <w:tcPr>
            <w:tcW w:w="1587" w:type="dxa"/>
          </w:tcPr>
          <w:p w14:paraId="739819D6">
            <w:pPr>
              <w:spacing w:after="20" w:line="276" w:lineRule="auto"/>
            </w:pPr>
            <w:r>
              <w:rPr>
                <w:rFonts w:ascii="Times New Roman" w:hAnsi="Times New Roman" w:eastAsia="宋体"/>
                <w:b w:val="0"/>
                <w:i w:val="0"/>
                <w:sz w:val="18"/>
                <w:szCs w:val="18"/>
              </w:rPr>
              <w:t>UserController</w:t>
            </w:r>
          </w:p>
        </w:tc>
        <w:tc>
          <w:tcPr>
            <w:tcW w:w="1814" w:type="dxa"/>
          </w:tcPr>
          <w:p w14:paraId="4FB084CE">
            <w:pPr>
              <w:spacing w:after="20" w:line="276" w:lineRule="auto"/>
            </w:pPr>
            <w:r>
              <w:rPr>
                <w:rFonts w:ascii="Times New Roman" w:hAnsi="Times New Roman" w:eastAsia="宋体"/>
                <w:b w:val="0"/>
                <w:i w:val="0"/>
                <w:sz w:val="18"/>
                <w:szCs w:val="18"/>
              </w:rPr>
              <w:t>注册页</w:t>
            </w:r>
          </w:p>
        </w:tc>
        <w:tc>
          <w:tcPr>
            <w:tcW w:w="2608" w:type="dxa"/>
          </w:tcPr>
          <w:p w14:paraId="390BE74E">
            <w:pPr>
              <w:spacing w:after="20" w:line="276" w:lineRule="auto"/>
            </w:pPr>
            <w:r>
              <w:rPr>
                <w:rFonts w:ascii="Times New Roman" w:hAnsi="Times New Roman" w:eastAsia="宋体"/>
                <w:b w:val="0"/>
                <w:i w:val="0"/>
                <w:sz w:val="18"/>
                <w:szCs w:val="18"/>
              </w:rPr>
              <w:t>Result.success()</w:t>
            </w:r>
          </w:p>
        </w:tc>
        <w:tc>
          <w:tcPr>
            <w:tcW w:w="3231" w:type="dxa"/>
          </w:tcPr>
          <w:p w14:paraId="511F0401">
            <w:pPr>
              <w:spacing w:after="20" w:line="276" w:lineRule="auto"/>
            </w:pPr>
            <w:r>
              <w:rPr>
                <w:rFonts w:ascii="Times New Roman" w:hAnsi="Times New Roman" w:eastAsia="宋体"/>
                <w:b w:val="0"/>
                <w:i w:val="0"/>
                <w:sz w:val="18"/>
                <w:szCs w:val="18"/>
              </w:rPr>
              <w:t>统一响应体 {code:200, msg:'注册成功'}</w:t>
            </w:r>
          </w:p>
        </w:tc>
      </w:tr>
      <w:tr w14:paraId="14CD3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6D0409C">
            <w:pPr>
              <w:spacing w:after="20" w:line="276" w:lineRule="auto"/>
              <w:jc w:val="center"/>
            </w:pPr>
            <w:r>
              <w:rPr>
                <w:rFonts w:ascii="Times New Roman" w:hAnsi="Times New Roman" w:eastAsia="宋体"/>
                <w:b w:val="0"/>
                <w:i w:val="0"/>
                <w:sz w:val="18"/>
                <w:szCs w:val="18"/>
              </w:rPr>
              <w:t>11</w:t>
            </w:r>
          </w:p>
        </w:tc>
        <w:tc>
          <w:tcPr>
            <w:tcW w:w="1587" w:type="dxa"/>
          </w:tcPr>
          <w:p w14:paraId="174202C2">
            <w:pPr>
              <w:spacing w:after="20" w:line="276" w:lineRule="auto"/>
            </w:pPr>
            <w:r>
              <w:rPr>
                <w:rFonts w:ascii="Times New Roman" w:hAnsi="Times New Roman" w:eastAsia="宋体"/>
                <w:b w:val="0"/>
                <w:i w:val="0"/>
                <w:sz w:val="18"/>
                <w:szCs w:val="18"/>
              </w:rPr>
              <w:t>注册页</w:t>
            </w:r>
          </w:p>
        </w:tc>
        <w:tc>
          <w:tcPr>
            <w:tcW w:w="1814" w:type="dxa"/>
          </w:tcPr>
          <w:p w14:paraId="2531FF50">
            <w:pPr>
              <w:spacing w:after="20" w:line="276" w:lineRule="auto"/>
            </w:pPr>
            <w:r>
              <w:rPr>
                <w:rFonts w:ascii="Times New Roman" w:hAnsi="Times New Roman" w:eastAsia="宋体"/>
                <w:b w:val="0"/>
                <w:i w:val="0"/>
                <w:sz w:val="18"/>
                <w:szCs w:val="18"/>
              </w:rPr>
              <w:t>登录页</w:t>
            </w:r>
          </w:p>
        </w:tc>
        <w:tc>
          <w:tcPr>
            <w:tcW w:w="2608" w:type="dxa"/>
          </w:tcPr>
          <w:p w14:paraId="2B0F2BB9">
            <w:pPr>
              <w:spacing w:after="20" w:line="276" w:lineRule="auto"/>
            </w:pPr>
            <w:r>
              <w:rPr>
                <w:rFonts w:ascii="Times New Roman" w:hAnsi="Times New Roman" w:eastAsia="宋体"/>
                <w:b w:val="0"/>
                <w:i w:val="0"/>
                <w:sz w:val="18"/>
                <w:szCs w:val="18"/>
              </w:rPr>
              <w:t>路由跳转</w:t>
            </w:r>
          </w:p>
        </w:tc>
        <w:tc>
          <w:tcPr>
            <w:tcW w:w="3231" w:type="dxa"/>
          </w:tcPr>
          <w:p w14:paraId="6BD7EA27">
            <w:pPr>
              <w:spacing w:after="20" w:line="276" w:lineRule="auto"/>
            </w:pPr>
            <w:r>
              <w:rPr>
                <w:rFonts w:ascii="Times New Roman" w:hAnsi="Times New Roman" w:eastAsia="宋体"/>
                <w:b w:val="0"/>
                <w:i w:val="0"/>
                <w:sz w:val="18"/>
                <w:szCs w:val="18"/>
              </w:rPr>
              <w:t>提示“注册成功，请登录”</w:t>
            </w:r>
          </w:p>
        </w:tc>
      </w:tr>
      <w:tr w14:paraId="60D5F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EA7E17C">
            <w:pPr>
              <w:spacing w:after="20" w:line="276" w:lineRule="auto"/>
              <w:jc w:val="center"/>
            </w:pPr>
            <w:r>
              <w:rPr>
                <w:rFonts w:ascii="Times New Roman" w:hAnsi="Times New Roman" w:eastAsia="宋体"/>
                <w:b w:val="0"/>
                <w:i w:val="0"/>
                <w:sz w:val="18"/>
                <w:szCs w:val="18"/>
              </w:rPr>
              <w:t>12</w:t>
            </w:r>
          </w:p>
        </w:tc>
        <w:tc>
          <w:tcPr>
            <w:tcW w:w="1587" w:type="dxa"/>
          </w:tcPr>
          <w:p w14:paraId="211A1D3E">
            <w:pPr>
              <w:spacing w:after="20" w:line="276" w:lineRule="auto"/>
            </w:pPr>
            <w:r>
              <w:rPr>
                <w:rFonts w:ascii="Times New Roman" w:hAnsi="Times New Roman" w:eastAsia="宋体"/>
                <w:b w:val="0"/>
                <w:i w:val="0"/>
                <w:sz w:val="18"/>
                <w:szCs w:val="18"/>
              </w:rPr>
              <w:t>用户</w:t>
            </w:r>
          </w:p>
        </w:tc>
        <w:tc>
          <w:tcPr>
            <w:tcW w:w="1814" w:type="dxa"/>
          </w:tcPr>
          <w:p w14:paraId="29173164">
            <w:pPr>
              <w:spacing w:after="20" w:line="276" w:lineRule="auto"/>
            </w:pPr>
            <w:r>
              <w:rPr>
                <w:rFonts w:ascii="Times New Roman" w:hAnsi="Times New Roman" w:eastAsia="宋体"/>
                <w:b w:val="0"/>
                <w:i w:val="0"/>
                <w:sz w:val="18"/>
                <w:szCs w:val="18"/>
              </w:rPr>
              <w:t>登录页</w:t>
            </w:r>
          </w:p>
        </w:tc>
        <w:tc>
          <w:tcPr>
            <w:tcW w:w="2608" w:type="dxa"/>
          </w:tcPr>
          <w:p w14:paraId="5EDCA5E3">
            <w:pPr>
              <w:spacing w:after="20" w:line="276" w:lineRule="auto"/>
            </w:pPr>
            <w:r>
              <w:rPr>
                <w:rFonts w:ascii="Times New Roman" w:hAnsi="Times New Roman" w:eastAsia="宋体"/>
                <w:b w:val="0"/>
                <w:i w:val="0"/>
                <w:sz w:val="18"/>
                <w:szCs w:val="18"/>
              </w:rPr>
              <w:t>填写学号与密码，POST /api/user/login</w:t>
            </w:r>
          </w:p>
        </w:tc>
        <w:tc>
          <w:tcPr>
            <w:tcW w:w="3231" w:type="dxa"/>
          </w:tcPr>
          <w:p w14:paraId="73104C30">
            <w:pPr>
              <w:spacing w:after="20" w:line="276" w:lineRule="auto"/>
            </w:pPr>
            <w:r>
              <w:rPr>
                <w:rFonts w:ascii="Times New Roman" w:hAnsi="Times New Roman" w:eastAsia="宋体"/>
                <w:b w:val="0"/>
                <w:i w:val="0"/>
                <w:sz w:val="18"/>
                <w:szCs w:val="18"/>
              </w:rPr>
              <w:t>提交 LoginDTO</w:t>
            </w:r>
          </w:p>
        </w:tc>
      </w:tr>
      <w:tr w14:paraId="5AB22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F540053">
            <w:pPr>
              <w:spacing w:after="20" w:line="276" w:lineRule="auto"/>
              <w:jc w:val="center"/>
            </w:pPr>
            <w:r>
              <w:rPr>
                <w:rFonts w:ascii="Times New Roman" w:hAnsi="Times New Roman" w:eastAsia="宋体"/>
                <w:b w:val="0"/>
                <w:i w:val="0"/>
                <w:sz w:val="18"/>
                <w:szCs w:val="18"/>
              </w:rPr>
              <w:t>13</w:t>
            </w:r>
          </w:p>
        </w:tc>
        <w:tc>
          <w:tcPr>
            <w:tcW w:w="1587" w:type="dxa"/>
          </w:tcPr>
          <w:p w14:paraId="38F53922">
            <w:pPr>
              <w:spacing w:after="20" w:line="276" w:lineRule="auto"/>
            </w:pPr>
            <w:r>
              <w:rPr>
                <w:rFonts w:ascii="Times New Roman" w:hAnsi="Times New Roman" w:eastAsia="宋体"/>
                <w:b w:val="0"/>
                <w:i w:val="0"/>
                <w:sz w:val="18"/>
                <w:szCs w:val="18"/>
              </w:rPr>
              <w:t>UserServiceImpl</w:t>
            </w:r>
          </w:p>
        </w:tc>
        <w:tc>
          <w:tcPr>
            <w:tcW w:w="1814" w:type="dxa"/>
          </w:tcPr>
          <w:p w14:paraId="767E2FCC">
            <w:pPr>
              <w:spacing w:after="20" w:line="276" w:lineRule="auto"/>
            </w:pPr>
            <w:r>
              <w:rPr>
                <w:rFonts w:ascii="Times New Roman" w:hAnsi="Times New Roman" w:eastAsia="宋体"/>
                <w:b w:val="0"/>
                <w:i w:val="0"/>
                <w:sz w:val="18"/>
                <w:szCs w:val="18"/>
              </w:rPr>
              <w:t>UserMapper</w:t>
            </w:r>
          </w:p>
        </w:tc>
        <w:tc>
          <w:tcPr>
            <w:tcW w:w="2608" w:type="dxa"/>
          </w:tcPr>
          <w:p w14:paraId="0553C8B8">
            <w:pPr>
              <w:spacing w:after="20" w:line="276" w:lineRule="auto"/>
            </w:pPr>
            <w:r>
              <w:rPr>
                <w:rFonts w:ascii="Times New Roman" w:hAnsi="Times New Roman" w:eastAsia="宋体"/>
                <w:b w:val="0"/>
                <w:i w:val="0"/>
                <w:sz w:val="18"/>
                <w:szCs w:val="18"/>
              </w:rPr>
              <w:t>selectByStudentNo + 密码比对</w:t>
            </w:r>
          </w:p>
        </w:tc>
        <w:tc>
          <w:tcPr>
            <w:tcW w:w="3231" w:type="dxa"/>
          </w:tcPr>
          <w:p w14:paraId="760ADF75">
            <w:pPr>
              <w:spacing w:after="20" w:line="276" w:lineRule="auto"/>
            </w:pPr>
            <w:r>
              <w:rPr>
                <w:rFonts w:ascii="Times New Roman" w:hAnsi="Times New Roman" w:eastAsia="宋体"/>
                <w:b w:val="0"/>
                <w:i w:val="0"/>
                <w:sz w:val="18"/>
                <w:szCs w:val="18"/>
              </w:rPr>
              <w:t>密码错误统一提示“学号或密码错误”，不区分是哪一项错误</w:t>
            </w:r>
          </w:p>
        </w:tc>
      </w:tr>
      <w:tr w14:paraId="5662A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90152A7">
            <w:pPr>
              <w:spacing w:after="20" w:line="276" w:lineRule="auto"/>
              <w:jc w:val="center"/>
            </w:pPr>
            <w:r>
              <w:rPr>
                <w:rFonts w:ascii="Times New Roman" w:hAnsi="Times New Roman" w:eastAsia="宋体"/>
                <w:b w:val="0"/>
                <w:i w:val="0"/>
                <w:sz w:val="18"/>
                <w:szCs w:val="18"/>
              </w:rPr>
              <w:t>14</w:t>
            </w:r>
          </w:p>
        </w:tc>
        <w:tc>
          <w:tcPr>
            <w:tcW w:w="1587" w:type="dxa"/>
          </w:tcPr>
          <w:p w14:paraId="18FB1CCD">
            <w:pPr>
              <w:spacing w:after="20" w:line="276" w:lineRule="auto"/>
            </w:pPr>
            <w:r>
              <w:rPr>
                <w:rFonts w:ascii="Times New Roman" w:hAnsi="Times New Roman" w:eastAsia="宋体"/>
                <w:b w:val="0"/>
                <w:i w:val="0"/>
                <w:sz w:val="18"/>
                <w:szCs w:val="18"/>
              </w:rPr>
              <w:t>UserServiceImpl</w:t>
            </w:r>
          </w:p>
        </w:tc>
        <w:tc>
          <w:tcPr>
            <w:tcW w:w="1814" w:type="dxa"/>
          </w:tcPr>
          <w:p w14:paraId="184991E0">
            <w:pPr>
              <w:spacing w:after="20" w:line="276" w:lineRule="auto"/>
            </w:pPr>
            <w:r>
              <w:rPr>
                <w:rFonts w:ascii="Times New Roman" w:hAnsi="Times New Roman" w:eastAsia="宋体"/>
                <w:b w:val="0"/>
                <w:i w:val="0"/>
                <w:sz w:val="18"/>
                <w:szCs w:val="18"/>
              </w:rPr>
              <w:t>—</w:t>
            </w:r>
          </w:p>
        </w:tc>
        <w:tc>
          <w:tcPr>
            <w:tcW w:w="2608" w:type="dxa"/>
          </w:tcPr>
          <w:p w14:paraId="29DFC0D0">
            <w:pPr>
              <w:spacing w:after="20" w:line="276" w:lineRule="auto"/>
            </w:pPr>
            <w:r>
              <w:rPr>
                <w:rFonts w:ascii="Times New Roman" w:hAnsi="Times New Roman" w:eastAsia="宋体"/>
                <w:b w:val="0"/>
                <w:i w:val="0"/>
                <w:sz w:val="18"/>
                <w:szCs w:val="18"/>
              </w:rPr>
              <w:t>校验 status 字段</w:t>
            </w:r>
          </w:p>
        </w:tc>
        <w:tc>
          <w:tcPr>
            <w:tcW w:w="3231" w:type="dxa"/>
          </w:tcPr>
          <w:p w14:paraId="73A8D169">
            <w:pPr>
              <w:spacing w:after="20" w:line="276" w:lineRule="auto"/>
            </w:pPr>
            <w:r>
              <w:rPr>
                <w:rFonts w:ascii="Times New Roman" w:hAnsi="Times New Roman" w:eastAsia="宋体"/>
                <w:b w:val="0"/>
                <w:i w:val="0"/>
                <w:sz w:val="18"/>
                <w:szCs w:val="18"/>
              </w:rPr>
              <w:t>status=1 时抛异常“账号已被封禁”</w:t>
            </w:r>
          </w:p>
        </w:tc>
      </w:tr>
      <w:tr w14:paraId="681FB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93F6631">
            <w:pPr>
              <w:spacing w:after="20" w:line="276" w:lineRule="auto"/>
              <w:jc w:val="center"/>
            </w:pPr>
            <w:r>
              <w:rPr>
                <w:rFonts w:ascii="Times New Roman" w:hAnsi="Times New Roman" w:eastAsia="宋体"/>
                <w:b w:val="0"/>
                <w:i w:val="0"/>
                <w:sz w:val="18"/>
                <w:szCs w:val="18"/>
              </w:rPr>
              <w:t>15</w:t>
            </w:r>
          </w:p>
        </w:tc>
        <w:tc>
          <w:tcPr>
            <w:tcW w:w="1587" w:type="dxa"/>
          </w:tcPr>
          <w:p w14:paraId="64941CA2">
            <w:pPr>
              <w:spacing w:after="20" w:line="276" w:lineRule="auto"/>
            </w:pPr>
            <w:r>
              <w:rPr>
                <w:rFonts w:ascii="Times New Roman" w:hAnsi="Times New Roman" w:eastAsia="宋体"/>
                <w:b w:val="0"/>
                <w:i w:val="0"/>
                <w:sz w:val="18"/>
                <w:szCs w:val="18"/>
              </w:rPr>
              <w:t>UserServiceImpl</w:t>
            </w:r>
          </w:p>
        </w:tc>
        <w:tc>
          <w:tcPr>
            <w:tcW w:w="1814" w:type="dxa"/>
          </w:tcPr>
          <w:p w14:paraId="201E116D">
            <w:pPr>
              <w:spacing w:after="20" w:line="276" w:lineRule="auto"/>
            </w:pPr>
            <w:r>
              <w:rPr>
                <w:rFonts w:ascii="Times New Roman" w:hAnsi="Times New Roman" w:eastAsia="宋体"/>
                <w:b w:val="0"/>
                <w:i w:val="0"/>
                <w:sz w:val="18"/>
                <w:szCs w:val="18"/>
              </w:rPr>
              <w:t>JwtUtil</w:t>
            </w:r>
          </w:p>
        </w:tc>
        <w:tc>
          <w:tcPr>
            <w:tcW w:w="2608" w:type="dxa"/>
          </w:tcPr>
          <w:p w14:paraId="2292334F">
            <w:pPr>
              <w:spacing w:after="20" w:line="276" w:lineRule="auto"/>
            </w:pPr>
            <w:r>
              <w:rPr>
                <w:rFonts w:ascii="Times New Roman" w:hAnsi="Times New Roman" w:eastAsia="宋体"/>
                <w:b w:val="0"/>
                <w:i w:val="0"/>
                <w:sz w:val="18"/>
                <w:szCs w:val="18"/>
              </w:rPr>
              <w:t>generateToken(userId, role)</w:t>
            </w:r>
          </w:p>
        </w:tc>
        <w:tc>
          <w:tcPr>
            <w:tcW w:w="3231" w:type="dxa"/>
          </w:tcPr>
          <w:p w14:paraId="29786F7A">
            <w:pPr>
              <w:spacing w:after="20" w:line="276" w:lineRule="auto"/>
            </w:pPr>
            <w:r>
              <w:rPr>
                <w:rFonts w:ascii="Times New Roman" w:hAnsi="Times New Roman" w:eastAsia="宋体"/>
                <w:b w:val="0"/>
                <w:i w:val="0"/>
                <w:sz w:val="18"/>
                <w:szCs w:val="18"/>
              </w:rPr>
              <w:t>签发 JWT，有效期 24 小时</w:t>
            </w:r>
          </w:p>
        </w:tc>
      </w:tr>
      <w:tr w14:paraId="29694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8C8CE8C">
            <w:pPr>
              <w:spacing w:after="20" w:line="276" w:lineRule="auto"/>
              <w:jc w:val="center"/>
            </w:pPr>
            <w:r>
              <w:rPr>
                <w:rFonts w:ascii="Times New Roman" w:hAnsi="Times New Roman" w:eastAsia="宋体"/>
                <w:b w:val="0"/>
                <w:i w:val="0"/>
                <w:sz w:val="18"/>
                <w:szCs w:val="18"/>
              </w:rPr>
              <w:t>16</w:t>
            </w:r>
          </w:p>
        </w:tc>
        <w:tc>
          <w:tcPr>
            <w:tcW w:w="1587" w:type="dxa"/>
          </w:tcPr>
          <w:p w14:paraId="3B550DF9">
            <w:pPr>
              <w:spacing w:after="20" w:line="276" w:lineRule="auto"/>
            </w:pPr>
            <w:r>
              <w:rPr>
                <w:rFonts w:ascii="Times New Roman" w:hAnsi="Times New Roman" w:eastAsia="宋体"/>
                <w:b w:val="0"/>
                <w:i w:val="0"/>
                <w:sz w:val="18"/>
                <w:szCs w:val="18"/>
              </w:rPr>
              <w:t>UserController</w:t>
            </w:r>
          </w:p>
        </w:tc>
        <w:tc>
          <w:tcPr>
            <w:tcW w:w="1814" w:type="dxa"/>
          </w:tcPr>
          <w:p w14:paraId="73BFDE56">
            <w:pPr>
              <w:spacing w:after="20" w:line="276" w:lineRule="auto"/>
            </w:pPr>
            <w:r>
              <w:rPr>
                <w:rFonts w:ascii="Times New Roman" w:hAnsi="Times New Roman" w:eastAsia="宋体"/>
                <w:b w:val="0"/>
                <w:i w:val="0"/>
                <w:sz w:val="18"/>
                <w:szCs w:val="18"/>
              </w:rPr>
              <w:t>登录页</w:t>
            </w:r>
          </w:p>
        </w:tc>
        <w:tc>
          <w:tcPr>
            <w:tcW w:w="2608" w:type="dxa"/>
          </w:tcPr>
          <w:p w14:paraId="5C033DC4">
            <w:pPr>
              <w:spacing w:after="20" w:line="276" w:lineRule="auto"/>
            </w:pPr>
            <w:r>
              <w:rPr>
                <w:rFonts w:ascii="Times New Roman" w:hAnsi="Times New Roman" w:eastAsia="宋体"/>
                <w:b w:val="0"/>
                <w:i w:val="0"/>
                <w:sz w:val="18"/>
                <w:szCs w:val="18"/>
              </w:rPr>
              <w:t>Result.success(LoginVO)</w:t>
            </w:r>
          </w:p>
        </w:tc>
        <w:tc>
          <w:tcPr>
            <w:tcW w:w="3231" w:type="dxa"/>
          </w:tcPr>
          <w:p w14:paraId="7466C44F">
            <w:pPr>
              <w:spacing w:after="20" w:line="276" w:lineRule="auto"/>
            </w:pPr>
            <w:r>
              <w:rPr>
                <w:rFonts w:ascii="Times New Roman" w:hAnsi="Times New Roman" w:eastAsia="宋体"/>
                <w:b w:val="0"/>
                <w:i w:val="0"/>
                <w:sz w:val="18"/>
                <w:szCs w:val="18"/>
              </w:rPr>
              <w:t>返回 Token 与用户基本信息</w:t>
            </w:r>
          </w:p>
        </w:tc>
      </w:tr>
      <w:tr w14:paraId="38751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28757E1">
            <w:pPr>
              <w:spacing w:after="20" w:line="276" w:lineRule="auto"/>
              <w:jc w:val="center"/>
            </w:pPr>
            <w:r>
              <w:rPr>
                <w:rFonts w:ascii="Times New Roman" w:hAnsi="Times New Roman" w:eastAsia="宋体"/>
                <w:b w:val="0"/>
                <w:i w:val="0"/>
                <w:sz w:val="18"/>
                <w:szCs w:val="18"/>
              </w:rPr>
              <w:t>17</w:t>
            </w:r>
          </w:p>
        </w:tc>
        <w:tc>
          <w:tcPr>
            <w:tcW w:w="1587" w:type="dxa"/>
          </w:tcPr>
          <w:p w14:paraId="3E5132C7">
            <w:pPr>
              <w:spacing w:after="20" w:line="276" w:lineRule="auto"/>
            </w:pPr>
            <w:r>
              <w:rPr>
                <w:rFonts w:ascii="Times New Roman" w:hAnsi="Times New Roman" w:eastAsia="宋体"/>
                <w:b w:val="0"/>
                <w:i w:val="0"/>
                <w:sz w:val="18"/>
                <w:szCs w:val="18"/>
              </w:rPr>
              <w:t>登录页</w:t>
            </w:r>
          </w:p>
        </w:tc>
        <w:tc>
          <w:tcPr>
            <w:tcW w:w="1814" w:type="dxa"/>
          </w:tcPr>
          <w:p w14:paraId="45A86F96">
            <w:pPr>
              <w:spacing w:after="20" w:line="276" w:lineRule="auto"/>
            </w:pPr>
            <w:r>
              <w:rPr>
                <w:rFonts w:ascii="Times New Roman" w:hAnsi="Times New Roman" w:eastAsia="宋体"/>
                <w:b w:val="0"/>
                <w:i w:val="0"/>
                <w:sz w:val="18"/>
                <w:szCs w:val="18"/>
              </w:rPr>
              <w:t>localStorage</w:t>
            </w:r>
          </w:p>
        </w:tc>
        <w:tc>
          <w:tcPr>
            <w:tcW w:w="2608" w:type="dxa"/>
          </w:tcPr>
          <w:p w14:paraId="417978F7">
            <w:pPr>
              <w:spacing w:after="20" w:line="276" w:lineRule="auto"/>
            </w:pPr>
            <w:r>
              <w:rPr>
                <w:rFonts w:ascii="Times New Roman" w:hAnsi="Times New Roman" w:eastAsia="宋体"/>
                <w:b w:val="0"/>
                <w:i w:val="0"/>
                <w:sz w:val="18"/>
                <w:szCs w:val="18"/>
              </w:rPr>
              <w:t>存储 Token 与用户信息</w:t>
            </w:r>
          </w:p>
        </w:tc>
        <w:tc>
          <w:tcPr>
            <w:tcW w:w="3231" w:type="dxa"/>
          </w:tcPr>
          <w:p w14:paraId="42DB1FCB">
            <w:pPr>
              <w:spacing w:after="20" w:line="276" w:lineRule="auto"/>
            </w:pPr>
            <w:r>
              <w:rPr>
                <w:rFonts w:ascii="Times New Roman" w:hAnsi="Times New Roman" w:eastAsia="宋体"/>
                <w:b w:val="0"/>
                <w:i w:val="0"/>
                <w:sz w:val="18"/>
                <w:szCs w:val="18"/>
              </w:rPr>
              <w:t>供 axios 请求拦截器注入 Authorization 头</w:t>
            </w:r>
          </w:p>
        </w:tc>
      </w:tr>
      <w:tr w14:paraId="367F2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94D28F7">
            <w:pPr>
              <w:spacing w:after="20" w:line="276" w:lineRule="auto"/>
              <w:jc w:val="center"/>
            </w:pPr>
            <w:r>
              <w:rPr>
                <w:rFonts w:ascii="Times New Roman" w:hAnsi="Times New Roman" w:eastAsia="宋体"/>
                <w:b w:val="0"/>
                <w:i w:val="0"/>
                <w:sz w:val="18"/>
                <w:szCs w:val="18"/>
              </w:rPr>
              <w:t>18</w:t>
            </w:r>
          </w:p>
        </w:tc>
        <w:tc>
          <w:tcPr>
            <w:tcW w:w="1587" w:type="dxa"/>
          </w:tcPr>
          <w:p w14:paraId="2BFCE8AB">
            <w:pPr>
              <w:spacing w:after="20" w:line="276" w:lineRule="auto"/>
            </w:pPr>
            <w:r>
              <w:rPr>
                <w:rFonts w:ascii="Times New Roman" w:hAnsi="Times New Roman" w:eastAsia="宋体"/>
                <w:b w:val="0"/>
                <w:i w:val="0"/>
                <w:sz w:val="18"/>
                <w:szCs w:val="18"/>
              </w:rPr>
              <w:t>登录页</w:t>
            </w:r>
          </w:p>
        </w:tc>
        <w:tc>
          <w:tcPr>
            <w:tcW w:w="1814" w:type="dxa"/>
          </w:tcPr>
          <w:p w14:paraId="676359B8">
            <w:pPr>
              <w:spacing w:after="20" w:line="276" w:lineRule="auto"/>
            </w:pPr>
            <w:r>
              <w:rPr>
                <w:rFonts w:ascii="Times New Roman" w:hAnsi="Times New Roman" w:eastAsia="宋体"/>
                <w:b w:val="0"/>
                <w:i w:val="0"/>
                <w:sz w:val="18"/>
                <w:szCs w:val="18"/>
              </w:rPr>
              <w:t>行程大厅</w:t>
            </w:r>
          </w:p>
        </w:tc>
        <w:tc>
          <w:tcPr>
            <w:tcW w:w="2608" w:type="dxa"/>
          </w:tcPr>
          <w:p w14:paraId="189A02B0">
            <w:pPr>
              <w:spacing w:after="20" w:line="276" w:lineRule="auto"/>
            </w:pPr>
            <w:r>
              <w:rPr>
                <w:rFonts w:ascii="Times New Roman" w:hAnsi="Times New Roman" w:eastAsia="宋体"/>
                <w:b w:val="0"/>
                <w:i w:val="0"/>
                <w:sz w:val="18"/>
                <w:szCs w:val="18"/>
              </w:rPr>
              <w:t>按 role 路由跳转</w:t>
            </w:r>
          </w:p>
        </w:tc>
        <w:tc>
          <w:tcPr>
            <w:tcW w:w="3231" w:type="dxa"/>
          </w:tcPr>
          <w:p w14:paraId="6E98A80F">
            <w:pPr>
              <w:spacing w:after="20" w:line="276" w:lineRule="auto"/>
            </w:pPr>
            <w:r>
              <w:rPr>
                <w:rFonts w:ascii="Times New Roman" w:hAnsi="Times New Roman" w:eastAsia="宋体"/>
                <w:b w:val="0"/>
                <w:i w:val="0"/>
                <w:sz w:val="18"/>
                <w:szCs w:val="18"/>
              </w:rPr>
              <w:t>role=1 跳管理端数据看板，否则跳行程大厅</w:t>
            </w:r>
          </w:p>
        </w:tc>
      </w:tr>
    </w:tbl>
    <w:p w14:paraId="2BEAF684">
      <w:pPr>
        <w:spacing w:before="40" w:after="160" w:line="288" w:lineRule="auto"/>
        <w:jc w:val="center"/>
      </w:pPr>
      <w:r>
        <w:rPr>
          <w:rFonts w:ascii="Times New Roman" w:hAnsi="Times New Roman" w:eastAsia="黑体"/>
          <w:b/>
          <w:i w:val="0"/>
          <w:sz w:val="18"/>
        </w:rPr>
        <w:t>表 3-2  UC-01 交互序列（顺序图）</w:t>
      </w:r>
    </w:p>
    <w:p w14:paraId="15B2A9FD">
      <w:pPr>
        <w:spacing w:after="60" w:line="336" w:lineRule="auto"/>
        <w:ind w:firstLine="420"/>
      </w:pPr>
      <w:r>
        <w:rPr>
          <w:rFonts w:ascii="Times New Roman" w:hAnsi="Times New Roman" w:eastAsia="宋体"/>
          <w:b w:val="0"/>
          <w:i w:val="0"/>
          <w:sz w:val="21"/>
        </w:rPr>
        <w:t>设计要点：注册与登录的密码错误提示统一为“学号或密码错误”，避免通过错误提示反推某学号是否已注册，造成信息泄露。</w:t>
      </w:r>
    </w:p>
    <w:p w14:paraId="6C4035F0">
      <w:pPr>
        <w:pStyle w:val="5"/>
        <w:rPr>
          <w:rFonts w:hint="eastAsia" w:ascii="黑体" w:hAnsi="黑体" w:eastAsia="黑体" w:cs="黑体"/>
        </w:rPr>
      </w:pPr>
      <w:r>
        <w:rPr>
          <w:rFonts w:hint="eastAsia" w:ascii="黑体" w:hAnsi="黑体" w:eastAsia="黑体" w:cs="黑体"/>
        </w:rPr>
        <w:t>3.3.2  UC-02  提交实名认证</w:t>
      </w:r>
    </w:p>
    <w:p w14:paraId="0D96FA4F">
      <w:pPr>
        <w:spacing w:after="60" w:line="336" w:lineRule="auto"/>
        <w:ind w:firstLine="420"/>
      </w:pPr>
      <w:r>
        <w:rPr>
          <w:rFonts w:ascii="Times New Roman" w:hAnsi="Times New Roman" w:eastAsia="宋体"/>
          <w:b w:val="0"/>
          <w:i w:val="0"/>
          <w:sz w:val="21"/>
        </w:rPr>
        <w:t>参与者：乘客 / 车主。前置条件为已登录，且当前认证状态为“未认证”或“已驳回”。</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25CA1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4B8F84AF">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6BBA35F2">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1A7CA2BC">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30E4B4EA">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059E0089">
            <w:pPr>
              <w:spacing w:after="20" w:line="276" w:lineRule="auto"/>
              <w:jc w:val="center"/>
            </w:pPr>
            <w:r>
              <w:rPr>
                <w:rFonts w:ascii="Times New Roman" w:hAnsi="Times New Roman" w:eastAsia="黑体"/>
                <w:b/>
                <w:i w:val="0"/>
                <w:sz w:val="18"/>
                <w:szCs w:val="18"/>
              </w:rPr>
              <w:t>说明</w:t>
            </w:r>
          </w:p>
        </w:tc>
      </w:tr>
      <w:tr w14:paraId="480A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3E189E5">
            <w:pPr>
              <w:spacing w:after="20" w:line="276" w:lineRule="auto"/>
              <w:jc w:val="center"/>
            </w:pPr>
            <w:r>
              <w:rPr>
                <w:rFonts w:ascii="Times New Roman" w:hAnsi="Times New Roman" w:eastAsia="宋体"/>
                <w:b w:val="0"/>
                <w:i w:val="0"/>
                <w:sz w:val="18"/>
                <w:szCs w:val="18"/>
              </w:rPr>
              <w:t>1</w:t>
            </w:r>
          </w:p>
        </w:tc>
        <w:tc>
          <w:tcPr>
            <w:tcW w:w="1587" w:type="dxa"/>
          </w:tcPr>
          <w:p w14:paraId="2E1CE669">
            <w:pPr>
              <w:spacing w:after="20" w:line="276" w:lineRule="auto"/>
            </w:pPr>
            <w:r>
              <w:rPr>
                <w:rFonts w:ascii="Times New Roman" w:hAnsi="Times New Roman" w:eastAsia="宋体"/>
                <w:b w:val="0"/>
                <w:i w:val="0"/>
                <w:sz w:val="18"/>
                <w:szCs w:val="18"/>
              </w:rPr>
              <w:t>用户</w:t>
            </w:r>
          </w:p>
        </w:tc>
        <w:tc>
          <w:tcPr>
            <w:tcW w:w="1814" w:type="dxa"/>
          </w:tcPr>
          <w:p w14:paraId="315BB3DE">
            <w:pPr>
              <w:spacing w:after="20" w:line="276" w:lineRule="auto"/>
            </w:pPr>
            <w:r>
              <w:rPr>
                <w:rFonts w:ascii="Times New Roman" w:hAnsi="Times New Roman" w:eastAsia="宋体"/>
                <w:b w:val="0"/>
                <w:i w:val="0"/>
                <w:sz w:val="18"/>
                <w:szCs w:val="18"/>
              </w:rPr>
              <w:t>实名认证页</w:t>
            </w:r>
          </w:p>
        </w:tc>
        <w:tc>
          <w:tcPr>
            <w:tcW w:w="2608" w:type="dxa"/>
          </w:tcPr>
          <w:p w14:paraId="45CB1148">
            <w:pPr>
              <w:spacing w:after="20" w:line="276" w:lineRule="auto"/>
            </w:pPr>
            <w:r>
              <w:rPr>
                <w:rFonts w:ascii="Times New Roman" w:hAnsi="Times New Roman" w:eastAsia="宋体"/>
                <w:b w:val="0"/>
                <w:i w:val="0"/>
                <w:sz w:val="18"/>
                <w:szCs w:val="18"/>
              </w:rPr>
              <w:t>点击“上传学生证”</w:t>
            </w:r>
          </w:p>
        </w:tc>
        <w:tc>
          <w:tcPr>
            <w:tcW w:w="3231" w:type="dxa"/>
          </w:tcPr>
          <w:p w14:paraId="184C1096">
            <w:pPr>
              <w:spacing w:after="20" w:line="276" w:lineRule="auto"/>
            </w:pPr>
            <w:r>
              <w:rPr>
                <w:rFonts w:ascii="Times New Roman" w:hAnsi="Times New Roman" w:eastAsia="宋体"/>
                <w:b w:val="0"/>
                <w:i w:val="0"/>
                <w:sz w:val="18"/>
                <w:szCs w:val="18"/>
              </w:rPr>
              <w:t>触发文件选择，前端限制扩展名与大小</w:t>
            </w:r>
          </w:p>
        </w:tc>
      </w:tr>
      <w:tr w14:paraId="5B3B5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02940A2">
            <w:pPr>
              <w:spacing w:after="20" w:line="276" w:lineRule="auto"/>
              <w:jc w:val="center"/>
            </w:pPr>
            <w:r>
              <w:rPr>
                <w:rFonts w:ascii="Times New Roman" w:hAnsi="Times New Roman" w:eastAsia="宋体"/>
                <w:b w:val="0"/>
                <w:i w:val="0"/>
                <w:sz w:val="18"/>
                <w:szCs w:val="18"/>
              </w:rPr>
              <w:t>2</w:t>
            </w:r>
          </w:p>
        </w:tc>
        <w:tc>
          <w:tcPr>
            <w:tcW w:w="1587" w:type="dxa"/>
          </w:tcPr>
          <w:p w14:paraId="1AEE113D">
            <w:pPr>
              <w:spacing w:after="20" w:line="276" w:lineRule="auto"/>
            </w:pPr>
            <w:r>
              <w:rPr>
                <w:rFonts w:ascii="Times New Roman" w:hAnsi="Times New Roman" w:eastAsia="宋体"/>
                <w:b w:val="0"/>
                <w:i w:val="0"/>
                <w:sz w:val="18"/>
                <w:szCs w:val="18"/>
              </w:rPr>
              <w:t>实名认证页</w:t>
            </w:r>
          </w:p>
        </w:tc>
        <w:tc>
          <w:tcPr>
            <w:tcW w:w="1814" w:type="dxa"/>
          </w:tcPr>
          <w:p w14:paraId="09202366">
            <w:pPr>
              <w:spacing w:after="20" w:line="276" w:lineRule="auto"/>
            </w:pPr>
            <w:r>
              <w:rPr>
                <w:rFonts w:ascii="Times New Roman" w:hAnsi="Times New Roman" w:eastAsia="宋体"/>
                <w:b w:val="0"/>
                <w:i w:val="0"/>
                <w:sz w:val="18"/>
                <w:szCs w:val="18"/>
              </w:rPr>
              <w:t>FileController</w:t>
            </w:r>
          </w:p>
        </w:tc>
        <w:tc>
          <w:tcPr>
            <w:tcW w:w="2608" w:type="dxa"/>
          </w:tcPr>
          <w:p w14:paraId="0E72AD56">
            <w:pPr>
              <w:spacing w:after="20" w:line="276" w:lineRule="auto"/>
            </w:pPr>
            <w:r>
              <w:rPr>
                <w:rFonts w:ascii="Times New Roman" w:hAnsi="Times New Roman" w:eastAsia="宋体"/>
                <w:b w:val="0"/>
                <w:i w:val="0"/>
                <w:sz w:val="18"/>
                <w:szCs w:val="18"/>
              </w:rPr>
              <w:t>POST /api/file/upload（multipart）</w:t>
            </w:r>
          </w:p>
        </w:tc>
        <w:tc>
          <w:tcPr>
            <w:tcW w:w="3231" w:type="dxa"/>
          </w:tcPr>
          <w:p w14:paraId="454978F2">
            <w:pPr>
              <w:spacing w:after="20" w:line="276" w:lineRule="auto"/>
            </w:pPr>
            <w:r>
              <w:rPr>
                <w:rFonts w:ascii="Times New Roman" w:hAnsi="Times New Roman" w:eastAsia="宋体"/>
                <w:b w:val="0"/>
                <w:i w:val="0"/>
                <w:sz w:val="18"/>
                <w:szCs w:val="18"/>
              </w:rPr>
              <w:t>上传文件</w:t>
            </w:r>
          </w:p>
        </w:tc>
      </w:tr>
      <w:tr w14:paraId="4BE50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ABFFE38">
            <w:pPr>
              <w:spacing w:after="20" w:line="276" w:lineRule="auto"/>
              <w:jc w:val="center"/>
            </w:pPr>
            <w:r>
              <w:rPr>
                <w:rFonts w:ascii="Times New Roman" w:hAnsi="Times New Roman" w:eastAsia="宋体"/>
                <w:b w:val="0"/>
                <w:i w:val="0"/>
                <w:sz w:val="18"/>
                <w:szCs w:val="18"/>
              </w:rPr>
              <w:t>3</w:t>
            </w:r>
          </w:p>
        </w:tc>
        <w:tc>
          <w:tcPr>
            <w:tcW w:w="1587" w:type="dxa"/>
          </w:tcPr>
          <w:p w14:paraId="523BFC3B">
            <w:pPr>
              <w:spacing w:after="20" w:line="276" w:lineRule="auto"/>
            </w:pPr>
            <w:r>
              <w:rPr>
                <w:rFonts w:ascii="Times New Roman" w:hAnsi="Times New Roman" w:eastAsia="宋体"/>
                <w:b w:val="0"/>
                <w:i w:val="0"/>
                <w:sz w:val="18"/>
                <w:szCs w:val="18"/>
              </w:rPr>
              <w:t>FileController</w:t>
            </w:r>
          </w:p>
        </w:tc>
        <w:tc>
          <w:tcPr>
            <w:tcW w:w="1814" w:type="dxa"/>
          </w:tcPr>
          <w:p w14:paraId="1B23DF7C">
            <w:pPr>
              <w:spacing w:after="20" w:line="276" w:lineRule="auto"/>
            </w:pPr>
            <w:r>
              <w:rPr>
                <w:rFonts w:ascii="Times New Roman" w:hAnsi="Times New Roman" w:eastAsia="宋体"/>
                <w:b w:val="0"/>
                <w:i w:val="0"/>
                <w:sz w:val="18"/>
                <w:szCs w:val="18"/>
              </w:rPr>
              <w:t>—</w:t>
            </w:r>
          </w:p>
        </w:tc>
        <w:tc>
          <w:tcPr>
            <w:tcW w:w="2608" w:type="dxa"/>
          </w:tcPr>
          <w:p w14:paraId="04945190">
            <w:pPr>
              <w:spacing w:after="20" w:line="276" w:lineRule="auto"/>
            </w:pPr>
            <w:r>
              <w:rPr>
                <w:rFonts w:ascii="Times New Roman" w:hAnsi="Times New Roman" w:eastAsia="宋体"/>
                <w:b w:val="0"/>
                <w:i w:val="0"/>
                <w:sz w:val="18"/>
                <w:szCs w:val="18"/>
              </w:rPr>
              <w:t>校验扩展名白名单与大小</w:t>
            </w:r>
          </w:p>
        </w:tc>
        <w:tc>
          <w:tcPr>
            <w:tcW w:w="3231" w:type="dxa"/>
          </w:tcPr>
          <w:p w14:paraId="51931729">
            <w:pPr>
              <w:spacing w:after="20" w:line="276" w:lineRule="auto"/>
            </w:pPr>
            <w:r>
              <w:rPr>
                <w:rFonts w:ascii="Times New Roman" w:hAnsi="Times New Roman" w:eastAsia="宋体"/>
                <w:b w:val="0"/>
                <w:i w:val="0"/>
                <w:sz w:val="18"/>
                <w:szCs w:val="18"/>
              </w:rPr>
              <w:t>扩展名限 jpg/jpeg/png；大小 ≤ 5 MB，超限返回“文件格式不合法或超过 5MB”</w:t>
            </w:r>
          </w:p>
        </w:tc>
      </w:tr>
      <w:tr w14:paraId="122EC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04A509E">
            <w:pPr>
              <w:spacing w:after="20" w:line="276" w:lineRule="auto"/>
              <w:jc w:val="center"/>
            </w:pPr>
            <w:r>
              <w:rPr>
                <w:rFonts w:ascii="Times New Roman" w:hAnsi="Times New Roman" w:eastAsia="宋体"/>
                <w:b w:val="0"/>
                <w:i w:val="0"/>
                <w:sz w:val="18"/>
                <w:szCs w:val="18"/>
              </w:rPr>
              <w:t>4</w:t>
            </w:r>
          </w:p>
        </w:tc>
        <w:tc>
          <w:tcPr>
            <w:tcW w:w="1587" w:type="dxa"/>
          </w:tcPr>
          <w:p w14:paraId="4645BAE4">
            <w:pPr>
              <w:spacing w:after="20" w:line="276" w:lineRule="auto"/>
            </w:pPr>
            <w:r>
              <w:rPr>
                <w:rFonts w:ascii="Times New Roman" w:hAnsi="Times New Roman" w:eastAsia="宋体"/>
                <w:b w:val="0"/>
                <w:i w:val="0"/>
                <w:sz w:val="18"/>
                <w:szCs w:val="18"/>
              </w:rPr>
              <w:t>FileController</w:t>
            </w:r>
          </w:p>
        </w:tc>
        <w:tc>
          <w:tcPr>
            <w:tcW w:w="1814" w:type="dxa"/>
          </w:tcPr>
          <w:p w14:paraId="78D21E3C">
            <w:pPr>
              <w:spacing w:after="20" w:line="276" w:lineRule="auto"/>
            </w:pPr>
            <w:r>
              <w:rPr>
                <w:rFonts w:ascii="Times New Roman" w:hAnsi="Times New Roman" w:eastAsia="宋体"/>
                <w:b w:val="0"/>
                <w:i w:val="0"/>
                <w:sz w:val="18"/>
                <w:szCs w:val="18"/>
              </w:rPr>
              <w:t>本地磁盘</w:t>
            </w:r>
          </w:p>
        </w:tc>
        <w:tc>
          <w:tcPr>
            <w:tcW w:w="2608" w:type="dxa"/>
          </w:tcPr>
          <w:p w14:paraId="7AF09E28">
            <w:pPr>
              <w:spacing w:after="20" w:line="276" w:lineRule="auto"/>
            </w:pPr>
            <w:r>
              <w:rPr>
                <w:rFonts w:ascii="Times New Roman" w:hAnsi="Times New Roman" w:eastAsia="宋体"/>
                <w:b w:val="0"/>
                <w:i w:val="0"/>
                <w:sz w:val="18"/>
                <w:szCs w:val="18"/>
              </w:rPr>
              <w:t>写入 upload/yyyyMMdd/uuid.ext</w:t>
            </w:r>
          </w:p>
        </w:tc>
        <w:tc>
          <w:tcPr>
            <w:tcW w:w="3231" w:type="dxa"/>
          </w:tcPr>
          <w:p w14:paraId="73151011">
            <w:pPr>
              <w:spacing w:after="20" w:line="276" w:lineRule="auto"/>
            </w:pPr>
            <w:r>
              <w:rPr>
                <w:rFonts w:ascii="Times New Roman" w:hAnsi="Times New Roman" w:eastAsia="宋体"/>
                <w:b w:val="0"/>
                <w:i w:val="0"/>
                <w:sz w:val="18"/>
                <w:szCs w:val="18"/>
              </w:rPr>
              <w:t>文件名使用 UUID 重命名，避免同名覆盖与路径穿越</w:t>
            </w:r>
          </w:p>
        </w:tc>
      </w:tr>
      <w:tr w14:paraId="72E4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ADAC377">
            <w:pPr>
              <w:spacing w:after="20" w:line="276" w:lineRule="auto"/>
              <w:jc w:val="center"/>
            </w:pPr>
            <w:r>
              <w:rPr>
                <w:rFonts w:ascii="Times New Roman" w:hAnsi="Times New Roman" w:eastAsia="宋体"/>
                <w:b w:val="0"/>
                <w:i w:val="0"/>
                <w:sz w:val="18"/>
                <w:szCs w:val="18"/>
              </w:rPr>
              <w:t>5</w:t>
            </w:r>
          </w:p>
        </w:tc>
        <w:tc>
          <w:tcPr>
            <w:tcW w:w="1587" w:type="dxa"/>
          </w:tcPr>
          <w:p w14:paraId="5C7108BC">
            <w:pPr>
              <w:spacing w:after="20" w:line="276" w:lineRule="auto"/>
            </w:pPr>
            <w:r>
              <w:rPr>
                <w:rFonts w:ascii="Times New Roman" w:hAnsi="Times New Roman" w:eastAsia="宋体"/>
                <w:b w:val="0"/>
                <w:i w:val="0"/>
                <w:sz w:val="18"/>
                <w:szCs w:val="18"/>
              </w:rPr>
              <w:t>FileController</w:t>
            </w:r>
          </w:p>
        </w:tc>
        <w:tc>
          <w:tcPr>
            <w:tcW w:w="1814" w:type="dxa"/>
          </w:tcPr>
          <w:p w14:paraId="2C9310F5">
            <w:pPr>
              <w:spacing w:after="20" w:line="276" w:lineRule="auto"/>
            </w:pPr>
            <w:r>
              <w:rPr>
                <w:rFonts w:ascii="Times New Roman" w:hAnsi="Times New Roman" w:eastAsia="宋体"/>
                <w:b w:val="0"/>
                <w:i w:val="0"/>
                <w:sz w:val="18"/>
                <w:szCs w:val="18"/>
              </w:rPr>
              <w:t>实名认证页</w:t>
            </w:r>
          </w:p>
        </w:tc>
        <w:tc>
          <w:tcPr>
            <w:tcW w:w="2608" w:type="dxa"/>
          </w:tcPr>
          <w:p w14:paraId="5403D560">
            <w:pPr>
              <w:spacing w:after="20" w:line="276" w:lineRule="auto"/>
            </w:pPr>
            <w:r>
              <w:rPr>
                <w:rFonts w:ascii="Times New Roman" w:hAnsi="Times New Roman" w:eastAsia="宋体"/>
                <w:b w:val="0"/>
                <w:i w:val="0"/>
                <w:sz w:val="18"/>
                <w:szCs w:val="18"/>
              </w:rPr>
              <w:t>Result.success(fileUrl)</w:t>
            </w:r>
          </w:p>
        </w:tc>
        <w:tc>
          <w:tcPr>
            <w:tcW w:w="3231" w:type="dxa"/>
          </w:tcPr>
          <w:p w14:paraId="24AA8B42">
            <w:pPr>
              <w:spacing w:after="20" w:line="276" w:lineRule="auto"/>
            </w:pPr>
            <w:r>
              <w:rPr>
                <w:rFonts w:ascii="Times New Roman" w:hAnsi="Times New Roman" w:eastAsia="宋体"/>
                <w:b w:val="0"/>
                <w:i w:val="0"/>
                <w:sz w:val="18"/>
                <w:szCs w:val="18"/>
              </w:rPr>
              <w:t>返回可访问的相对路径</w:t>
            </w:r>
          </w:p>
        </w:tc>
      </w:tr>
      <w:tr w14:paraId="374E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DF77E44">
            <w:pPr>
              <w:spacing w:after="20" w:line="276" w:lineRule="auto"/>
              <w:jc w:val="center"/>
            </w:pPr>
            <w:r>
              <w:rPr>
                <w:rFonts w:ascii="Times New Roman" w:hAnsi="Times New Roman" w:eastAsia="宋体"/>
                <w:b w:val="0"/>
                <w:i w:val="0"/>
                <w:sz w:val="18"/>
                <w:szCs w:val="18"/>
              </w:rPr>
              <w:t>6</w:t>
            </w:r>
          </w:p>
        </w:tc>
        <w:tc>
          <w:tcPr>
            <w:tcW w:w="1587" w:type="dxa"/>
          </w:tcPr>
          <w:p w14:paraId="7425686A">
            <w:pPr>
              <w:spacing w:after="20" w:line="276" w:lineRule="auto"/>
            </w:pPr>
            <w:r>
              <w:rPr>
                <w:rFonts w:ascii="Times New Roman" w:hAnsi="Times New Roman" w:eastAsia="宋体"/>
                <w:b w:val="0"/>
                <w:i w:val="0"/>
                <w:sz w:val="18"/>
                <w:szCs w:val="18"/>
              </w:rPr>
              <w:t>用户</w:t>
            </w:r>
          </w:p>
        </w:tc>
        <w:tc>
          <w:tcPr>
            <w:tcW w:w="1814" w:type="dxa"/>
          </w:tcPr>
          <w:p w14:paraId="2BD7AE5E">
            <w:pPr>
              <w:spacing w:after="20" w:line="276" w:lineRule="auto"/>
            </w:pPr>
            <w:r>
              <w:rPr>
                <w:rFonts w:ascii="Times New Roman" w:hAnsi="Times New Roman" w:eastAsia="宋体"/>
                <w:b w:val="0"/>
                <w:i w:val="0"/>
                <w:sz w:val="18"/>
                <w:szCs w:val="18"/>
              </w:rPr>
              <w:t>实名认证页</w:t>
            </w:r>
          </w:p>
        </w:tc>
        <w:tc>
          <w:tcPr>
            <w:tcW w:w="2608" w:type="dxa"/>
          </w:tcPr>
          <w:p w14:paraId="350CF832">
            <w:pPr>
              <w:spacing w:after="20" w:line="276" w:lineRule="auto"/>
            </w:pPr>
            <w:r>
              <w:rPr>
                <w:rFonts w:ascii="Times New Roman" w:hAnsi="Times New Roman" w:eastAsia="宋体"/>
                <w:b w:val="0"/>
                <w:i w:val="0"/>
                <w:sz w:val="18"/>
                <w:szCs w:val="18"/>
              </w:rPr>
              <w:t>点击“提交认证申请”</w:t>
            </w:r>
          </w:p>
        </w:tc>
        <w:tc>
          <w:tcPr>
            <w:tcW w:w="3231" w:type="dxa"/>
          </w:tcPr>
          <w:p w14:paraId="1A60805E">
            <w:pPr>
              <w:spacing w:after="20" w:line="276" w:lineRule="auto"/>
            </w:pPr>
            <w:r>
              <w:rPr>
                <w:rFonts w:ascii="Times New Roman" w:hAnsi="Times New Roman" w:eastAsia="宋体"/>
                <w:b w:val="0"/>
                <w:i w:val="0"/>
                <w:sz w:val="18"/>
                <w:szCs w:val="18"/>
              </w:rPr>
              <w:t>携带学生证图片路径</w:t>
            </w:r>
          </w:p>
        </w:tc>
      </w:tr>
      <w:tr w14:paraId="73E2E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CF3C5AD">
            <w:pPr>
              <w:spacing w:after="20" w:line="276" w:lineRule="auto"/>
              <w:jc w:val="center"/>
            </w:pPr>
            <w:r>
              <w:rPr>
                <w:rFonts w:ascii="Times New Roman" w:hAnsi="Times New Roman" w:eastAsia="宋体"/>
                <w:b w:val="0"/>
                <w:i w:val="0"/>
                <w:sz w:val="18"/>
                <w:szCs w:val="18"/>
              </w:rPr>
              <w:t>7</w:t>
            </w:r>
          </w:p>
        </w:tc>
        <w:tc>
          <w:tcPr>
            <w:tcW w:w="1587" w:type="dxa"/>
          </w:tcPr>
          <w:p w14:paraId="2346CE7E">
            <w:pPr>
              <w:spacing w:after="20" w:line="276" w:lineRule="auto"/>
            </w:pPr>
            <w:r>
              <w:rPr>
                <w:rFonts w:ascii="Times New Roman" w:hAnsi="Times New Roman" w:eastAsia="宋体"/>
                <w:b w:val="0"/>
                <w:i w:val="0"/>
                <w:sz w:val="18"/>
                <w:szCs w:val="18"/>
              </w:rPr>
              <w:t>实名认证页</w:t>
            </w:r>
          </w:p>
        </w:tc>
        <w:tc>
          <w:tcPr>
            <w:tcW w:w="1814" w:type="dxa"/>
          </w:tcPr>
          <w:p w14:paraId="77B6854F">
            <w:pPr>
              <w:spacing w:after="20" w:line="276" w:lineRule="auto"/>
            </w:pPr>
            <w:r>
              <w:rPr>
                <w:rFonts w:ascii="Times New Roman" w:hAnsi="Times New Roman" w:eastAsia="宋体"/>
                <w:b w:val="0"/>
                <w:i w:val="0"/>
                <w:sz w:val="18"/>
                <w:szCs w:val="18"/>
              </w:rPr>
              <w:t>UserController</w:t>
            </w:r>
          </w:p>
        </w:tc>
        <w:tc>
          <w:tcPr>
            <w:tcW w:w="2608" w:type="dxa"/>
          </w:tcPr>
          <w:p w14:paraId="2E90845E">
            <w:pPr>
              <w:spacing w:after="20" w:line="276" w:lineRule="auto"/>
            </w:pPr>
            <w:r>
              <w:rPr>
                <w:rFonts w:ascii="Times New Roman" w:hAnsi="Times New Roman" w:eastAsia="宋体"/>
                <w:b w:val="0"/>
                <w:i w:val="0"/>
                <w:sz w:val="18"/>
                <w:szCs w:val="18"/>
              </w:rPr>
              <w:t>POST /api/user/auth</w:t>
            </w:r>
          </w:p>
        </w:tc>
        <w:tc>
          <w:tcPr>
            <w:tcW w:w="3231" w:type="dxa"/>
          </w:tcPr>
          <w:p w14:paraId="2FCCF4EF">
            <w:pPr>
              <w:spacing w:after="20" w:line="276" w:lineRule="auto"/>
            </w:pPr>
            <w:r>
              <w:rPr>
                <w:rFonts w:ascii="Times New Roman" w:hAnsi="Times New Roman" w:eastAsia="宋体"/>
                <w:b w:val="0"/>
                <w:i w:val="0"/>
                <w:sz w:val="18"/>
                <w:szCs w:val="18"/>
              </w:rPr>
              <w:t>提交认证申请</w:t>
            </w:r>
          </w:p>
        </w:tc>
      </w:tr>
      <w:tr w14:paraId="0BC1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C9C20B9">
            <w:pPr>
              <w:spacing w:after="20" w:line="276" w:lineRule="auto"/>
              <w:jc w:val="center"/>
            </w:pPr>
            <w:r>
              <w:rPr>
                <w:rFonts w:ascii="Times New Roman" w:hAnsi="Times New Roman" w:eastAsia="宋体"/>
                <w:b w:val="0"/>
                <w:i w:val="0"/>
                <w:sz w:val="18"/>
                <w:szCs w:val="18"/>
              </w:rPr>
              <w:t>8</w:t>
            </w:r>
          </w:p>
        </w:tc>
        <w:tc>
          <w:tcPr>
            <w:tcW w:w="1587" w:type="dxa"/>
          </w:tcPr>
          <w:p w14:paraId="463FDB83">
            <w:pPr>
              <w:spacing w:after="20" w:line="276" w:lineRule="auto"/>
            </w:pPr>
            <w:r>
              <w:rPr>
                <w:rFonts w:ascii="Times New Roman" w:hAnsi="Times New Roman" w:eastAsia="宋体"/>
                <w:b w:val="0"/>
                <w:i w:val="0"/>
                <w:sz w:val="18"/>
                <w:szCs w:val="18"/>
              </w:rPr>
              <w:t>UserServiceImpl</w:t>
            </w:r>
          </w:p>
        </w:tc>
        <w:tc>
          <w:tcPr>
            <w:tcW w:w="1814" w:type="dxa"/>
          </w:tcPr>
          <w:p w14:paraId="161A2CB8">
            <w:pPr>
              <w:spacing w:after="20" w:line="276" w:lineRule="auto"/>
            </w:pPr>
            <w:r>
              <w:rPr>
                <w:rFonts w:ascii="Times New Roman" w:hAnsi="Times New Roman" w:eastAsia="宋体"/>
                <w:b w:val="0"/>
                <w:i w:val="0"/>
                <w:sz w:val="18"/>
                <w:szCs w:val="18"/>
              </w:rPr>
              <w:t>UserMapper</w:t>
            </w:r>
          </w:p>
        </w:tc>
        <w:tc>
          <w:tcPr>
            <w:tcW w:w="2608" w:type="dxa"/>
          </w:tcPr>
          <w:p w14:paraId="7B82A0CC">
            <w:pPr>
              <w:spacing w:after="20" w:line="276" w:lineRule="auto"/>
            </w:pPr>
            <w:r>
              <w:rPr>
                <w:rFonts w:ascii="Times New Roman" w:hAnsi="Times New Roman" w:eastAsia="宋体"/>
                <w:b w:val="0"/>
                <w:i w:val="0"/>
                <w:sz w:val="18"/>
                <w:szCs w:val="18"/>
              </w:rPr>
              <w:t>updateAuthStatus(userId, 1, image)</w:t>
            </w:r>
          </w:p>
        </w:tc>
        <w:tc>
          <w:tcPr>
            <w:tcW w:w="3231" w:type="dxa"/>
          </w:tcPr>
          <w:p w14:paraId="347FB9B6">
            <w:pPr>
              <w:spacing w:after="20" w:line="276" w:lineRule="auto"/>
            </w:pPr>
            <w:r>
              <w:rPr>
                <w:rFonts w:ascii="Times New Roman" w:hAnsi="Times New Roman" w:eastAsia="宋体"/>
                <w:b w:val="0"/>
                <w:i w:val="0"/>
                <w:sz w:val="18"/>
                <w:szCs w:val="18"/>
              </w:rPr>
              <w:t>认证状态：0 未认证 → 1 待审核</w:t>
            </w:r>
          </w:p>
        </w:tc>
      </w:tr>
      <w:tr w14:paraId="04E4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F4C351A">
            <w:pPr>
              <w:spacing w:after="20" w:line="276" w:lineRule="auto"/>
              <w:jc w:val="center"/>
            </w:pPr>
            <w:r>
              <w:rPr>
                <w:rFonts w:ascii="Times New Roman" w:hAnsi="Times New Roman" w:eastAsia="宋体"/>
                <w:b w:val="0"/>
                <w:i w:val="0"/>
                <w:sz w:val="18"/>
                <w:szCs w:val="18"/>
              </w:rPr>
              <w:t>9</w:t>
            </w:r>
          </w:p>
        </w:tc>
        <w:tc>
          <w:tcPr>
            <w:tcW w:w="1587" w:type="dxa"/>
          </w:tcPr>
          <w:p w14:paraId="063962D6">
            <w:pPr>
              <w:spacing w:after="20" w:line="276" w:lineRule="auto"/>
            </w:pPr>
            <w:r>
              <w:rPr>
                <w:rFonts w:ascii="Times New Roman" w:hAnsi="Times New Roman" w:eastAsia="宋体"/>
                <w:b w:val="0"/>
                <w:i w:val="0"/>
                <w:sz w:val="18"/>
                <w:szCs w:val="18"/>
              </w:rPr>
              <w:t>UserServiceImpl</w:t>
            </w:r>
          </w:p>
        </w:tc>
        <w:tc>
          <w:tcPr>
            <w:tcW w:w="1814" w:type="dxa"/>
          </w:tcPr>
          <w:p w14:paraId="7953B644">
            <w:pPr>
              <w:spacing w:after="20" w:line="276" w:lineRule="auto"/>
            </w:pPr>
            <w:r>
              <w:rPr>
                <w:rFonts w:ascii="Times New Roman" w:hAnsi="Times New Roman" w:eastAsia="宋体"/>
                <w:b w:val="0"/>
                <w:i w:val="0"/>
                <w:sz w:val="18"/>
                <w:szCs w:val="18"/>
              </w:rPr>
              <w:t>—</w:t>
            </w:r>
          </w:p>
        </w:tc>
        <w:tc>
          <w:tcPr>
            <w:tcW w:w="2608" w:type="dxa"/>
          </w:tcPr>
          <w:p w14:paraId="6FACFC3C">
            <w:pPr>
              <w:spacing w:after="20" w:line="276" w:lineRule="auto"/>
            </w:pPr>
            <w:r>
              <w:rPr>
                <w:rFonts w:ascii="Times New Roman" w:hAnsi="Times New Roman" w:eastAsia="宋体"/>
                <w:b w:val="0"/>
                <w:i w:val="0"/>
                <w:sz w:val="18"/>
                <w:szCs w:val="18"/>
              </w:rPr>
              <w:t>记录操作日志</w:t>
            </w:r>
          </w:p>
        </w:tc>
        <w:tc>
          <w:tcPr>
            <w:tcW w:w="3231" w:type="dxa"/>
          </w:tcPr>
          <w:p w14:paraId="4C7EE163">
            <w:pPr>
              <w:spacing w:after="20" w:line="276" w:lineRule="auto"/>
            </w:pPr>
            <w:r>
              <w:rPr>
                <w:rFonts w:ascii="Times New Roman" w:hAnsi="Times New Roman" w:eastAsia="宋体"/>
                <w:b w:val="0"/>
                <w:i w:val="0"/>
                <w:sz w:val="18"/>
                <w:szCs w:val="18"/>
              </w:rPr>
              <w:t>保留提交时间，便于审核排序</w:t>
            </w:r>
          </w:p>
        </w:tc>
      </w:tr>
      <w:tr w14:paraId="0F70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11D330A">
            <w:pPr>
              <w:spacing w:after="20" w:line="276" w:lineRule="auto"/>
              <w:jc w:val="center"/>
            </w:pPr>
            <w:r>
              <w:rPr>
                <w:rFonts w:ascii="Times New Roman" w:hAnsi="Times New Roman" w:eastAsia="宋体"/>
                <w:b w:val="0"/>
                <w:i w:val="0"/>
                <w:sz w:val="18"/>
                <w:szCs w:val="18"/>
              </w:rPr>
              <w:t>10</w:t>
            </w:r>
          </w:p>
        </w:tc>
        <w:tc>
          <w:tcPr>
            <w:tcW w:w="1587" w:type="dxa"/>
          </w:tcPr>
          <w:p w14:paraId="195BE60F">
            <w:pPr>
              <w:spacing w:after="20" w:line="276" w:lineRule="auto"/>
            </w:pPr>
            <w:r>
              <w:rPr>
                <w:rFonts w:ascii="Times New Roman" w:hAnsi="Times New Roman" w:eastAsia="宋体"/>
                <w:b w:val="0"/>
                <w:i w:val="0"/>
                <w:sz w:val="18"/>
                <w:szCs w:val="18"/>
              </w:rPr>
              <w:t>UserController</w:t>
            </w:r>
          </w:p>
        </w:tc>
        <w:tc>
          <w:tcPr>
            <w:tcW w:w="1814" w:type="dxa"/>
          </w:tcPr>
          <w:p w14:paraId="037301FB">
            <w:pPr>
              <w:spacing w:after="20" w:line="276" w:lineRule="auto"/>
            </w:pPr>
            <w:r>
              <w:rPr>
                <w:rFonts w:ascii="Times New Roman" w:hAnsi="Times New Roman" w:eastAsia="宋体"/>
                <w:b w:val="0"/>
                <w:i w:val="0"/>
                <w:sz w:val="18"/>
                <w:szCs w:val="18"/>
              </w:rPr>
              <w:t>实名认证页</w:t>
            </w:r>
          </w:p>
        </w:tc>
        <w:tc>
          <w:tcPr>
            <w:tcW w:w="2608" w:type="dxa"/>
          </w:tcPr>
          <w:p w14:paraId="3308B8B1">
            <w:pPr>
              <w:spacing w:after="20" w:line="276" w:lineRule="auto"/>
            </w:pPr>
            <w:r>
              <w:rPr>
                <w:rFonts w:ascii="Times New Roman" w:hAnsi="Times New Roman" w:eastAsia="宋体"/>
                <w:b w:val="0"/>
                <w:i w:val="0"/>
                <w:sz w:val="18"/>
                <w:szCs w:val="18"/>
              </w:rPr>
              <w:t>Result.success()</w:t>
            </w:r>
          </w:p>
        </w:tc>
        <w:tc>
          <w:tcPr>
            <w:tcW w:w="3231" w:type="dxa"/>
          </w:tcPr>
          <w:p w14:paraId="3956F8A7">
            <w:pPr>
              <w:spacing w:after="20" w:line="276" w:lineRule="auto"/>
            </w:pPr>
            <w:r>
              <w:rPr>
                <w:rFonts w:ascii="Times New Roman" w:hAnsi="Times New Roman" w:eastAsia="宋体"/>
                <w:b w:val="0"/>
                <w:i w:val="0"/>
                <w:sz w:val="18"/>
                <w:szCs w:val="18"/>
              </w:rPr>
              <w:t>页面状态标签更新为“待审核”，上传按钮置灰</w:t>
            </w:r>
          </w:p>
        </w:tc>
      </w:tr>
    </w:tbl>
    <w:p w14:paraId="57384AFA">
      <w:pPr>
        <w:spacing w:before="40" w:after="160" w:line="288" w:lineRule="auto"/>
        <w:jc w:val="center"/>
      </w:pPr>
      <w:r>
        <w:rPr>
          <w:rFonts w:ascii="Times New Roman" w:hAnsi="Times New Roman" w:eastAsia="黑体"/>
          <w:b/>
          <w:i w:val="0"/>
          <w:sz w:val="18"/>
        </w:rPr>
        <w:t>表 3-3  UC-02 交互序列（顺序图）</w:t>
      </w:r>
    </w:p>
    <w:p w14:paraId="16337F98">
      <w:pPr>
        <w:spacing w:after="60" w:line="336" w:lineRule="auto"/>
        <w:ind w:firstLine="420"/>
      </w:pPr>
      <w:r>
        <w:rPr>
          <w:rFonts w:ascii="Times New Roman" w:hAnsi="Times New Roman" w:eastAsia="宋体"/>
          <w:b w:val="0"/>
          <w:i w:val="0"/>
          <w:sz w:val="21"/>
        </w:rPr>
        <w:t>设计要点：文件上传与认证提交分为两个接口。上传接口只负责把文件落到磁盘并返回路径，认证接口只负责改写认证状态。这样设计的好处是用户可以在提交前反复更换照片而不产生状态副作用，同时上传接口可被后续模块（如头像、行车证）复用。</w:t>
      </w:r>
    </w:p>
    <w:p w14:paraId="0A8BBE04">
      <w:pPr>
        <w:pStyle w:val="5"/>
        <w:rPr>
          <w:rFonts w:hint="eastAsia" w:ascii="黑体" w:hAnsi="黑体" w:eastAsia="黑体" w:cs="黑体"/>
        </w:rPr>
      </w:pPr>
      <w:r>
        <w:rPr>
          <w:rFonts w:hint="eastAsia" w:ascii="黑体" w:hAnsi="黑体" w:eastAsia="黑体" w:cs="黑体"/>
        </w:rPr>
        <w:t>3.3.3  UC-03  维护个人资料</w:t>
      </w:r>
    </w:p>
    <w:p w14:paraId="575C5494">
      <w:pPr>
        <w:spacing w:after="60" w:line="336" w:lineRule="auto"/>
        <w:ind w:firstLine="420"/>
      </w:pPr>
      <w:r>
        <w:rPr>
          <w:rFonts w:ascii="Times New Roman" w:hAnsi="Times New Roman" w:eastAsia="宋体"/>
          <w:b w:val="0"/>
          <w:i w:val="0"/>
          <w:sz w:val="21"/>
        </w:rPr>
        <w:t>参与者：乘客 / 车主。前置条件为已登录。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2C53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24" w:type="dxa"/>
            <w:shd w:val="clear" w:color="auto" w:fill="DCE6F1"/>
          </w:tcPr>
          <w:p w14:paraId="270F4A42">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52AA8DBC">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6666476D">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7EBF6C51">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16AF8755">
            <w:pPr>
              <w:spacing w:after="20" w:line="276" w:lineRule="auto"/>
              <w:jc w:val="center"/>
            </w:pPr>
            <w:r>
              <w:rPr>
                <w:rFonts w:ascii="Times New Roman" w:hAnsi="Times New Roman" w:eastAsia="黑体"/>
                <w:b/>
                <w:i w:val="0"/>
                <w:sz w:val="18"/>
                <w:szCs w:val="18"/>
              </w:rPr>
              <w:t>说明</w:t>
            </w:r>
          </w:p>
        </w:tc>
      </w:tr>
      <w:tr w14:paraId="4951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2841444">
            <w:pPr>
              <w:spacing w:after="20" w:line="276" w:lineRule="auto"/>
              <w:jc w:val="center"/>
            </w:pPr>
            <w:r>
              <w:rPr>
                <w:rFonts w:ascii="Times New Roman" w:hAnsi="Times New Roman" w:eastAsia="宋体"/>
                <w:b w:val="0"/>
                <w:i w:val="0"/>
                <w:sz w:val="18"/>
                <w:szCs w:val="18"/>
              </w:rPr>
              <w:t>1</w:t>
            </w:r>
          </w:p>
        </w:tc>
        <w:tc>
          <w:tcPr>
            <w:tcW w:w="1587" w:type="dxa"/>
          </w:tcPr>
          <w:p w14:paraId="00517AF1">
            <w:pPr>
              <w:spacing w:after="20" w:line="276" w:lineRule="auto"/>
            </w:pPr>
            <w:r>
              <w:rPr>
                <w:rFonts w:ascii="Times New Roman" w:hAnsi="Times New Roman" w:eastAsia="宋体"/>
                <w:b w:val="0"/>
                <w:i w:val="0"/>
                <w:sz w:val="18"/>
                <w:szCs w:val="18"/>
              </w:rPr>
              <w:t>用户</w:t>
            </w:r>
          </w:p>
        </w:tc>
        <w:tc>
          <w:tcPr>
            <w:tcW w:w="1814" w:type="dxa"/>
          </w:tcPr>
          <w:p w14:paraId="40B21369">
            <w:pPr>
              <w:spacing w:after="20" w:line="276" w:lineRule="auto"/>
            </w:pPr>
            <w:r>
              <w:rPr>
                <w:rFonts w:ascii="Times New Roman" w:hAnsi="Times New Roman" w:eastAsia="宋体"/>
                <w:b w:val="0"/>
                <w:i w:val="0"/>
                <w:sz w:val="18"/>
                <w:szCs w:val="18"/>
              </w:rPr>
              <w:t>个人资料页</w:t>
            </w:r>
          </w:p>
        </w:tc>
        <w:tc>
          <w:tcPr>
            <w:tcW w:w="2608" w:type="dxa"/>
          </w:tcPr>
          <w:p w14:paraId="0880C232">
            <w:pPr>
              <w:spacing w:after="20" w:line="276" w:lineRule="auto"/>
            </w:pPr>
            <w:r>
              <w:rPr>
                <w:rFonts w:ascii="Times New Roman" w:hAnsi="Times New Roman" w:eastAsia="宋体"/>
                <w:b w:val="0"/>
                <w:i w:val="0"/>
                <w:sz w:val="18"/>
                <w:szCs w:val="18"/>
              </w:rPr>
              <w:t>修改头像或手机号后点击保存</w:t>
            </w:r>
          </w:p>
        </w:tc>
        <w:tc>
          <w:tcPr>
            <w:tcW w:w="3231" w:type="dxa"/>
          </w:tcPr>
          <w:p w14:paraId="3135665C">
            <w:pPr>
              <w:spacing w:after="20" w:line="276" w:lineRule="auto"/>
            </w:pPr>
            <w:r>
              <w:rPr>
                <w:rFonts w:ascii="Times New Roman" w:hAnsi="Times New Roman" w:eastAsia="宋体"/>
                <w:b w:val="0"/>
                <w:i w:val="0"/>
                <w:sz w:val="18"/>
                <w:szCs w:val="18"/>
              </w:rPr>
              <w:t>姓名与学号不可修改</w:t>
            </w:r>
          </w:p>
        </w:tc>
      </w:tr>
      <w:tr w14:paraId="29AF8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1047DF8">
            <w:pPr>
              <w:spacing w:after="20" w:line="276" w:lineRule="auto"/>
              <w:jc w:val="center"/>
            </w:pPr>
            <w:r>
              <w:rPr>
                <w:rFonts w:ascii="Times New Roman" w:hAnsi="Times New Roman" w:eastAsia="宋体"/>
                <w:b w:val="0"/>
                <w:i w:val="0"/>
                <w:sz w:val="18"/>
                <w:szCs w:val="18"/>
              </w:rPr>
              <w:t>2</w:t>
            </w:r>
          </w:p>
        </w:tc>
        <w:tc>
          <w:tcPr>
            <w:tcW w:w="1587" w:type="dxa"/>
          </w:tcPr>
          <w:p w14:paraId="5E46D96A">
            <w:pPr>
              <w:spacing w:after="20" w:line="276" w:lineRule="auto"/>
            </w:pPr>
            <w:r>
              <w:rPr>
                <w:rFonts w:ascii="Times New Roman" w:hAnsi="Times New Roman" w:eastAsia="宋体"/>
                <w:b w:val="0"/>
                <w:i w:val="0"/>
                <w:sz w:val="18"/>
                <w:szCs w:val="18"/>
              </w:rPr>
              <w:t>个人资料页</w:t>
            </w:r>
          </w:p>
        </w:tc>
        <w:tc>
          <w:tcPr>
            <w:tcW w:w="1814" w:type="dxa"/>
          </w:tcPr>
          <w:p w14:paraId="6AB1726B">
            <w:pPr>
              <w:spacing w:after="20" w:line="276" w:lineRule="auto"/>
            </w:pPr>
            <w:r>
              <w:rPr>
                <w:rFonts w:ascii="Times New Roman" w:hAnsi="Times New Roman" w:eastAsia="宋体"/>
                <w:b w:val="0"/>
                <w:i w:val="0"/>
                <w:sz w:val="18"/>
                <w:szCs w:val="18"/>
              </w:rPr>
              <w:t>UserController</w:t>
            </w:r>
          </w:p>
        </w:tc>
        <w:tc>
          <w:tcPr>
            <w:tcW w:w="2608" w:type="dxa"/>
          </w:tcPr>
          <w:p w14:paraId="65293933">
            <w:pPr>
              <w:spacing w:after="20" w:line="276" w:lineRule="auto"/>
            </w:pPr>
            <w:r>
              <w:rPr>
                <w:rFonts w:ascii="Times New Roman" w:hAnsi="Times New Roman" w:eastAsia="宋体"/>
                <w:b w:val="0"/>
                <w:i w:val="0"/>
                <w:sz w:val="18"/>
                <w:szCs w:val="18"/>
              </w:rPr>
              <w:t>PUT /api/user/profile</w:t>
            </w:r>
          </w:p>
        </w:tc>
        <w:tc>
          <w:tcPr>
            <w:tcW w:w="3231" w:type="dxa"/>
          </w:tcPr>
          <w:p w14:paraId="3ACFA201">
            <w:pPr>
              <w:spacing w:after="20" w:line="276" w:lineRule="auto"/>
            </w:pPr>
            <w:r>
              <w:rPr>
                <w:rFonts w:ascii="Times New Roman" w:hAnsi="Times New Roman" w:eastAsia="宋体"/>
                <w:b w:val="0"/>
                <w:i w:val="0"/>
                <w:sz w:val="18"/>
                <w:szCs w:val="18"/>
              </w:rPr>
              <w:t>提交 UpdateProfileDTO</w:t>
            </w:r>
          </w:p>
        </w:tc>
      </w:tr>
      <w:tr w14:paraId="3DDDA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F6158C7">
            <w:pPr>
              <w:spacing w:after="20" w:line="276" w:lineRule="auto"/>
              <w:jc w:val="center"/>
            </w:pPr>
            <w:r>
              <w:rPr>
                <w:rFonts w:ascii="Times New Roman" w:hAnsi="Times New Roman" w:eastAsia="宋体"/>
                <w:b w:val="0"/>
                <w:i w:val="0"/>
                <w:sz w:val="18"/>
                <w:szCs w:val="18"/>
              </w:rPr>
              <w:t>3</w:t>
            </w:r>
          </w:p>
        </w:tc>
        <w:tc>
          <w:tcPr>
            <w:tcW w:w="1587" w:type="dxa"/>
          </w:tcPr>
          <w:p w14:paraId="7BAF44A9">
            <w:pPr>
              <w:spacing w:after="20" w:line="276" w:lineRule="auto"/>
            </w:pPr>
            <w:r>
              <w:rPr>
                <w:rFonts w:ascii="Times New Roman" w:hAnsi="Times New Roman" w:eastAsia="宋体"/>
                <w:b w:val="0"/>
                <w:i w:val="0"/>
                <w:sz w:val="18"/>
                <w:szCs w:val="18"/>
              </w:rPr>
              <w:t>UserServiceImpl</w:t>
            </w:r>
          </w:p>
        </w:tc>
        <w:tc>
          <w:tcPr>
            <w:tcW w:w="1814" w:type="dxa"/>
          </w:tcPr>
          <w:p w14:paraId="5A35A54B">
            <w:pPr>
              <w:spacing w:after="20" w:line="276" w:lineRule="auto"/>
            </w:pPr>
            <w:r>
              <w:rPr>
                <w:rFonts w:ascii="Times New Roman" w:hAnsi="Times New Roman" w:eastAsia="宋体"/>
                <w:b w:val="0"/>
                <w:i w:val="0"/>
                <w:sz w:val="18"/>
                <w:szCs w:val="18"/>
              </w:rPr>
              <w:t>UserMapper</w:t>
            </w:r>
          </w:p>
        </w:tc>
        <w:tc>
          <w:tcPr>
            <w:tcW w:w="2608" w:type="dxa"/>
          </w:tcPr>
          <w:p w14:paraId="73A645DD">
            <w:pPr>
              <w:spacing w:after="20" w:line="276" w:lineRule="auto"/>
            </w:pPr>
            <w:r>
              <w:rPr>
                <w:rFonts w:ascii="Times New Roman" w:hAnsi="Times New Roman" w:eastAsia="宋体"/>
                <w:b w:val="0"/>
                <w:i w:val="0"/>
                <w:sz w:val="18"/>
                <w:szCs w:val="18"/>
              </w:rPr>
              <w:t>selectByPhone(phone)</w:t>
            </w:r>
          </w:p>
        </w:tc>
        <w:tc>
          <w:tcPr>
            <w:tcW w:w="3231" w:type="dxa"/>
          </w:tcPr>
          <w:p w14:paraId="66F71CD1">
            <w:pPr>
              <w:spacing w:after="20" w:line="276" w:lineRule="auto"/>
            </w:pPr>
            <w:r>
              <w:rPr>
                <w:rFonts w:ascii="Times New Roman" w:hAnsi="Times New Roman" w:eastAsia="宋体"/>
                <w:b w:val="0"/>
                <w:i w:val="0"/>
                <w:sz w:val="18"/>
                <w:szCs w:val="18"/>
              </w:rPr>
              <w:t>校验手机号是否被其他账号占用</w:t>
            </w:r>
          </w:p>
        </w:tc>
      </w:tr>
      <w:tr w14:paraId="25B7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501E099">
            <w:pPr>
              <w:spacing w:after="20" w:line="276" w:lineRule="auto"/>
              <w:jc w:val="center"/>
            </w:pPr>
            <w:r>
              <w:rPr>
                <w:rFonts w:ascii="Times New Roman" w:hAnsi="Times New Roman" w:eastAsia="宋体"/>
                <w:b w:val="0"/>
                <w:i w:val="0"/>
                <w:sz w:val="18"/>
                <w:szCs w:val="18"/>
              </w:rPr>
              <w:t>4</w:t>
            </w:r>
          </w:p>
        </w:tc>
        <w:tc>
          <w:tcPr>
            <w:tcW w:w="1587" w:type="dxa"/>
          </w:tcPr>
          <w:p w14:paraId="158DDF0C">
            <w:pPr>
              <w:spacing w:after="20" w:line="276" w:lineRule="auto"/>
            </w:pPr>
            <w:r>
              <w:rPr>
                <w:rFonts w:ascii="Times New Roman" w:hAnsi="Times New Roman" w:eastAsia="宋体"/>
                <w:b w:val="0"/>
                <w:i w:val="0"/>
                <w:sz w:val="18"/>
                <w:szCs w:val="18"/>
              </w:rPr>
              <w:t>UserServiceImpl</w:t>
            </w:r>
          </w:p>
        </w:tc>
        <w:tc>
          <w:tcPr>
            <w:tcW w:w="1814" w:type="dxa"/>
          </w:tcPr>
          <w:p w14:paraId="5C19227B">
            <w:pPr>
              <w:spacing w:after="20" w:line="276" w:lineRule="auto"/>
            </w:pPr>
            <w:r>
              <w:rPr>
                <w:rFonts w:ascii="Times New Roman" w:hAnsi="Times New Roman" w:eastAsia="宋体"/>
                <w:b w:val="0"/>
                <w:i w:val="0"/>
                <w:sz w:val="18"/>
                <w:szCs w:val="18"/>
              </w:rPr>
              <w:t>—</w:t>
            </w:r>
          </w:p>
        </w:tc>
        <w:tc>
          <w:tcPr>
            <w:tcW w:w="2608" w:type="dxa"/>
          </w:tcPr>
          <w:p w14:paraId="32FCD6F6">
            <w:pPr>
              <w:spacing w:after="20" w:line="276" w:lineRule="auto"/>
            </w:pPr>
            <w:r>
              <w:rPr>
                <w:rFonts w:ascii="Times New Roman" w:hAnsi="Times New Roman" w:eastAsia="宋体"/>
                <w:b w:val="0"/>
                <w:i w:val="0"/>
                <w:sz w:val="18"/>
                <w:szCs w:val="18"/>
              </w:rPr>
              <w:t>校验手机号格式</w:t>
            </w:r>
          </w:p>
        </w:tc>
        <w:tc>
          <w:tcPr>
            <w:tcW w:w="3231" w:type="dxa"/>
          </w:tcPr>
          <w:p w14:paraId="363F15FC">
            <w:pPr>
              <w:spacing w:after="20" w:line="276" w:lineRule="auto"/>
            </w:pPr>
            <w:r>
              <w:rPr>
                <w:rFonts w:ascii="Times New Roman" w:hAnsi="Times New Roman" w:eastAsia="宋体"/>
                <w:b w:val="0"/>
                <w:i w:val="0"/>
                <w:sz w:val="18"/>
                <w:szCs w:val="18"/>
              </w:rPr>
              <w:t>格式错误返回“手机号格式不正确”</w:t>
            </w:r>
          </w:p>
        </w:tc>
      </w:tr>
      <w:tr w14:paraId="1D4B4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0EC6FB1">
            <w:pPr>
              <w:spacing w:after="20" w:line="276" w:lineRule="auto"/>
              <w:jc w:val="center"/>
            </w:pPr>
            <w:r>
              <w:rPr>
                <w:rFonts w:ascii="Times New Roman" w:hAnsi="Times New Roman" w:eastAsia="宋体"/>
                <w:b w:val="0"/>
                <w:i w:val="0"/>
                <w:sz w:val="18"/>
                <w:szCs w:val="18"/>
              </w:rPr>
              <w:t>5</w:t>
            </w:r>
          </w:p>
        </w:tc>
        <w:tc>
          <w:tcPr>
            <w:tcW w:w="1587" w:type="dxa"/>
          </w:tcPr>
          <w:p w14:paraId="0BE6781D">
            <w:pPr>
              <w:spacing w:after="20" w:line="276" w:lineRule="auto"/>
            </w:pPr>
            <w:r>
              <w:rPr>
                <w:rFonts w:ascii="Times New Roman" w:hAnsi="Times New Roman" w:eastAsia="宋体"/>
                <w:b w:val="0"/>
                <w:i w:val="0"/>
                <w:sz w:val="18"/>
                <w:szCs w:val="18"/>
              </w:rPr>
              <w:t>UserServiceImpl</w:t>
            </w:r>
          </w:p>
        </w:tc>
        <w:tc>
          <w:tcPr>
            <w:tcW w:w="1814" w:type="dxa"/>
          </w:tcPr>
          <w:p w14:paraId="4AE90E4F">
            <w:pPr>
              <w:spacing w:after="20" w:line="276" w:lineRule="auto"/>
            </w:pPr>
            <w:r>
              <w:rPr>
                <w:rFonts w:ascii="Times New Roman" w:hAnsi="Times New Roman" w:eastAsia="宋体"/>
                <w:b w:val="0"/>
                <w:i w:val="0"/>
                <w:sz w:val="18"/>
                <w:szCs w:val="18"/>
              </w:rPr>
              <w:t>UserMapper</w:t>
            </w:r>
          </w:p>
        </w:tc>
        <w:tc>
          <w:tcPr>
            <w:tcW w:w="2608" w:type="dxa"/>
          </w:tcPr>
          <w:p w14:paraId="2F0C8DE1">
            <w:pPr>
              <w:spacing w:after="20" w:line="276" w:lineRule="auto"/>
            </w:pPr>
            <w:r>
              <w:rPr>
                <w:rFonts w:ascii="Times New Roman" w:hAnsi="Times New Roman" w:eastAsia="宋体"/>
                <w:b w:val="0"/>
                <w:i w:val="0"/>
                <w:sz w:val="18"/>
                <w:szCs w:val="18"/>
              </w:rPr>
              <w:t>update(user)</w:t>
            </w:r>
          </w:p>
        </w:tc>
        <w:tc>
          <w:tcPr>
            <w:tcW w:w="3231" w:type="dxa"/>
          </w:tcPr>
          <w:p w14:paraId="75EB18A0">
            <w:pPr>
              <w:spacing w:after="20" w:line="276" w:lineRule="auto"/>
            </w:pPr>
            <w:r>
              <w:rPr>
                <w:rFonts w:ascii="Times New Roman" w:hAnsi="Times New Roman" w:eastAsia="宋体"/>
                <w:b w:val="0"/>
                <w:i w:val="0"/>
                <w:sz w:val="18"/>
                <w:szCs w:val="18"/>
              </w:rPr>
              <w:t>更新资料</w:t>
            </w:r>
          </w:p>
        </w:tc>
      </w:tr>
      <w:tr w14:paraId="25F43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65174B8">
            <w:pPr>
              <w:spacing w:after="20" w:line="276" w:lineRule="auto"/>
              <w:jc w:val="center"/>
            </w:pPr>
            <w:r>
              <w:rPr>
                <w:rFonts w:ascii="Times New Roman" w:hAnsi="Times New Roman" w:eastAsia="宋体"/>
                <w:b w:val="0"/>
                <w:i w:val="0"/>
                <w:sz w:val="18"/>
                <w:szCs w:val="18"/>
              </w:rPr>
              <w:t>6</w:t>
            </w:r>
          </w:p>
        </w:tc>
        <w:tc>
          <w:tcPr>
            <w:tcW w:w="1587" w:type="dxa"/>
          </w:tcPr>
          <w:p w14:paraId="7426ACE8">
            <w:pPr>
              <w:spacing w:after="20" w:line="276" w:lineRule="auto"/>
            </w:pPr>
            <w:r>
              <w:rPr>
                <w:rFonts w:ascii="Times New Roman" w:hAnsi="Times New Roman" w:eastAsia="宋体"/>
                <w:b w:val="0"/>
                <w:i w:val="0"/>
                <w:sz w:val="18"/>
                <w:szCs w:val="18"/>
              </w:rPr>
              <w:t>用户</w:t>
            </w:r>
          </w:p>
        </w:tc>
        <w:tc>
          <w:tcPr>
            <w:tcW w:w="1814" w:type="dxa"/>
          </w:tcPr>
          <w:p w14:paraId="5190272D">
            <w:pPr>
              <w:spacing w:after="20" w:line="276" w:lineRule="auto"/>
            </w:pPr>
            <w:r>
              <w:rPr>
                <w:rFonts w:ascii="Times New Roman" w:hAnsi="Times New Roman" w:eastAsia="宋体"/>
                <w:b w:val="0"/>
                <w:i w:val="0"/>
                <w:sz w:val="18"/>
                <w:szCs w:val="18"/>
              </w:rPr>
              <w:t>个人资料页</w:t>
            </w:r>
          </w:p>
        </w:tc>
        <w:tc>
          <w:tcPr>
            <w:tcW w:w="2608" w:type="dxa"/>
          </w:tcPr>
          <w:p w14:paraId="7F405FFD">
            <w:pPr>
              <w:spacing w:after="20" w:line="276" w:lineRule="auto"/>
            </w:pPr>
            <w:r>
              <w:rPr>
                <w:rFonts w:ascii="Times New Roman" w:hAnsi="Times New Roman" w:eastAsia="宋体"/>
                <w:b w:val="0"/>
                <w:i w:val="0"/>
                <w:sz w:val="18"/>
                <w:szCs w:val="18"/>
              </w:rPr>
              <w:t>填写原密码与新密码，点击“修改密码”</w:t>
            </w:r>
          </w:p>
        </w:tc>
        <w:tc>
          <w:tcPr>
            <w:tcW w:w="3231" w:type="dxa"/>
          </w:tcPr>
          <w:p w14:paraId="1221F59B">
            <w:pPr>
              <w:spacing w:after="20" w:line="276" w:lineRule="auto"/>
            </w:pPr>
            <w:r>
              <w:rPr>
                <w:rFonts w:ascii="Times New Roman" w:hAnsi="Times New Roman" w:eastAsia="宋体"/>
                <w:b w:val="0"/>
                <w:i w:val="0"/>
                <w:sz w:val="18"/>
                <w:szCs w:val="18"/>
              </w:rPr>
              <w:t>—</w:t>
            </w:r>
          </w:p>
        </w:tc>
      </w:tr>
      <w:tr w14:paraId="2F1D6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61F9365">
            <w:pPr>
              <w:spacing w:after="20" w:line="276" w:lineRule="auto"/>
              <w:jc w:val="center"/>
            </w:pPr>
            <w:r>
              <w:rPr>
                <w:rFonts w:ascii="Times New Roman" w:hAnsi="Times New Roman" w:eastAsia="宋体"/>
                <w:b w:val="0"/>
                <w:i w:val="0"/>
                <w:sz w:val="18"/>
                <w:szCs w:val="18"/>
              </w:rPr>
              <w:t>7</w:t>
            </w:r>
          </w:p>
        </w:tc>
        <w:tc>
          <w:tcPr>
            <w:tcW w:w="1587" w:type="dxa"/>
          </w:tcPr>
          <w:p w14:paraId="1DC0E747">
            <w:pPr>
              <w:spacing w:after="20" w:line="276" w:lineRule="auto"/>
            </w:pPr>
            <w:r>
              <w:rPr>
                <w:rFonts w:ascii="Times New Roman" w:hAnsi="Times New Roman" w:eastAsia="宋体"/>
                <w:b w:val="0"/>
                <w:i w:val="0"/>
                <w:sz w:val="18"/>
                <w:szCs w:val="18"/>
              </w:rPr>
              <w:t>UserServiceImpl</w:t>
            </w:r>
          </w:p>
        </w:tc>
        <w:tc>
          <w:tcPr>
            <w:tcW w:w="1814" w:type="dxa"/>
          </w:tcPr>
          <w:p w14:paraId="39CA3DD5">
            <w:pPr>
              <w:spacing w:after="20" w:line="276" w:lineRule="auto"/>
            </w:pPr>
            <w:r>
              <w:rPr>
                <w:rFonts w:ascii="Times New Roman" w:hAnsi="Times New Roman" w:eastAsia="宋体"/>
                <w:b w:val="0"/>
                <w:i w:val="0"/>
                <w:sz w:val="18"/>
                <w:szCs w:val="18"/>
              </w:rPr>
              <w:t>MD5Util</w:t>
            </w:r>
          </w:p>
        </w:tc>
        <w:tc>
          <w:tcPr>
            <w:tcW w:w="2608" w:type="dxa"/>
          </w:tcPr>
          <w:p w14:paraId="35DDC036">
            <w:pPr>
              <w:spacing w:after="20" w:line="276" w:lineRule="auto"/>
            </w:pPr>
            <w:r>
              <w:rPr>
                <w:rFonts w:ascii="Times New Roman" w:hAnsi="Times New Roman" w:eastAsia="宋体"/>
                <w:b w:val="0"/>
                <w:i w:val="0"/>
                <w:sz w:val="18"/>
                <w:szCs w:val="18"/>
              </w:rPr>
              <w:t>encrypt(原密码 + salt) 后比对</w:t>
            </w:r>
          </w:p>
        </w:tc>
        <w:tc>
          <w:tcPr>
            <w:tcW w:w="3231" w:type="dxa"/>
          </w:tcPr>
          <w:p w14:paraId="668C2642">
            <w:pPr>
              <w:spacing w:after="20" w:line="276" w:lineRule="auto"/>
            </w:pPr>
            <w:r>
              <w:rPr>
                <w:rFonts w:ascii="Times New Roman" w:hAnsi="Times New Roman" w:eastAsia="宋体"/>
                <w:b w:val="0"/>
                <w:i w:val="0"/>
                <w:sz w:val="18"/>
                <w:szCs w:val="18"/>
              </w:rPr>
              <w:t>原密码错误返回“原密码错误”</w:t>
            </w:r>
          </w:p>
        </w:tc>
      </w:tr>
      <w:tr w14:paraId="18FD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68675B0">
            <w:pPr>
              <w:spacing w:after="20" w:line="276" w:lineRule="auto"/>
              <w:jc w:val="center"/>
            </w:pPr>
            <w:r>
              <w:rPr>
                <w:rFonts w:ascii="Times New Roman" w:hAnsi="Times New Roman" w:eastAsia="宋体"/>
                <w:b w:val="0"/>
                <w:i w:val="0"/>
                <w:sz w:val="18"/>
                <w:szCs w:val="18"/>
              </w:rPr>
              <w:t>8</w:t>
            </w:r>
          </w:p>
        </w:tc>
        <w:tc>
          <w:tcPr>
            <w:tcW w:w="1587" w:type="dxa"/>
          </w:tcPr>
          <w:p w14:paraId="5BAD2314">
            <w:pPr>
              <w:spacing w:after="20" w:line="276" w:lineRule="auto"/>
            </w:pPr>
            <w:r>
              <w:rPr>
                <w:rFonts w:ascii="Times New Roman" w:hAnsi="Times New Roman" w:eastAsia="宋体"/>
                <w:b w:val="0"/>
                <w:i w:val="0"/>
                <w:sz w:val="18"/>
                <w:szCs w:val="18"/>
              </w:rPr>
              <w:t>UserServiceImpl</w:t>
            </w:r>
          </w:p>
        </w:tc>
        <w:tc>
          <w:tcPr>
            <w:tcW w:w="1814" w:type="dxa"/>
          </w:tcPr>
          <w:p w14:paraId="7543A961">
            <w:pPr>
              <w:spacing w:after="20" w:line="276" w:lineRule="auto"/>
            </w:pPr>
            <w:r>
              <w:rPr>
                <w:rFonts w:ascii="Times New Roman" w:hAnsi="Times New Roman" w:eastAsia="宋体"/>
                <w:b w:val="0"/>
                <w:i w:val="0"/>
                <w:sz w:val="18"/>
                <w:szCs w:val="18"/>
              </w:rPr>
              <w:t>UserMapper</w:t>
            </w:r>
          </w:p>
        </w:tc>
        <w:tc>
          <w:tcPr>
            <w:tcW w:w="2608" w:type="dxa"/>
          </w:tcPr>
          <w:p w14:paraId="0F8FB5A5">
            <w:pPr>
              <w:spacing w:after="20" w:line="276" w:lineRule="auto"/>
            </w:pPr>
            <w:r>
              <w:rPr>
                <w:rFonts w:ascii="Times New Roman" w:hAnsi="Times New Roman" w:eastAsia="宋体"/>
                <w:b w:val="0"/>
                <w:i w:val="0"/>
                <w:sz w:val="18"/>
                <w:szCs w:val="18"/>
              </w:rPr>
              <w:t>updatePassword(userId, 新密码密文)</w:t>
            </w:r>
          </w:p>
        </w:tc>
        <w:tc>
          <w:tcPr>
            <w:tcW w:w="3231" w:type="dxa"/>
          </w:tcPr>
          <w:p w14:paraId="02CA5EE6">
            <w:pPr>
              <w:spacing w:after="20" w:line="276" w:lineRule="auto"/>
            </w:pPr>
            <w:r>
              <w:rPr>
                <w:rFonts w:ascii="Times New Roman" w:hAnsi="Times New Roman" w:eastAsia="宋体"/>
                <w:b w:val="0"/>
                <w:i w:val="0"/>
                <w:sz w:val="18"/>
                <w:szCs w:val="18"/>
              </w:rPr>
              <w:t>新密码同样加盐存储</w:t>
            </w:r>
          </w:p>
        </w:tc>
      </w:tr>
      <w:tr w14:paraId="3158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2D5B4A2">
            <w:pPr>
              <w:spacing w:after="20" w:line="276" w:lineRule="auto"/>
              <w:jc w:val="center"/>
            </w:pPr>
            <w:r>
              <w:rPr>
                <w:rFonts w:ascii="Times New Roman" w:hAnsi="Times New Roman" w:eastAsia="宋体"/>
                <w:b w:val="0"/>
                <w:i w:val="0"/>
                <w:sz w:val="18"/>
                <w:szCs w:val="18"/>
              </w:rPr>
              <w:t>9</w:t>
            </w:r>
          </w:p>
        </w:tc>
        <w:tc>
          <w:tcPr>
            <w:tcW w:w="1587" w:type="dxa"/>
          </w:tcPr>
          <w:p w14:paraId="7195BBB3">
            <w:pPr>
              <w:spacing w:after="20" w:line="276" w:lineRule="auto"/>
            </w:pPr>
            <w:r>
              <w:rPr>
                <w:rFonts w:ascii="Times New Roman" w:hAnsi="Times New Roman" w:eastAsia="宋体"/>
                <w:b w:val="0"/>
                <w:i w:val="0"/>
                <w:sz w:val="18"/>
                <w:szCs w:val="18"/>
              </w:rPr>
              <w:t>UserController</w:t>
            </w:r>
          </w:p>
        </w:tc>
        <w:tc>
          <w:tcPr>
            <w:tcW w:w="1814" w:type="dxa"/>
          </w:tcPr>
          <w:p w14:paraId="6B9C8B54">
            <w:pPr>
              <w:spacing w:after="20" w:line="276" w:lineRule="auto"/>
            </w:pPr>
            <w:r>
              <w:rPr>
                <w:rFonts w:ascii="Times New Roman" w:hAnsi="Times New Roman" w:eastAsia="宋体"/>
                <w:b w:val="0"/>
                <w:i w:val="0"/>
                <w:sz w:val="18"/>
                <w:szCs w:val="18"/>
              </w:rPr>
              <w:t>个人资料页</w:t>
            </w:r>
          </w:p>
        </w:tc>
        <w:tc>
          <w:tcPr>
            <w:tcW w:w="2608" w:type="dxa"/>
          </w:tcPr>
          <w:p w14:paraId="76976562">
            <w:pPr>
              <w:spacing w:after="20" w:line="276" w:lineRule="auto"/>
            </w:pPr>
            <w:r>
              <w:rPr>
                <w:rFonts w:ascii="Times New Roman" w:hAnsi="Times New Roman" w:eastAsia="宋体"/>
                <w:b w:val="0"/>
                <w:i w:val="0"/>
                <w:sz w:val="18"/>
                <w:szCs w:val="18"/>
              </w:rPr>
              <w:t>Result.success()</w:t>
            </w:r>
          </w:p>
        </w:tc>
        <w:tc>
          <w:tcPr>
            <w:tcW w:w="3231" w:type="dxa"/>
          </w:tcPr>
          <w:p w14:paraId="6D568B69">
            <w:pPr>
              <w:spacing w:after="20" w:line="276" w:lineRule="auto"/>
            </w:pPr>
            <w:r>
              <w:rPr>
                <w:rFonts w:ascii="Times New Roman" w:hAnsi="Times New Roman" w:eastAsia="宋体"/>
                <w:b w:val="0"/>
                <w:i w:val="0"/>
                <w:sz w:val="18"/>
                <w:szCs w:val="18"/>
              </w:rPr>
              <w:t>提示“修改成功，请重新登录”</w:t>
            </w:r>
          </w:p>
        </w:tc>
      </w:tr>
      <w:tr w14:paraId="6059C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A23B8FE">
            <w:pPr>
              <w:spacing w:after="20" w:line="276" w:lineRule="auto"/>
              <w:jc w:val="center"/>
            </w:pPr>
            <w:r>
              <w:rPr>
                <w:rFonts w:ascii="Times New Roman" w:hAnsi="Times New Roman" w:eastAsia="宋体"/>
                <w:b w:val="0"/>
                <w:i w:val="0"/>
                <w:sz w:val="18"/>
                <w:szCs w:val="18"/>
              </w:rPr>
              <w:t>10</w:t>
            </w:r>
          </w:p>
        </w:tc>
        <w:tc>
          <w:tcPr>
            <w:tcW w:w="1587" w:type="dxa"/>
          </w:tcPr>
          <w:p w14:paraId="54FD595D">
            <w:pPr>
              <w:spacing w:after="20" w:line="276" w:lineRule="auto"/>
            </w:pPr>
            <w:r>
              <w:rPr>
                <w:rFonts w:ascii="Times New Roman" w:hAnsi="Times New Roman" w:eastAsia="宋体"/>
                <w:b w:val="0"/>
                <w:i w:val="0"/>
                <w:sz w:val="18"/>
                <w:szCs w:val="18"/>
              </w:rPr>
              <w:t>个人资料页</w:t>
            </w:r>
          </w:p>
        </w:tc>
        <w:tc>
          <w:tcPr>
            <w:tcW w:w="1814" w:type="dxa"/>
          </w:tcPr>
          <w:p w14:paraId="22C2E4AA">
            <w:pPr>
              <w:spacing w:after="20" w:line="276" w:lineRule="auto"/>
            </w:pPr>
            <w:r>
              <w:rPr>
                <w:rFonts w:ascii="Times New Roman" w:hAnsi="Times New Roman" w:eastAsia="宋体"/>
                <w:b w:val="0"/>
                <w:i w:val="0"/>
                <w:sz w:val="18"/>
                <w:szCs w:val="18"/>
              </w:rPr>
              <w:t>登录页</w:t>
            </w:r>
          </w:p>
        </w:tc>
        <w:tc>
          <w:tcPr>
            <w:tcW w:w="2608" w:type="dxa"/>
          </w:tcPr>
          <w:p w14:paraId="5F0EC44B">
            <w:pPr>
              <w:spacing w:after="20" w:line="276" w:lineRule="auto"/>
            </w:pPr>
            <w:r>
              <w:rPr>
                <w:rFonts w:ascii="Times New Roman" w:hAnsi="Times New Roman" w:eastAsia="宋体"/>
                <w:b w:val="0"/>
                <w:i w:val="0"/>
                <w:sz w:val="18"/>
                <w:szCs w:val="18"/>
              </w:rPr>
              <w:t>清除本地 Token 并跳转</w:t>
            </w:r>
          </w:p>
        </w:tc>
        <w:tc>
          <w:tcPr>
            <w:tcW w:w="3231" w:type="dxa"/>
          </w:tcPr>
          <w:p w14:paraId="15D70D9E">
            <w:pPr>
              <w:spacing w:after="20" w:line="276" w:lineRule="auto"/>
            </w:pPr>
            <w:r>
              <w:rPr>
                <w:rFonts w:ascii="Times New Roman" w:hAnsi="Times New Roman" w:eastAsia="宋体"/>
                <w:b w:val="0"/>
                <w:i w:val="0"/>
                <w:sz w:val="18"/>
                <w:szCs w:val="18"/>
              </w:rPr>
              <w:t>服务端不维护会话，使旧 Token 在客户端失效</w:t>
            </w:r>
          </w:p>
        </w:tc>
      </w:tr>
    </w:tbl>
    <w:p w14:paraId="72D1C00C">
      <w:pPr>
        <w:spacing w:before="40" w:after="160" w:line="288" w:lineRule="auto"/>
        <w:jc w:val="center"/>
      </w:pPr>
      <w:r>
        <w:rPr>
          <w:rFonts w:ascii="Times New Roman" w:hAnsi="Times New Roman" w:eastAsia="黑体"/>
          <w:b/>
          <w:i w:val="0"/>
          <w:sz w:val="18"/>
        </w:rPr>
        <w:t>表 3-4  UC-03 交互序列（顺序图）</w:t>
      </w:r>
    </w:p>
    <w:p w14:paraId="2B0A30BE">
      <w:pPr>
        <w:pStyle w:val="5"/>
        <w:rPr>
          <w:rFonts w:hint="eastAsia" w:ascii="黑体" w:hAnsi="黑体" w:eastAsia="黑体" w:cs="黑体"/>
        </w:rPr>
      </w:pPr>
      <w:r>
        <w:rPr>
          <w:rFonts w:hint="eastAsia" w:ascii="黑体" w:hAnsi="黑体" w:eastAsia="黑体" w:cs="黑体"/>
        </w:rPr>
        <w:t>3.3.4  UC-19  审核实名认证</w:t>
      </w:r>
    </w:p>
    <w:p w14:paraId="297410C6">
      <w:pPr>
        <w:spacing w:after="60" w:line="336" w:lineRule="auto"/>
        <w:ind w:firstLine="420"/>
      </w:pPr>
      <w:r>
        <w:rPr>
          <w:rFonts w:ascii="Times New Roman" w:hAnsi="Times New Roman" w:eastAsia="宋体"/>
          <w:b w:val="0"/>
          <w:i w:val="0"/>
          <w:sz w:val="21"/>
        </w:rPr>
        <w:t>参与者：管理员。前置条件为管理员已登录，服务端二次校验 role = 1。</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5CDC9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7FF925C2">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272A4E11">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667CA199">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3B0E12BA">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2F81B32A">
            <w:pPr>
              <w:spacing w:after="20" w:line="276" w:lineRule="auto"/>
              <w:jc w:val="center"/>
            </w:pPr>
            <w:r>
              <w:rPr>
                <w:rFonts w:ascii="Times New Roman" w:hAnsi="Times New Roman" w:eastAsia="黑体"/>
                <w:b/>
                <w:i w:val="0"/>
                <w:sz w:val="18"/>
                <w:szCs w:val="18"/>
              </w:rPr>
              <w:t>说明</w:t>
            </w:r>
          </w:p>
        </w:tc>
      </w:tr>
      <w:tr w14:paraId="43BD7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A97F59F">
            <w:pPr>
              <w:spacing w:after="20" w:line="276" w:lineRule="auto"/>
              <w:jc w:val="center"/>
            </w:pPr>
            <w:r>
              <w:rPr>
                <w:rFonts w:ascii="Times New Roman" w:hAnsi="Times New Roman" w:eastAsia="宋体"/>
                <w:b w:val="0"/>
                <w:i w:val="0"/>
                <w:sz w:val="18"/>
                <w:szCs w:val="18"/>
              </w:rPr>
              <w:t>1</w:t>
            </w:r>
          </w:p>
        </w:tc>
        <w:tc>
          <w:tcPr>
            <w:tcW w:w="1587" w:type="dxa"/>
          </w:tcPr>
          <w:p w14:paraId="57C1D49B">
            <w:pPr>
              <w:spacing w:after="20" w:line="276" w:lineRule="auto"/>
            </w:pPr>
            <w:r>
              <w:rPr>
                <w:rFonts w:ascii="Times New Roman" w:hAnsi="Times New Roman" w:eastAsia="宋体"/>
                <w:b w:val="0"/>
                <w:i w:val="0"/>
                <w:sz w:val="18"/>
                <w:szCs w:val="18"/>
              </w:rPr>
              <w:t>管理员</w:t>
            </w:r>
          </w:p>
        </w:tc>
        <w:tc>
          <w:tcPr>
            <w:tcW w:w="1814" w:type="dxa"/>
          </w:tcPr>
          <w:p w14:paraId="2A582A20">
            <w:pPr>
              <w:spacing w:after="20" w:line="276" w:lineRule="auto"/>
            </w:pPr>
            <w:r>
              <w:rPr>
                <w:rFonts w:ascii="Times New Roman" w:hAnsi="Times New Roman" w:eastAsia="宋体"/>
                <w:b w:val="0"/>
                <w:i w:val="0"/>
                <w:sz w:val="18"/>
                <w:szCs w:val="18"/>
              </w:rPr>
              <w:t>用户管理页</w:t>
            </w:r>
          </w:p>
        </w:tc>
        <w:tc>
          <w:tcPr>
            <w:tcW w:w="2608" w:type="dxa"/>
          </w:tcPr>
          <w:p w14:paraId="1609F1FE">
            <w:pPr>
              <w:spacing w:after="20" w:line="276" w:lineRule="auto"/>
            </w:pPr>
            <w:r>
              <w:rPr>
                <w:rFonts w:ascii="Times New Roman" w:hAnsi="Times New Roman" w:eastAsia="宋体"/>
                <w:b w:val="0"/>
                <w:i w:val="0"/>
                <w:sz w:val="18"/>
                <w:szCs w:val="18"/>
              </w:rPr>
              <w:t>筛选认证状态为“待审核”</w:t>
            </w:r>
          </w:p>
        </w:tc>
        <w:tc>
          <w:tcPr>
            <w:tcW w:w="3231" w:type="dxa"/>
          </w:tcPr>
          <w:p w14:paraId="2603A9CB">
            <w:pPr>
              <w:spacing w:after="20" w:line="276" w:lineRule="auto"/>
            </w:pPr>
            <w:r>
              <w:rPr>
                <w:rFonts w:ascii="Times New Roman" w:hAnsi="Times New Roman" w:eastAsia="宋体"/>
                <w:b w:val="0"/>
                <w:i w:val="0"/>
                <w:sz w:val="18"/>
                <w:szCs w:val="18"/>
              </w:rPr>
              <w:t>GET /api/admin/users?authStatus=1</w:t>
            </w:r>
          </w:p>
        </w:tc>
      </w:tr>
      <w:tr w14:paraId="53ABA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09109DA">
            <w:pPr>
              <w:spacing w:after="20" w:line="276" w:lineRule="auto"/>
              <w:jc w:val="center"/>
            </w:pPr>
            <w:r>
              <w:rPr>
                <w:rFonts w:ascii="Times New Roman" w:hAnsi="Times New Roman" w:eastAsia="宋体"/>
                <w:b w:val="0"/>
                <w:i w:val="0"/>
                <w:sz w:val="18"/>
                <w:szCs w:val="18"/>
              </w:rPr>
              <w:t>2</w:t>
            </w:r>
          </w:p>
        </w:tc>
        <w:tc>
          <w:tcPr>
            <w:tcW w:w="1587" w:type="dxa"/>
          </w:tcPr>
          <w:p w14:paraId="28B078A2">
            <w:pPr>
              <w:spacing w:after="20" w:line="276" w:lineRule="auto"/>
            </w:pPr>
            <w:r>
              <w:rPr>
                <w:rFonts w:ascii="Times New Roman" w:hAnsi="Times New Roman" w:eastAsia="宋体"/>
                <w:b w:val="0"/>
                <w:i w:val="0"/>
                <w:sz w:val="18"/>
                <w:szCs w:val="18"/>
              </w:rPr>
              <w:t>AdminUserController</w:t>
            </w:r>
          </w:p>
        </w:tc>
        <w:tc>
          <w:tcPr>
            <w:tcW w:w="1814" w:type="dxa"/>
          </w:tcPr>
          <w:p w14:paraId="694B2F49">
            <w:pPr>
              <w:spacing w:after="20" w:line="276" w:lineRule="auto"/>
            </w:pPr>
            <w:r>
              <w:rPr>
                <w:rFonts w:ascii="Times New Roman" w:hAnsi="Times New Roman" w:eastAsia="宋体"/>
                <w:b w:val="0"/>
                <w:i w:val="0"/>
                <w:sz w:val="18"/>
                <w:szCs w:val="18"/>
              </w:rPr>
              <w:t>UserServiceImpl</w:t>
            </w:r>
          </w:p>
        </w:tc>
        <w:tc>
          <w:tcPr>
            <w:tcW w:w="2608" w:type="dxa"/>
          </w:tcPr>
          <w:p w14:paraId="52A97EA2">
            <w:pPr>
              <w:spacing w:after="20" w:line="276" w:lineRule="auto"/>
            </w:pPr>
            <w:r>
              <w:rPr>
                <w:rFonts w:ascii="Times New Roman" w:hAnsi="Times New Roman" w:eastAsia="宋体"/>
                <w:b w:val="0"/>
                <w:i w:val="0"/>
                <w:sz w:val="18"/>
                <w:szCs w:val="18"/>
              </w:rPr>
              <w:t>listUsers(query)</w:t>
            </w:r>
          </w:p>
        </w:tc>
        <w:tc>
          <w:tcPr>
            <w:tcW w:w="3231" w:type="dxa"/>
          </w:tcPr>
          <w:p w14:paraId="77685644">
            <w:pPr>
              <w:spacing w:after="20" w:line="276" w:lineRule="auto"/>
            </w:pPr>
            <w:r>
              <w:rPr>
                <w:rFonts w:ascii="Times New Roman" w:hAnsi="Times New Roman" w:eastAsia="宋体"/>
                <w:b w:val="0"/>
                <w:i w:val="0"/>
                <w:sz w:val="18"/>
                <w:szCs w:val="18"/>
              </w:rPr>
              <w:t>按学号、姓名、认证状态、账号状态组合查询</w:t>
            </w:r>
          </w:p>
        </w:tc>
      </w:tr>
      <w:tr w14:paraId="0CB7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3192EEA">
            <w:pPr>
              <w:spacing w:after="20" w:line="276" w:lineRule="auto"/>
              <w:jc w:val="center"/>
            </w:pPr>
            <w:r>
              <w:rPr>
                <w:rFonts w:ascii="Times New Roman" w:hAnsi="Times New Roman" w:eastAsia="宋体"/>
                <w:b w:val="0"/>
                <w:i w:val="0"/>
                <w:sz w:val="18"/>
                <w:szCs w:val="18"/>
              </w:rPr>
              <w:t>3</w:t>
            </w:r>
          </w:p>
        </w:tc>
        <w:tc>
          <w:tcPr>
            <w:tcW w:w="1587" w:type="dxa"/>
          </w:tcPr>
          <w:p w14:paraId="61F425AA">
            <w:pPr>
              <w:spacing w:after="20" w:line="276" w:lineRule="auto"/>
            </w:pPr>
            <w:r>
              <w:rPr>
                <w:rFonts w:ascii="Times New Roman" w:hAnsi="Times New Roman" w:eastAsia="宋体"/>
                <w:b w:val="0"/>
                <w:i w:val="0"/>
                <w:sz w:val="18"/>
                <w:szCs w:val="18"/>
              </w:rPr>
              <w:t>UserServiceImpl</w:t>
            </w:r>
          </w:p>
        </w:tc>
        <w:tc>
          <w:tcPr>
            <w:tcW w:w="1814" w:type="dxa"/>
          </w:tcPr>
          <w:p w14:paraId="6FAAFC0D">
            <w:pPr>
              <w:spacing w:after="20" w:line="276" w:lineRule="auto"/>
            </w:pPr>
            <w:r>
              <w:rPr>
                <w:rFonts w:ascii="Times New Roman" w:hAnsi="Times New Roman" w:eastAsia="宋体"/>
                <w:b w:val="0"/>
                <w:i w:val="0"/>
                <w:sz w:val="18"/>
                <w:szCs w:val="18"/>
              </w:rPr>
              <w:t>UserMapper</w:t>
            </w:r>
          </w:p>
        </w:tc>
        <w:tc>
          <w:tcPr>
            <w:tcW w:w="2608" w:type="dxa"/>
          </w:tcPr>
          <w:p w14:paraId="59A97013">
            <w:pPr>
              <w:spacing w:after="20" w:line="276" w:lineRule="auto"/>
            </w:pPr>
            <w:r>
              <w:rPr>
                <w:rFonts w:ascii="Times New Roman" w:hAnsi="Times New Roman" w:eastAsia="宋体"/>
                <w:b w:val="0"/>
                <w:i w:val="0"/>
                <w:sz w:val="18"/>
                <w:szCs w:val="18"/>
              </w:rPr>
              <w:t>selectByCondition(query)</w:t>
            </w:r>
          </w:p>
        </w:tc>
        <w:tc>
          <w:tcPr>
            <w:tcW w:w="3231" w:type="dxa"/>
          </w:tcPr>
          <w:p w14:paraId="0B9F5E08">
            <w:pPr>
              <w:spacing w:after="20" w:line="276" w:lineRule="auto"/>
            </w:pPr>
            <w:r>
              <w:rPr>
                <w:rFonts w:ascii="Times New Roman" w:hAnsi="Times New Roman" w:eastAsia="宋体"/>
                <w:b w:val="0"/>
                <w:i w:val="0"/>
                <w:sz w:val="18"/>
                <w:szCs w:val="18"/>
              </w:rPr>
              <w:t>MyBatis 动态 SQL，PageHelper 分页</w:t>
            </w:r>
          </w:p>
        </w:tc>
      </w:tr>
      <w:tr w14:paraId="3252E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8F5127E">
            <w:pPr>
              <w:spacing w:after="20" w:line="276" w:lineRule="auto"/>
              <w:jc w:val="center"/>
            </w:pPr>
            <w:r>
              <w:rPr>
                <w:rFonts w:ascii="Times New Roman" w:hAnsi="Times New Roman" w:eastAsia="宋体"/>
                <w:b w:val="0"/>
                <w:i w:val="0"/>
                <w:sz w:val="18"/>
                <w:szCs w:val="18"/>
              </w:rPr>
              <w:t>4</w:t>
            </w:r>
          </w:p>
        </w:tc>
        <w:tc>
          <w:tcPr>
            <w:tcW w:w="1587" w:type="dxa"/>
          </w:tcPr>
          <w:p w14:paraId="3D42F0CF">
            <w:pPr>
              <w:spacing w:after="20" w:line="276" w:lineRule="auto"/>
            </w:pPr>
            <w:r>
              <w:rPr>
                <w:rFonts w:ascii="Times New Roman" w:hAnsi="Times New Roman" w:eastAsia="宋体"/>
                <w:b w:val="0"/>
                <w:i w:val="0"/>
                <w:sz w:val="18"/>
                <w:szCs w:val="18"/>
              </w:rPr>
              <w:t>管理员</w:t>
            </w:r>
          </w:p>
        </w:tc>
        <w:tc>
          <w:tcPr>
            <w:tcW w:w="1814" w:type="dxa"/>
          </w:tcPr>
          <w:p w14:paraId="1456C8C1">
            <w:pPr>
              <w:spacing w:after="20" w:line="276" w:lineRule="auto"/>
            </w:pPr>
            <w:r>
              <w:rPr>
                <w:rFonts w:ascii="Times New Roman" w:hAnsi="Times New Roman" w:eastAsia="宋体"/>
                <w:b w:val="0"/>
                <w:i w:val="0"/>
                <w:sz w:val="18"/>
                <w:szCs w:val="18"/>
              </w:rPr>
              <w:t>用户管理页</w:t>
            </w:r>
          </w:p>
        </w:tc>
        <w:tc>
          <w:tcPr>
            <w:tcW w:w="2608" w:type="dxa"/>
          </w:tcPr>
          <w:p w14:paraId="5F9CEC7B">
            <w:pPr>
              <w:spacing w:after="20" w:line="276" w:lineRule="auto"/>
            </w:pPr>
            <w:r>
              <w:rPr>
                <w:rFonts w:ascii="Times New Roman" w:hAnsi="Times New Roman" w:eastAsia="宋体"/>
                <w:b w:val="0"/>
                <w:i w:val="0"/>
                <w:sz w:val="18"/>
                <w:szCs w:val="18"/>
              </w:rPr>
              <w:t>点击某用户查看学生证照片</w:t>
            </w:r>
          </w:p>
        </w:tc>
        <w:tc>
          <w:tcPr>
            <w:tcW w:w="3231" w:type="dxa"/>
          </w:tcPr>
          <w:p w14:paraId="36431F95">
            <w:pPr>
              <w:spacing w:after="20" w:line="276" w:lineRule="auto"/>
            </w:pPr>
            <w:r>
              <w:rPr>
                <w:rFonts w:ascii="Times New Roman" w:hAnsi="Times New Roman" w:eastAsia="宋体"/>
                <w:b w:val="0"/>
                <w:i w:val="0"/>
                <w:sz w:val="18"/>
                <w:szCs w:val="18"/>
              </w:rPr>
              <w:t>图片放大预览</w:t>
            </w:r>
          </w:p>
        </w:tc>
      </w:tr>
      <w:tr w14:paraId="36A35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F0EBF41">
            <w:pPr>
              <w:spacing w:after="20" w:line="276" w:lineRule="auto"/>
              <w:jc w:val="center"/>
            </w:pPr>
            <w:r>
              <w:rPr>
                <w:rFonts w:ascii="Times New Roman" w:hAnsi="Times New Roman" w:eastAsia="宋体"/>
                <w:b w:val="0"/>
                <w:i w:val="0"/>
                <w:sz w:val="18"/>
                <w:szCs w:val="18"/>
              </w:rPr>
              <w:t>5</w:t>
            </w:r>
          </w:p>
        </w:tc>
        <w:tc>
          <w:tcPr>
            <w:tcW w:w="1587" w:type="dxa"/>
          </w:tcPr>
          <w:p w14:paraId="52E01D3F">
            <w:pPr>
              <w:spacing w:after="20" w:line="276" w:lineRule="auto"/>
            </w:pPr>
            <w:r>
              <w:rPr>
                <w:rFonts w:ascii="Times New Roman" w:hAnsi="Times New Roman" w:eastAsia="宋体"/>
                <w:b w:val="0"/>
                <w:i w:val="0"/>
                <w:sz w:val="18"/>
                <w:szCs w:val="18"/>
              </w:rPr>
              <w:t>管理员</w:t>
            </w:r>
          </w:p>
        </w:tc>
        <w:tc>
          <w:tcPr>
            <w:tcW w:w="1814" w:type="dxa"/>
          </w:tcPr>
          <w:p w14:paraId="527772F9">
            <w:pPr>
              <w:spacing w:after="20" w:line="276" w:lineRule="auto"/>
            </w:pPr>
            <w:r>
              <w:rPr>
                <w:rFonts w:ascii="Times New Roman" w:hAnsi="Times New Roman" w:eastAsia="宋体"/>
                <w:b w:val="0"/>
                <w:i w:val="0"/>
                <w:sz w:val="18"/>
                <w:szCs w:val="18"/>
              </w:rPr>
              <w:t>用户管理页</w:t>
            </w:r>
          </w:p>
        </w:tc>
        <w:tc>
          <w:tcPr>
            <w:tcW w:w="2608" w:type="dxa"/>
          </w:tcPr>
          <w:p w14:paraId="6F2AA71C">
            <w:pPr>
              <w:spacing w:after="20" w:line="276" w:lineRule="auto"/>
            </w:pPr>
            <w:r>
              <w:rPr>
                <w:rFonts w:ascii="Times New Roman" w:hAnsi="Times New Roman" w:eastAsia="宋体"/>
                <w:b w:val="0"/>
                <w:i w:val="0"/>
                <w:sz w:val="18"/>
                <w:szCs w:val="18"/>
              </w:rPr>
              <w:t>点击“通过”或“驳回”</w:t>
            </w:r>
          </w:p>
        </w:tc>
        <w:tc>
          <w:tcPr>
            <w:tcW w:w="3231" w:type="dxa"/>
          </w:tcPr>
          <w:p w14:paraId="1A2108B4">
            <w:pPr>
              <w:spacing w:after="20" w:line="276" w:lineRule="auto"/>
            </w:pPr>
            <w:r>
              <w:rPr>
                <w:rFonts w:ascii="Times New Roman" w:hAnsi="Times New Roman" w:eastAsia="宋体"/>
                <w:b w:val="0"/>
                <w:i w:val="0"/>
                <w:sz w:val="18"/>
                <w:szCs w:val="18"/>
              </w:rPr>
              <w:t>驳回时弹窗要求填写驳回理由</w:t>
            </w:r>
          </w:p>
        </w:tc>
      </w:tr>
      <w:tr w14:paraId="429D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583EE89">
            <w:pPr>
              <w:spacing w:after="20" w:line="276" w:lineRule="auto"/>
              <w:jc w:val="center"/>
            </w:pPr>
            <w:r>
              <w:rPr>
                <w:rFonts w:ascii="Times New Roman" w:hAnsi="Times New Roman" w:eastAsia="宋体"/>
                <w:b w:val="0"/>
                <w:i w:val="0"/>
                <w:sz w:val="18"/>
                <w:szCs w:val="18"/>
              </w:rPr>
              <w:t>6</w:t>
            </w:r>
          </w:p>
        </w:tc>
        <w:tc>
          <w:tcPr>
            <w:tcW w:w="1587" w:type="dxa"/>
          </w:tcPr>
          <w:p w14:paraId="6D346560">
            <w:pPr>
              <w:spacing w:after="20" w:line="276" w:lineRule="auto"/>
            </w:pPr>
            <w:r>
              <w:rPr>
                <w:rFonts w:ascii="Times New Roman" w:hAnsi="Times New Roman" w:eastAsia="宋体"/>
                <w:b w:val="0"/>
                <w:i w:val="0"/>
                <w:sz w:val="18"/>
                <w:szCs w:val="18"/>
              </w:rPr>
              <w:t>AdminUserController</w:t>
            </w:r>
          </w:p>
        </w:tc>
        <w:tc>
          <w:tcPr>
            <w:tcW w:w="1814" w:type="dxa"/>
          </w:tcPr>
          <w:p w14:paraId="179F2782">
            <w:pPr>
              <w:spacing w:after="20" w:line="276" w:lineRule="auto"/>
            </w:pPr>
            <w:r>
              <w:rPr>
                <w:rFonts w:ascii="Times New Roman" w:hAnsi="Times New Roman" w:eastAsia="宋体"/>
                <w:b w:val="0"/>
                <w:i w:val="0"/>
                <w:sz w:val="18"/>
                <w:szCs w:val="18"/>
              </w:rPr>
              <w:t>UserServiceImpl</w:t>
            </w:r>
          </w:p>
        </w:tc>
        <w:tc>
          <w:tcPr>
            <w:tcW w:w="2608" w:type="dxa"/>
          </w:tcPr>
          <w:p w14:paraId="10B68FEF">
            <w:pPr>
              <w:spacing w:after="20" w:line="276" w:lineRule="auto"/>
            </w:pPr>
            <w:r>
              <w:rPr>
                <w:rFonts w:ascii="Times New Roman" w:hAnsi="Times New Roman" w:eastAsia="宋体"/>
                <w:b w:val="0"/>
                <w:i w:val="0"/>
                <w:sz w:val="18"/>
                <w:szCs w:val="18"/>
              </w:rPr>
              <w:t>auditAuth(userId, pass, remark)</w:t>
            </w:r>
          </w:p>
        </w:tc>
        <w:tc>
          <w:tcPr>
            <w:tcW w:w="3231" w:type="dxa"/>
          </w:tcPr>
          <w:p w14:paraId="36688BC9">
            <w:pPr>
              <w:spacing w:after="20" w:line="276" w:lineRule="auto"/>
            </w:pPr>
            <w:r>
              <w:rPr>
                <w:rFonts w:ascii="Times New Roman" w:hAnsi="Times New Roman" w:eastAsia="宋体"/>
                <w:b w:val="0"/>
                <w:i w:val="0"/>
                <w:sz w:val="18"/>
                <w:szCs w:val="18"/>
              </w:rPr>
              <w:t>开启事务</w:t>
            </w:r>
          </w:p>
        </w:tc>
      </w:tr>
      <w:tr w14:paraId="44A0F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3523FFA">
            <w:pPr>
              <w:spacing w:after="20" w:line="276" w:lineRule="auto"/>
              <w:jc w:val="center"/>
            </w:pPr>
            <w:r>
              <w:rPr>
                <w:rFonts w:ascii="Times New Roman" w:hAnsi="Times New Roman" w:eastAsia="宋体"/>
                <w:b w:val="0"/>
                <w:i w:val="0"/>
                <w:sz w:val="18"/>
                <w:szCs w:val="18"/>
              </w:rPr>
              <w:t>7</w:t>
            </w:r>
          </w:p>
        </w:tc>
        <w:tc>
          <w:tcPr>
            <w:tcW w:w="1587" w:type="dxa"/>
          </w:tcPr>
          <w:p w14:paraId="5E73DE25">
            <w:pPr>
              <w:spacing w:after="20" w:line="276" w:lineRule="auto"/>
            </w:pPr>
            <w:r>
              <w:rPr>
                <w:rFonts w:ascii="Times New Roman" w:hAnsi="Times New Roman" w:eastAsia="宋体"/>
                <w:b w:val="0"/>
                <w:i w:val="0"/>
                <w:sz w:val="18"/>
                <w:szCs w:val="18"/>
              </w:rPr>
              <w:t>UserServiceImpl</w:t>
            </w:r>
          </w:p>
        </w:tc>
        <w:tc>
          <w:tcPr>
            <w:tcW w:w="1814" w:type="dxa"/>
          </w:tcPr>
          <w:p w14:paraId="5D7EBCFA">
            <w:pPr>
              <w:spacing w:after="20" w:line="276" w:lineRule="auto"/>
            </w:pPr>
            <w:r>
              <w:rPr>
                <w:rFonts w:ascii="Times New Roman" w:hAnsi="Times New Roman" w:eastAsia="宋体"/>
                <w:b w:val="0"/>
                <w:i w:val="0"/>
                <w:sz w:val="18"/>
                <w:szCs w:val="18"/>
              </w:rPr>
              <w:t>UserMapper</w:t>
            </w:r>
          </w:p>
        </w:tc>
        <w:tc>
          <w:tcPr>
            <w:tcW w:w="2608" w:type="dxa"/>
          </w:tcPr>
          <w:p w14:paraId="0E39B2D7">
            <w:pPr>
              <w:spacing w:after="20" w:line="276" w:lineRule="auto"/>
            </w:pPr>
            <w:r>
              <w:rPr>
                <w:rFonts w:ascii="Times New Roman" w:hAnsi="Times New Roman" w:eastAsia="宋体"/>
                <w:b w:val="0"/>
                <w:i w:val="0"/>
                <w:sz w:val="18"/>
                <w:szCs w:val="18"/>
              </w:rPr>
              <w:t>updateAuthStatus(userId, 2 或 3, remark)</w:t>
            </w:r>
          </w:p>
        </w:tc>
        <w:tc>
          <w:tcPr>
            <w:tcW w:w="3231" w:type="dxa"/>
          </w:tcPr>
          <w:p w14:paraId="030B2F08">
            <w:pPr>
              <w:spacing w:after="20" w:line="276" w:lineRule="auto"/>
            </w:pPr>
            <w:r>
              <w:rPr>
                <w:rFonts w:ascii="Times New Roman" w:hAnsi="Times New Roman" w:eastAsia="宋体"/>
                <w:b w:val="0"/>
                <w:i w:val="0"/>
                <w:sz w:val="18"/>
                <w:szCs w:val="18"/>
              </w:rPr>
              <w:t>2 已通过 / 3 已驳回</w:t>
            </w:r>
          </w:p>
        </w:tc>
      </w:tr>
      <w:tr w14:paraId="48A6E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BC827AC">
            <w:pPr>
              <w:spacing w:after="20" w:line="276" w:lineRule="auto"/>
              <w:jc w:val="center"/>
            </w:pPr>
            <w:r>
              <w:rPr>
                <w:rFonts w:ascii="Times New Roman" w:hAnsi="Times New Roman" w:eastAsia="宋体"/>
                <w:b w:val="0"/>
                <w:i w:val="0"/>
                <w:sz w:val="18"/>
                <w:szCs w:val="18"/>
              </w:rPr>
              <w:t>8</w:t>
            </w:r>
          </w:p>
        </w:tc>
        <w:tc>
          <w:tcPr>
            <w:tcW w:w="1587" w:type="dxa"/>
          </w:tcPr>
          <w:p w14:paraId="6D4A07DC">
            <w:pPr>
              <w:spacing w:after="20" w:line="276" w:lineRule="auto"/>
            </w:pPr>
            <w:r>
              <w:rPr>
                <w:rFonts w:ascii="Times New Roman" w:hAnsi="Times New Roman" w:eastAsia="宋体"/>
                <w:b w:val="0"/>
                <w:i w:val="0"/>
                <w:sz w:val="18"/>
                <w:szCs w:val="18"/>
              </w:rPr>
              <w:t>UserServiceImpl</w:t>
            </w:r>
          </w:p>
        </w:tc>
        <w:tc>
          <w:tcPr>
            <w:tcW w:w="1814" w:type="dxa"/>
          </w:tcPr>
          <w:p w14:paraId="73637F46">
            <w:pPr>
              <w:spacing w:after="20" w:line="276" w:lineRule="auto"/>
            </w:pPr>
            <w:r>
              <w:rPr>
                <w:rFonts w:ascii="Times New Roman" w:hAnsi="Times New Roman" w:eastAsia="宋体"/>
                <w:b w:val="0"/>
                <w:i w:val="0"/>
                <w:sz w:val="18"/>
                <w:szCs w:val="18"/>
              </w:rPr>
              <w:t>MessageService</w:t>
            </w:r>
          </w:p>
        </w:tc>
        <w:tc>
          <w:tcPr>
            <w:tcW w:w="2608" w:type="dxa"/>
          </w:tcPr>
          <w:p w14:paraId="594A3311">
            <w:pPr>
              <w:spacing w:after="20" w:line="276" w:lineRule="auto"/>
            </w:pPr>
            <w:r>
              <w:rPr>
                <w:rFonts w:ascii="Times New Roman" w:hAnsi="Times New Roman" w:eastAsia="宋体"/>
                <w:b w:val="0"/>
                <w:i w:val="0"/>
                <w:sz w:val="18"/>
                <w:szCs w:val="18"/>
              </w:rPr>
              <w:t>send(userId, '审核结果', content)</w:t>
            </w:r>
          </w:p>
        </w:tc>
        <w:tc>
          <w:tcPr>
            <w:tcW w:w="3231" w:type="dxa"/>
          </w:tcPr>
          <w:p w14:paraId="7339D674">
            <w:pPr>
              <w:spacing w:after="20" w:line="276" w:lineRule="auto"/>
            </w:pPr>
            <w:r>
              <w:rPr>
                <w:rFonts w:ascii="Times New Roman" w:hAnsi="Times New Roman" w:eastAsia="宋体"/>
                <w:b w:val="0"/>
                <w:i w:val="0"/>
                <w:sz w:val="18"/>
                <w:szCs w:val="18"/>
              </w:rPr>
              <w:t>站内消息告知审核结果与驳回理由</w:t>
            </w:r>
          </w:p>
        </w:tc>
      </w:tr>
      <w:tr w14:paraId="5594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1CB39AF">
            <w:pPr>
              <w:spacing w:after="20" w:line="276" w:lineRule="auto"/>
              <w:jc w:val="center"/>
            </w:pPr>
            <w:r>
              <w:rPr>
                <w:rFonts w:ascii="Times New Roman" w:hAnsi="Times New Roman" w:eastAsia="宋体"/>
                <w:b w:val="0"/>
                <w:i w:val="0"/>
                <w:sz w:val="18"/>
                <w:szCs w:val="18"/>
              </w:rPr>
              <w:t>9</w:t>
            </w:r>
          </w:p>
        </w:tc>
        <w:tc>
          <w:tcPr>
            <w:tcW w:w="1587" w:type="dxa"/>
          </w:tcPr>
          <w:p w14:paraId="00F94AD1">
            <w:pPr>
              <w:spacing w:after="20" w:line="276" w:lineRule="auto"/>
            </w:pPr>
            <w:r>
              <w:rPr>
                <w:rFonts w:ascii="Times New Roman" w:hAnsi="Times New Roman" w:eastAsia="宋体"/>
                <w:b w:val="0"/>
                <w:i w:val="0"/>
                <w:sz w:val="18"/>
                <w:szCs w:val="18"/>
              </w:rPr>
              <w:t>AdminUserController</w:t>
            </w:r>
          </w:p>
        </w:tc>
        <w:tc>
          <w:tcPr>
            <w:tcW w:w="1814" w:type="dxa"/>
          </w:tcPr>
          <w:p w14:paraId="427DEF0C">
            <w:pPr>
              <w:spacing w:after="20" w:line="276" w:lineRule="auto"/>
            </w:pPr>
            <w:r>
              <w:rPr>
                <w:rFonts w:ascii="Times New Roman" w:hAnsi="Times New Roman" w:eastAsia="宋体"/>
                <w:b w:val="0"/>
                <w:i w:val="0"/>
                <w:sz w:val="18"/>
                <w:szCs w:val="18"/>
              </w:rPr>
              <w:t>用户管理页</w:t>
            </w:r>
          </w:p>
        </w:tc>
        <w:tc>
          <w:tcPr>
            <w:tcW w:w="2608" w:type="dxa"/>
          </w:tcPr>
          <w:p w14:paraId="5E3B51FE">
            <w:pPr>
              <w:spacing w:after="20" w:line="276" w:lineRule="auto"/>
            </w:pPr>
            <w:r>
              <w:rPr>
                <w:rFonts w:ascii="Times New Roman" w:hAnsi="Times New Roman" w:eastAsia="宋体"/>
                <w:b w:val="0"/>
                <w:i w:val="0"/>
                <w:sz w:val="18"/>
                <w:szCs w:val="18"/>
              </w:rPr>
              <w:t>Result.success()</w:t>
            </w:r>
          </w:p>
        </w:tc>
        <w:tc>
          <w:tcPr>
            <w:tcW w:w="3231" w:type="dxa"/>
          </w:tcPr>
          <w:p w14:paraId="6618588A">
            <w:pPr>
              <w:spacing w:after="20" w:line="276" w:lineRule="auto"/>
            </w:pPr>
            <w:r>
              <w:rPr>
                <w:rFonts w:ascii="Times New Roman" w:hAnsi="Times New Roman" w:eastAsia="宋体"/>
                <w:b w:val="0"/>
                <w:i w:val="0"/>
                <w:sz w:val="18"/>
                <w:szCs w:val="18"/>
              </w:rPr>
              <w:t>列表刷新，该用户状态更新</w:t>
            </w:r>
          </w:p>
        </w:tc>
      </w:tr>
    </w:tbl>
    <w:p w14:paraId="71A5FF92">
      <w:pPr>
        <w:spacing w:before="40" w:after="160" w:line="288" w:lineRule="auto"/>
        <w:jc w:val="center"/>
      </w:pPr>
      <w:r>
        <w:rPr>
          <w:rFonts w:ascii="Times New Roman" w:hAnsi="Times New Roman" w:eastAsia="黑体"/>
          <w:b/>
          <w:i w:val="0"/>
          <w:sz w:val="18"/>
        </w:rPr>
        <w:t>表 3-5  UC-19 交互序列（顺序图）</w:t>
      </w:r>
    </w:p>
    <w:p w14:paraId="0083BF94">
      <w:pPr>
        <w:spacing w:after="60" w:line="336" w:lineRule="auto"/>
        <w:ind w:firstLine="420"/>
      </w:pPr>
      <w:r>
        <w:rPr>
          <w:rFonts w:ascii="Times New Roman" w:hAnsi="Times New Roman" w:eastAsia="宋体"/>
          <w:b w:val="0"/>
          <w:i w:val="0"/>
          <w:sz w:val="21"/>
        </w:rPr>
        <w:t>设计要点：认证状态置为“已通过”（2）是本系统的核心准入闸门。发布行程、申请拼车等关键操作在执行前必须查询并校验该字段，该判断同时在前端（按钮置灰）与后端（Service 层校验）两处实现，以后端为准。</w:t>
      </w:r>
    </w:p>
    <w:p w14:paraId="5D9C4830">
      <w:pPr>
        <w:pStyle w:val="5"/>
        <w:rPr>
          <w:rFonts w:hint="eastAsia" w:ascii="黑体" w:hAnsi="黑体" w:eastAsia="黑体" w:cs="黑体"/>
        </w:rPr>
      </w:pPr>
      <w:r>
        <w:rPr>
          <w:rFonts w:hint="eastAsia" w:ascii="黑体" w:hAnsi="黑体" w:eastAsia="黑体" w:cs="黑体"/>
        </w:rPr>
        <w:t>3.3.5  UC-04  登记车辆</w:t>
      </w:r>
    </w:p>
    <w:p w14:paraId="14416B48">
      <w:pPr>
        <w:spacing w:after="60" w:line="336" w:lineRule="auto"/>
        <w:ind w:firstLine="420"/>
      </w:pPr>
      <w:r>
        <w:rPr>
          <w:rFonts w:ascii="Times New Roman" w:hAnsi="Times New Roman" w:eastAsia="宋体"/>
          <w:b w:val="0"/>
          <w:i w:val="0"/>
          <w:sz w:val="21"/>
        </w:rPr>
        <w:t>参与者：车主。前置条件为已登录。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26E8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435AD0AD">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59FB69FA">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0C3B4193">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5162EFE9">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712E2705">
            <w:pPr>
              <w:spacing w:after="20" w:line="276" w:lineRule="auto"/>
              <w:jc w:val="center"/>
            </w:pPr>
            <w:r>
              <w:rPr>
                <w:rFonts w:ascii="Times New Roman" w:hAnsi="Times New Roman" w:eastAsia="黑体"/>
                <w:b/>
                <w:i w:val="0"/>
                <w:sz w:val="18"/>
                <w:szCs w:val="18"/>
              </w:rPr>
              <w:t>说明</w:t>
            </w:r>
          </w:p>
        </w:tc>
      </w:tr>
      <w:tr w14:paraId="349BF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447FB0D">
            <w:pPr>
              <w:spacing w:after="20" w:line="276" w:lineRule="auto"/>
              <w:jc w:val="center"/>
            </w:pPr>
            <w:r>
              <w:rPr>
                <w:rFonts w:ascii="Times New Roman" w:hAnsi="Times New Roman" w:eastAsia="宋体"/>
                <w:b w:val="0"/>
                <w:i w:val="0"/>
                <w:sz w:val="18"/>
                <w:szCs w:val="18"/>
              </w:rPr>
              <w:t>1</w:t>
            </w:r>
          </w:p>
        </w:tc>
        <w:tc>
          <w:tcPr>
            <w:tcW w:w="1587" w:type="dxa"/>
          </w:tcPr>
          <w:p w14:paraId="48819FB7">
            <w:pPr>
              <w:spacing w:after="20" w:line="276" w:lineRule="auto"/>
            </w:pPr>
            <w:r>
              <w:rPr>
                <w:rFonts w:ascii="Times New Roman" w:hAnsi="Times New Roman" w:eastAsia="宋体"/>
                <w:b w:val="0"/>
                <w:i w:val="0"/>
                <w:sz w:val="18"/>
                <w:szCs w:val="18"/>
              </w:rPr>
              <w:t>用户</w:t>
            </w:r>
          </w:p>
        </w:tc>
        <w:tc>
          <w:tcPr>
            <w:tcW w:w="1814" w:type="dxa"/>
          </w:tcPr>
          <w:p w14:paraId="5769943B">
            <w:pPr>
              <w:spacing w:after="20" w:line="276" w:lineRule="auto"/>
            </w:pPr>
            <w:r>
              <w:rPr>
                <w:rFonts w:ascii="Times New Roman" w:hAnsi="Times New Roman" w:eastAsia="宋体"/>
                <w:b w:val="0"/>
                <w:i w:val="0"/>
                <w:sz w:val="18"/>
                <w:szCs w:val="18"/>
              </w:rPr>
              <w:t>我的车辆页</w:t>
            </w:r>
          </w:p>
        </w:tc>
        <w:tc>
          <w:tcPr>
            <w:tcW w:w="2608" w:type="dxa"/>
          </w:tcPr>
          <w:p w14:paraId="63175109">
            <w:pPr>
              <w:spacing w:after="20" w:line="276" w:lineRule="auto"/>
            </w:pPr>
            <w:r>
              <w:rPr>
                <w:rFonts w:ascii="Times New Roman" w:hAnsi="Times New Roman" w:eastAsia="宋体"/>
                <w:b w:val="0"/>
                <w:i w:val="0"/>
                <w:sz w:val="18"/>
                <w:szCs w:val="18"/>
              </w:rPr>
              <w:t>点击“登记车辆”，填写车牌号、品牌车型、颜色、核载人数</w:t>
            </w:r>
          </w:p>
        </w:tc>
        <w:tc>
          <w:tcPr>
            <w:tcW w:w="3231" w:type="dxa"/>
          </w:tcPr>
          <w:p w14:paraId="6027272C">
            <w:pPr>
              <w:spacing w:after="20" w:line="276" w:lineRule="auto"/>
            </w:pPr>
            <w:r>
              <w:rPr>
                <w:rFonts w:ascii="Times New Roman" w:hAnsi="Times New Roman" w:eastAsia="宋体"/>
                <w:b w:val="0"/>
                <w:i w:val="0"/>
                <w:sz w:val="18"/>
                <w:szCs w:val="18"/>
              </w:rPr>
              <w:t>核载人数为 2–9 的下拉选择</w:t>
            </w:r>
          </w:p>
        </w:tc>
      </w:tr>
      <w:tr w14:paraId="42B5B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4D851DA">
            <w:pPr>
              <w:spacing w:after="20" w:line="276" w:lineRule="auto"/>
              <w:jc w:val="center"/>
            </w:pPr>
            <w:r>
              <w:rPr>
                <w:rFonts w:ascii="Times New Roman" w:hAnsi="Times New Roman" w:eastAsia="宋体"/>
                <w:b w:val="0"/>
                <w:i w:val="0"/>
                <w:sz w:val="18"/>
                <w:szCs w:val="18"/>
              </w:rPr>
              <w:t>2</w:t>
            </w:r>
          </w:p>
        </w:tc>
        <w:tc>
          <w:tcPr>
            <w:tcW w:w="1587" w:type="dxa"/>
          </w:tcPr>
          <w:p w14:paraId="30F78204">
            <w:pPr>
              <w:spacing w:after="20" w:line="276" w:lineRule="auto"/>
            </w:pPr>
            <w:r>
              <w:rPr>
                <w:rFonts w:ascii="Times New Roman" w:hAnsi="Times New Roman" w:eastAsia="宋体"/>
                <w:b w:val="0"/>
                <w:i w:val="0"/>
                <w:sz w:val="18"/>
                <w:szCs w:val="18"/>
              </w:rPr>
              <w:t>我的车辆页</w:t>
            </w:r>
          </w:p>
        </w:tc>
        <w:tc>
          <w:tcPr>
            <w:tcW w:w="1814" w:type="dxa"/>
          </w:tcPr>
          <w:p w14:paraId="65E39175">
            <w:pPr>
              <w:spacing w:after="20" w:line="276" w:lineRule="auto"/>
            </w:pPr>
            <w:r>
              <w:rPr>
                <w:rFonts w:ascii="Times New Roman" w:hAnsi="Times New Roman" w:eastAsia="宋体"/>
                <w:b w:val="0"/>
                <w:i w:val="0"/>
                <w:sz w:val="18"/>
                <w:szCs w:val="18"/>
              </w:rPr>
              <w:t>VehicleController</w:t>
            </w:r>
          </w:p>
        </w:tc>
        <w:tc>
          <w:tcPr>
            <w:tcW w:w="2608" w:type="dxa"/>
          </w:tcPr>
          <w:p w14:paraId="12251310">
            <w:pPr>
              <w:spacing w:after="20" w:line="276" w:lineRule="auto"/>
            </w:pPr>
            <w:r>
              <w:rPr>
                <w:rFonts w:ascii="Times New Roman" w:hAnsi="Times New Roman" w:eastAsia="宋体"/>
                <w:b w:val="0"/>
                <w:i w:val="0"/>
                <w:sz w:val="18"/>
                <w:szCs w:val="18"/>
              </w:rPr>
              <w:t>POST /api/vehicle</w:t>
            </w:r>
          </w:p>
        </w:tc>
        <w:tc>
          <w:tcPr>
            <w:tcW w:w="3231" w:type="dxa"/>
          </w:tcPr>
          <w:p w14:paraId="3B02546A">
            <w:pPr>
              <w:spacing w:after="20" w:line="276" w:lineRule="auto"/>
            </w:pPr>
            <w:r>
              <w:rPr>
                <w:rFonts w:ascii="Times New Roman" w:hAnsi="Times New Roman" w:eastAsia="宋体"/>
                <w:b w:val="0"/>
                <w:i w:val="0"/>
                <w:sz w:val="18"/>
                <w:szCs w:val="18"/>
              </w:rPr>
              <w:t>提交 VehicleDTO</w:t>
            </w:r>
          </w:p>
        </w:tc>
      </w:tr>
      <w:tr w14:paraId="3C0DC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A9ABD5D">
            <w:pPr>
              <w:spacing w:after="20" w:line="276" w:lineRule="auto"/>
              <w:jc w:val="center"/>
            </w:pPr>
            <w:r>
              <w:rPr>
                <w:rFonts w:ascii="Times New Roman" w:hAnsi="Times New Roman" w:eastAsia="宋体"/>
                <w:b w:val="0"/>
                <w:i w:val="0"/>
                <w:sz w:val="18"/>
                <w:szCs w:val="18"/>
              </w:rPr>
              <w:t>3</w:t>
            </w:r>
          </w:p>
        </w:tc>
        <w:tc>
          <w:tcPr>
            <w:tcW w:w="1587" w:type="dxa"/>
          </w:tcPr>
          <w:p w14:paraId="74188290">
            <w:pPr>
              <w:spacing w:after="20" w:line="276" w:lineRule="auto"/>
            </w:pPr>
            <w:r>
              <w:rPr>
                <w:rFonts w:ascii="Times New Roman" w:hAnsi="Times New Roman" w:eastAsia="宋体"/>
                <w:b w:val="0"/>
                <w:i w:val="0"/>
                <w:sz w:val="18"/>
                <w:szCs w:val="18"/>
              </w:rPr>
              <w:t>VehicleServiceImpl</w:t>
            </w:r>
          </w:p>
        </w:tc>
        <w:tc>
          <w:tcPr>
            <w:tcW w:w="1814" w:type="dxa"/>
          </w:tcPr>
          <w:p w14:paraId="02467EB0">
            <w:pPr>
              <w:spacing w:after="20" w:line="276" w:lineRule="auto"/>
            </w:pPr>
            <w:r>
              <w:rPr>
                <w:rFonts w:ascii="Times New Roman" w:hAnsi="Times New Roman" w:eastAsia="宋体"/>
                <w:b w:val="0"/>
                <w:i w:val="0"/>
                <w:sz w:val="18"/>
                <w:szCs w:val="18"/>
              </w:rPr>
              <w:t>—</w:t>
            </w:r>
          </w:p>
        </w:tc>
        <w:tc>
          <w:tcPr>
            <w:tcW w:w="2608" w:type="dxa"/>
          </w:tcPr>
          <w:p w14:paraId="001CBF37">
            <w:pPr>
              <w:spacing w:after="20" w:line="276" w:lineRule="auto"/>
            </w:pPr>
            <w:r>
              <w:rPr>
                <w:rFonts w:ascii="Times New Roman" w:hAnsi="Times New Roman" w:eastAsia="宋体"/>
                <w:b w:val="0"/>
                <w:i w:val="0"/>
                <w:sz w:val="18"/>
                <w:szCs w:val="18"/>
              </w:rPr>
              <w:t>校验车牌号格式与座位数范围</w:t>
            </w:r>
          </w:p>
        </w:tc>
        <w:tc>
          <w:tcPr>
            <w:tcW w:w="3231" w:type="dxa"/>
          </w:tcPr>
          <w:p w14:paraId="7E147B27">
            <w:pPr>
              <w:spacing w:after="20" w:line="276" w:lineRule="auto"/>
            </w:pPr>
            <w:r>
              <w:rPr>
                <w:rFonts w:ascii="Times New Roman" w:hAnsi="Times New Roman" w:eastAsia="宋体"/>
                <w:b w:val="0"/>
                <w:i w:val="0"/>
                <w:sz w:val="18"/>
                <w:szCs w:val="18"/>
              </w:rPr>
              <w:t>座位数不在 2–9 返回“核载人数须在 2–9 之间”</w:t>
            </w:r>
          </w:p>
        </w:tc>
      </w:tr>
      <w:tr w14:paraId="0C18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6A0E3F9">
            <w:pPr>
              <w:spacing w:after="20" w:line="276" w:lineRule="auto"/>
              <w:jc w:val="center"/>
            </w:pPr>
            <w:r>
              <w:rPr>
                <w:rFonts w:ascii="Times New Roman" w:hAnsi="Times New Roman" w:eastAsia="宋体"/>
                <w:b w:val="0"/>
                <w:i w:val="0"/>
                <w:sz w:val="18"/>
                <w:szCs w:val="18"/>
              </w:rPr>
              <w:t>4</w:t>
            </w:r>
          </w:p>
        </w:tc>
        <w:tc>
          <w:tcPr>
            <w:tcW w:w="1587" w:type="dxa"/>
          </w:tcPr>
          <w:p w14:paraId="71612301">
            <w:pPr>
              <w:spacing w:after="20" w:line="276" w:lineRule="auto"/>
            </w:pPr>
            <w:r>
              <w:rPr>
                <w:rFonts w:ascii="Times New Roman" w:hAnsi="Times New Roman" w:eastAsia="宋体"/>
                <w:b w:val="0"/>
                <w:i w:val="0"/>
                <w:sz w:val="18"/>
                <w:szCs w:val="18"/>
              </w:rPr>
              <w:t>VehicleServiceImpl</w:t>
            </w:r>
          </w:p>
        </w:tc>
        <w:tc>
          <w:tcPr>
            <w:tcW w:w="1814" w:type="dxa"/>
          </w:tcPr>
          <w:p w14:paraId="4C82AE8C">
            <w:pPr>
              <w:spacing w:after="20" w:line="276" w:lineRule="auto"/>
            </w:pPr>
            <w:r>
              <w:rPr>
                <w:rFonts w:ascii="Times New Roman" w:hAnsi="Times New Roman" w:eastAsia="宋体"/>
                <w:b w:val="0"/>
                <w:i w:val="0"/>
                <w:sz w:val="18"/>
                <w:szCs w:val="18"/>
              </w:rPr>
              <w:t>VehicleMapper</w:t>
            </w:r>
          </w:p>
        </w:tc>
        <w:tc>
          <w:tcPr>
            <w:tcW w:w="2608" w:type="dxa"/>
          </w:tcPr>
          <w:p w14:paraId="0694400D">
            <w:pPr>
              <w:spacing w:after="20" w:line="276" w:lineRule="auto"/>
            </w:pPr>
            <w:r>
              <w:rPr>
                <w:rFonts w:ascii="Times New Roman" w:hAnsi="Times New Roman" w:eastAsia="宋体"/>
                <w:b w:val="0"/>
                <w:i w:val="0"/>
                <w:sz w:val="18"/>
                <w:szCs w:val="18"/>
              </w:rPr>
              <w:t>countByPlateNo(userId, plateNo)</w:t>
            </w:r>
          </w:p>
        </w:tc>
        <w:tc>
          <w:tcPr>
            <w:tcW w:w="3231" w:type="dxa"/>
          </w:tcPr>
          <w:p w14:paraId="0F2149D0">
            <w:pPr>
              <w:spacing w:after="20" w:line="276" w:lineRule="auto"/>
            </w:pPr>
            <w:r>
              <w:rPr>
                <w:rFonts w:ascii="Times New Roman" w:hAnsi="Times New Roman" w:eastAsia="宋体"/>
                <w:b w:val="0"/>
                <w:i w:val="0"/>
                <w:sz w:val="18"/>
                <w:szCs w:val="18"/>
              </w:rPr>
              <w:t>同一用户名下车牌号不可重复</w:t>
            </w:r>
          </w:p>
        </w:tc>
      </w:tr>
      <w:tr w14:paraId="10450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4E2AA4B">
            <w:pPr>
              <w:spacing w:after="20" w:line="276" w:lineRule="auto"/>
              <w:jc w:val="center"/>
            </w:pPr>
            <w:r>
              <w:rPr>
                <w:rFonts w:ascii="Times New Roman" w:hAnsi="Times New Roman" w:eastAsia="宋体"/>
                <w:b w:val="0"/>
                <w:i w:val="0"/>
                <w:sz w:val="18"/>
                <w:szCs w:val="18"/>
              </w:rPr>
              <w:t>5</w:t>
            </w:r>
          </w:p>
        </w:tc>
        <w:tc>
          <w:tcPr>
            <w:tcW w:w="1587" w:type="dxa"/>
          </w:tcPr>
          <w:p w14:paraId="5EE43F6E">
            <w:pPr>
              <w:spacing w:after="20" w:line="276" w:lineRule="auto"/>
            </w:pPr>
            <w:r>
              <w:rPr>
                <w:rFonts w:ascii="Times New Roman" w:hAnsi="Times New Roman" w:eastAsia="宋体"/>
                <w:b w:val="0"/>
                <w:i w:val="0"/>
                <w:sz w:val="18"/>
                <w:szCs w:val="18"/>
              </w:rPr>
              <w:t>VehicleServiceImpl</w:t>
            </w:r>
          </w:p>
        </w:tc>
        <w:tc>
          <w:tcPr>
            <w:tcW w:w="1814" w:type="dxa"/>
          </w:tcPr>
          <w:p w14:paraId="54C28C3F">
            <w:pPr>
              <w:spacing w:after="20" w:line="276" w:lineRule="auto"/>
            </w:pPr>
            <w:r>
              <w:rPr>
                <w:rFonts w:ascii="Times New Roman" w:hAnsi="Times New Roman" w:eastAsia="宋体"/>
                <w:b w:val="0"/>
                <w:i w:val="0"/>
                <w:sz w:val="18"/>
                <w:szCs w:val="18"/>
              </w:rPr>
              <w:t>VehicleMapper</w:t>
            </w:r>
          </w:p>
        </w:tc>
        <w:tc>
          <w:tcPr>
            <w:tcW w:w="2608" w:type="dxa"/>
          </w:tcPr>
          <w:p w14:paraId="36AE0787">
            <w:pPr>
              <w:spacing w:after="20" w:line="276" w:lineRule="auto"/>
            </w:pPr>
            <w:r>
              <w:rPr>
                <w:rFonts w:ascii="Times New Roman" w:hAnsi="Times New Roman" w:eastAsia="宋体"/>
                <w:b w:val="0"/>
                <w:i w:val="0"/>
                <w:sz w:val="18"/>
                <w:szCs w:val="18"/>
              </w:rPr>
              <w:t>insert(vehicle)</w:t>
            </w:r>
          </w:p>
        </w:tc>
        <w:tc>
          <w:tcPr>
            <w:tcW w:w="3231" w:type="dxa"/>
          </w:tcPr>
          <w:p w14:paraId="10B7D35B">
            <w:pPr>
              <w:spacing w:after="20" w:line="276" w:lineRule="auto"/>
            </w:pPr>
            <w:r>
              <w:rPr>
                <w:rFonts w:ascii="Times New Roman" w:hAnsi="Times New Roman" w:eastAsia="宋体"/>
                <w:b w:val="0"/>
                <w:i w:val="0"/>
                <w:sz w:val="18"/>
                <w:szCs w:val="18"/>
              </w:rPr>
              <w:t>写入车辆，audit_status = 0（待审核）</w:t>
            </w:r>
          </w:p>
        </w:tc>
      </w:tr>
      <w:tr w14:paraId="57EBA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C4E07F0">
            <w:pPr>
              <w:spacing w:after="20" w:line="276" w:lineRule="auto"/>
              <w:jc w:val="center"/>
            </w:pPr>
            <w:r>
              <w:rPr>
                <w:rFonts w:ascii="Times New Roman" w:hAnsi="Times New Roman" w:eastAsia="宋体"/>
                <w:b w:val="0"/>
                <w:i w:val="0"/>
                <w:sz w:val="18"/>
                <w:szCs w:val="18"/>
              </w:rPr>
              <w:t>6</w:t>
            </w:r>
          </w:p>
        </w:tc>
        <w:tc>
          <w:tcPr>
            <w:tcW w:w="1587" w:type="dxa"/>
          </w:tcPr>
          <w:p w14:paraId="6A7563F5">
            <w:pPr>
              <w:spacing w:after="20" w:line="276" w:lineRule="auto"/>
            </w:pPr>
            <w:r>
              <w:rPr>
                <w:rFonts w:ascii="Times New Roman" w:hAnsi="Times New Roman" w:eastAsia="宋体"/>
                <w:b w:val="0"/>
                <w:i w:val="0"/>
                <w:sz w:val="18"/>
                <w:szCs w:val="18"/>
              </w:rPr>
              <w:t>VehicleController</w:t>
            </w:r>
          </w:p>
        </w:tc>
        <w:tc>
          <w:tcPr>
            <w:tcW w:w="1814" w:type="dxa"/>
          </w:tcPr>
          <w:p w14:paraId="60A9615E">
            <w:pPr>
              <w:spacing w:after="20" w:line="276" w:lineRule="auto"/>
            </w:pPr>
            <w:r>
              <w:rPr>
                <w:rFonts w:ascii="Times New Roman" w:hAnsi="Times New Roman" w:eastAsia="宋体"/>
                <w:b w:val="0"/>
                <w:i w:val="0"/>
                <w:sz w:val="18"/>
                <w:szCs w:val="18"/>
              </w:rPr>
              <w:t>我的车辆页</w:t>
            </w:r>
          </w:p>
        </w:tc>
        <w:tc>
          <w:tcPr>
            <w:tcW w:w="2608" w:type="dxa"/>
          </w:tcPr>
          <w:p w14:paraId="6F6262C1">
            <w:pPr>
              <w:spacing w:after="20" w:line="276" w:lineRule="auto"/>
            </w:pPr>
            <w:r>
              <w:rPr>
                <w:rFonts w:ascii="Times New Roman" w:hAnsi="Times New Roman" w:eastAsia="宋体"/>
                <w:b w:val="0"/>
                <w:i w:val="0"/>
                <w:sz w:val="18"/>
                <w:szCs w:val="18"/>
              </w:rPr>
              <w:t>Result.success()</w:t>
            </w:r>
          </w:p>
        </w:tc>
        <w:tc>
          <w:tcPr>
            <w:tcW w:w="3231" w:type="dxa"/>
          </w:tcPr>
          <w:p w14:paraId="6ACC9CC4">
            <w:pPr>
              <w:spacing w:after="20" w:line="276" w:lineRule="auto"/>
            </w:pPr>
            <w:r>
              <w:rPr>
                <w:rFonts w:ascii="Times New Roman" w:hAnsi="Times New Roman" w:eastAsia="宋体"/>
                <w:b w:val="0"/>
                <w:i w:val="0"/>
                <w:sz w:val="18"/>
                <w:szCs w:val="18"/>
              </w:rPr>
              <w:t>列表新增一行，状态显示“待审核”</w:t>
            </w:r>
          </w:p>
        </w:tc>
      </w:tr>
      <w:tr w14:paraId="15E6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12A2952">
            <w:pPr>
              <w:spacing w:after="20" w:line="276" w:lineRule="auto"/>
              <w:jc w:val="center"/>
            </w:pPr>
            <w:r>
              <w:rPr>
                <w:rFonts w:ascii="Times New Roman" w:hAnsi="Times New Roman" w:eastAsia="宋体"/>
                <w:b w:val="0"/>
                <w:i w:val="0"/>
                <w:sz w:val="18"/>
                <w:szCs w:val="18"/>
              </w:rPr>
              <w:t>7</w:t>
            </w:r>
          </w:p>
        </w:tc>
        <w:tc>
          <w:tcPr>
            <w:tcW w:w="1587" w:type="dxa"/>
          </w:tcPr>
          <w:p w14:paraId="4416AFD2">
            <w:pPr>
              <w:spacing w:after="20" w:line="276" w:lineRule="auto"/>
            </w:pPr>
            <w:r>
              <w:rPr>
                <w:rFonts w:ascii="Times New Roman" w:hAnsi="Times New Roman" w:eastAsia="宋体"/>
                <w:b w:val="0"/>
                <w:i w:val="0"/>
                <w:sz w:val="18"/>
                <w:szCs w:val="18"/>
              </w:rPr>
              <w:t>用户</w:t>
            </w:r>
          </w:p>
        </w:tc>
        <w:tc>
          <w:tcPr>
            <w:tcW w:w="1814" w:type="dxa"/>
          </w:tcPr>
          <w:p w14:paraId="4564264B">
            <w:pPr>
              <w:spacing w:after="20" w:line="276" w:lineRule="auto"/>
            </w:pPr>
            <w:r>
              <w:rPr>
                <w:rFonts w:ascii="Times New Roman" w:hAnsi="Times New Roman" w:eastAsia="宋体"/>
                <w:b w:val="0"/>
                <w:i w:val="0"/>
                <w:sz w:val="18"/>
                <w:szCs w:val="18"/>
              </w:rPr>
              <w:t>我的车辆页</w:t>
            </w:r>
          </w:p>
        </w:tc>
        <w:tc>
          <w:tcPr>
            <w:tcW w:w="2608" w:type="dxa"/>
          </w:tcPr>
          <w:p w14:paraId="4632FC32">
            <w:pPr>
              <w:spacing w:after="20" w:line="276" w:lineRule="auto"/>
            </w:pPr>
            <w:r>
              <w:rPr>
                <w:rFonts w:ascii="Times New Roman" w:hAnsi="Times New Roman" w:eastAsia="宋体"/>
                <w:b w:val="0"/>
                <w:i w:val="0"/>
                <w:sz w:val="18"/>
                <w:szCs w:val="18"/>
              </w:rPr>
              <w:t>对已审核车辆点击“编辑”并保存</w:t>
            </w:r>
          </w:p>
        </w:tc>
        <w:tc>
          <w:tcPr>
            <w:tcW w:w="3231" w:type="dxa"/>
          </w:tcPr>
          <w:p w14:paraId="5EB9C245">
            <w:pPr>
              <w:spacing w:after="20" w:line="276" w:lineRule="auto"/>
            </w:pPr>
            <w:r>
              <w:rPr>
                <w:rFonts w:ascii="Times New Roman" w:hAnsi="Times New Roman" w:eastAsia="宋体"/>
                <w:b w:val="0"/>
                <w:i w:val="0"/>
                <w:sz w:val="18"/>
                <w:szCs w:val="18"/>
              </w:rPr>
              <w:t>PUT /api/vehicle</w:t>
            </w:r>
          </w:p>
        </w:tc>
      </w:tr>
      <w:tr w14:paraId="11B1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CEC5FC1">
            <w:pPr>
              <w:spacing w:after="20" w:line="276" w:lineRule="auto"/>
              <w:jc w:val="center"/>
            </w:pPr>
            <w:r>
              <w:rPr>
                <w:rFonts w:ascii="Times New Roman" w:hAnsi="Times New Roman" w:eastAsia="宋体"/>
                <w:b w:val="0"/>
                <w:i w:val="0"/>
                <w:sz w:val="18"/>
                <w:szCs w:val="18"/>
              </w:rPr>
              <w:t>8</w:t>
            </w:r>
          </w:p>
        </w:tc>
        <w:tc>
          <w:tcPr>
            <w:tcW w:w="1587" w:type="dxa"/>
          </w:tcPr>
          <w:p w14:paraId="617C28F4">
            <w:pPr>
              <w:spacing w:after="20" w:line="276" w:lineRule="auto"/>
            </w:pPr>
            <w:r>
              <w:rPr>
                <w:rFonts w:ascii="Times New Roman" w:hAnsi="Times New Roman" w:eastAsia="宋体"/>
                <w:b w:val="0"/>
                <w:i w:val="0"/>
                <w:sz w:val="18"/>
                <w:szCs w:val="18"/>
              </w:rPr>
              <w:t>VehicleServiceImpl</w:t>
            </w:r>
          </w:p>
        </w:tc>
        <w:tc>
          <w:tcPr>
            <w:tcW w:w="1814" w:type="dxa"/>
          </w:tcPr>
          <w:p w14:paraId="4B6EDB04">
            <w:pPr>
              <w:spacing w:after="20" w:line="276" w:lineRule="auto"/>
            </w:pPr>
            <w:r>
              <w:rPr>
                <w:rFonts w:ascii="Times New Roman" w:hAnsi="Times New Roman" w:eastAsia="宋体"/>
                <w:b w:val="0"/>
                <w:i w:val="0"/>
                <w:sz w:val="18"/>
                <w:szCs w:val="18"/>
              </w:rPr>
              <w:t>VehicleMapper</w:t>
            </w:r>
          </w:p>
        </w:tc>
        <w:tc>
          <w:tcPr>
            <w:tcW w:w="2608" w:type="dxa"/>
          </w:tcPr>
          <w:p w14:paraId="22D4BC78">
            <w:pPr>
              <w:spacing w:after="20" w:line="276" w:lineRule="auto"/>
            </w:pPr>
            <w:r>
              <w:rPr>
                <w:rFonts w:ascii="Times New Roman" w:hAnsi="Times New Roman" w:eastAsia="宋体"/>
                <w:b w:val="0"/>
                <w:i w:val="0"/>
                <w:sz w:val="18"/>
                <w:szCs w:val="18"/>
              </w:rPr>
              <w:t>update(vehicle)</w:t>
            </w:r>
          </w:p>
        </w:tc>
        <w:tc>
          <w:tcPr>
            <w:tcW w:w="3231" w:type="dxa"/>
          </w:tcPr>
          <w:p w14:paraId="58C7E52A">
            <w:pPr>
              <w:spacing w:after="20" w:line="276" w:lineRule="auto"/>
            </w:pPr>
            <w:r>
              <w:rPr>
                <w:rFonts w:ascii="Times New Roman" w:hAnsi="Times New Roman" w:eastAsia="宋体"/>
                <w:b w:val="0"/>
                <w:i w:val="0"/>
                <w:sz w:val="18"/>
                <w:szCs w:val="18"/>
              </w:rPr>
              <w:t>关键：修改后 audit_status 重置为 0，需重新审核</w:t>
            </w:r>
          </w:p>
        </w:tc>
      </w:tr>
      <w:tr w14:paraId="054E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0F79DC3">
            <w:pPr>
              <w:spacing w:after="20" w:line="276" w:lineRule="auto"/>
              <w:jc w:val="center"/>
            </w:pPr>
            <w:r>
              <w:rPr>
                <w:rFonts w:ascii="Times New Roman" w:hAnsi="Times New Roman" w:eastAsia="宋体"/>
                <w:b w:val="0"/>
                <w:i w:val="0"/>
                <w:sz w:val="18"/>
                <w:szCs w:val="18"/>
              </w:rPr>
              <w:t>9</w:t>
            </w:r>
          </w:p>
        </w:tc>
        <w:tc>
          <w:tcPr>
            <w:tcW w:w="1587" w:type="dxa"/>
          </w:tcPr>
          <w:p w14:paraId="1F30CB79">
            <w:pPr>
              <w:spacing w:after="20" w:line="276" w:lineRule="auto"/>
            </w:pPr>
            <w:r>
              <w:rPr>
                <w:rFonts w:ascii="Times New Roman" w:hAnsi="Times New Roman" w:eastAsia="宋体"/>
                <w:b w:val="0"/>
                <w:i w:val="0"/>
                <w:sz w:val="18"/>
                <w:szCs w:val="18"/>
              </w:rPr>
              <w:t>用户</w:t>
            </w:r>
          </w:p>
        </w:tc>
        <w:tc>
          <w:tcPr>
            <w:tcW w:w="1814" w:type="dxa"/>
          </w:tcPr>
          <w:p w14:paraId="7A9D55B5">
            <w:pPr>
              <w:spacing w:after="20" w:line="276" w:lineRule="auto"/>
            </w:pPr>
            <w:r>
              <w:rPr>
                <w:rFonts w:ascii="Times New Roman" w:hAnsi="Times New Roman" w:eastAsia="宋体"/>
                <w:b w:val="0"/>
                <w:i w:val="0"/>
                <w:sz w:val="18"/>
                <w:szCs w:val="18"/>
              </w:rPr>
              <w:t>我的车辆页</w:t>
            </w:r>
          </w:p>
        </w:tc>
        <w:tc>
          <w:tcPr>
            <w:tcW w:w="2608" w:type="dxa"/>
          </w:tcPr>
          <w:p w14:paraId="565AB387">
            <w:pPr>
              <w:spacing w:after="20" w:line="276" w:lineRule="auto"/>
            </w:pPr>
            <w:r>
              <w:rPr>
                <w:rFonts w:ascii="Times New Roman" w:hAnsi="Times New Roman" w:eastAsia="宋体"/>
                <w:b w:val="0"/>
                <w:i w:val="0"/>
                <w:sz w:val="18"/>
                <w:szCs w:val="18"/>
              </w:rPr>
              <w:t>对某车辆点击“删除”</w:t>
            </w:r>
          </w:p>
        </w:tc>
        <w:tc>
          <w:tcPr>
            <w:tcW w:w="3231" w:type="dxa"/>
          </w:tcPr>
          <w:p w14:paraId="1033A066">
            <w:pPr>
              <w:spacing w:after="20" w:line="276" w:lineRule="auto"/>
            </w:pPr>
            <w:r>
              <w:rPr>
                <w:rFonts w:ascii="Times New Roman" w:hAnsi="Times New Roman" w:eastAsia="宋体"/>
                <w:b w:val="0"/>
                <w:i w:val="0"/>
                <w:sz w:val="18"/>
                <w:szCs w:val="18"/>
              </w:rPr>
              <w:t>DELETE /api/vehicle/{id}</w:t>
            </w:r>
          </w:p>
        </w:tc>
      </w:tr>
      <w:tr w14:paraId="58E3F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96876EE">
            <w:pPr>
              <w:spacing w:after="20" w:line="276" w:lineRule="auto"/>
              <w:jc w:val="center"/>
            </w:pPr>
            <w:r>
              <w:rPr>
                <w:rFonts w:ascii="Times New Roman" w:hAnsi="Times New Roman" w:eastAsia="宋体"/>
                <w:b w:val="0"/>
                <w:i w:val="0"/>
                <w:sz w:val="18"/>
                <w:szCs w:val="18"/>
              </w:rPr>
              <w:t>10</w:t>
            </w:r>
          </w:p>
        </w:tc>
        <w:tc>
          <w:tcPr>
            <w:tcW w:w="1587" w:type="dxa"/>
          </w:tcPr>
          <w:p w14:paraId="666E870C">
            <w:pPr>
              <w:spacing w:after="20" w:line="276" w:lineRule="auto"/>
            </w:pPr>
            <w:r>
              <w:rPr>
                <w:rFonts w:ascii="Times New Roman" w:hAnsi="Times New Roman" w:eastAsia="宋体"/>
                <w:b w:val="0"/>
                <w:i w:val="0"/>
                <w:sz w:val="18"/>
                <w:szCs w:val="18"/>
              </w:rPr>
              <w:t>VehicleServiceImpl</w:t>
            </w:r>
          </w:p>
        </w:tc>
        <w:tc>
          <w:tcPr>
            <w:tcW w:w="1814" w:type="dxa"/>
          </w:tcPr>
          <w:p w14:paraId="708AC743">
            <w:pPr>
              <w:spacing w:after="20" w:line="276" w:lineRule="auto"/>
            </w:pPr>
            <w:r>
              <w:rPr>
                <w:rFonts w:ascii="Times New Roman" w:hAnsi="Times New Roman" w:eastAsia="宋体"/>
                <w:b w:val="0"/>
                <w:i w:val="0"/>
                <w:sz w:val="18"/>
                <w:szCs w:val="18"/>
              </w:rPr>
              <w:t>TripMapper</w:t>
            </w:r>
          </w:p>
        </w:tc>
        <w:tc>
          <w:tcPr>
            <w:tcW w:w="2608" w:type="dxa"/>
          </w:tcPr>
          <w:p w14:paraId="1457084B">
            <w:pPr>
              <w:spacing w:after="20" w:line="276" w:lineRule="auto"/>
            </w:pPr>
            <w:r>
              <w:rPr>
                <w:rFonts w:ascii="Times New Roman" w:hAnsi="Times New Roman" w:eastAsia="宋体"/>
                <w:b w:val="0"/>
                <w:i w:val="0"/>
                <w:sz w:val="18"/>
                <w:szCs w:val="18"/>
              </w:rPr>
              <w:t>countByVehicleId(vehicleId)</w:t>
            </w:r>
          </w:p>
        </w:tc>
        <w:tc>
          <w:tcPr>
            <w:tcW w:w="3231" w:type="dxa"/>
          </w:tcPr>
          <w:p w14:paraId="01D8AAE5">
            <w:pPr>
              <w:spacing w:after="20" w:line="276" w:lineRule="auto"/>
            </w:pPr>
            <w:r>
              <w:rPr>
                <w:rFonts w:ascii="Times New Roman" w:hAnsi="Times New Roman" w:eastAsia="宋体"/>
                <w:b w:val="0"/>
                <w:i w:val="0"/>
                <w:sz w:val="18"/>
                <w:szCs w:val="18"/>
              </w:rPr>
              <w:t>已被行程引用的车辆不允许删除，返回“该车辆已被行程使用，无法删除”</w:t>
            </w:r>
          </w:p>
        </w:tc>
      </w:tr>
    </w:tbl>
    <w:p w14:paraId="6ADA2BEA">
      <w:pPr>
        <w:spacing w:before="40" w:after="160" w:line="288" w:lineRule="auto"/>
        <w:jc w:val="center"/>
      </w:pPr>
      <w:r>
        <w:rPr>
          <w:rFonts w:ascii="Times New Roman" w:hAnsi="Times New Roman" w:eastAsia="黑体"/>
          <w:b/>
          <w:i w:val="0"/>
          <w:sz w:val="18"/>
        </w:rPr>
        <w:t>表 3-6  UC-04 交互序列（顺序图）</w:t>
      </w:r>
    </w:p>
    <w:p w14:paraId="0B5CDCC0">
      <w:pPr>
        <w:pStyle w:val="5"/>
      </w:pPr>
      <w:r>
        <w:t>3.3.6  UC-20  审核车辆</w:t>
      </w:r>
    </w:p>
    <w:p w14:paraId="64908ED0">
      <w:pPr>
        <w:spacing w:after="60" w:line="336" w:lineRule="auto"/>
        <w:ind w:firstLine="420"/>
      </w:pPr>
      <w:r>
        <w:rPr>
          <w:rFonts w:ascii="Times New Roman" w:hAnsi="Times New Roman" w:eastAsia="宋体"/>
          <w:b w:val="0"/>
          <w:i w:val="0"/>
          <w:sz w:val="21"/>
        </w:rPr>
        <w:t>参与者：管理员。前置条件为管理员已登录。</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304C9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29904A96">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1371594E">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1CDD697C">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3A97146A">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6F999ABE">
            <w:pPr>
              <w:spacing w:after="20" w:line="276" w:lineRule="auto"/>
              <w:jc w:val="center"/>
            </w:pPr>
            <w:r>
              <w:rPr>
                <w:rFonts w:ascii="Times New Roman" w:hAnsi="Times New Roman" w:eastAsia="黑体"/>
                <w:b/>
                <w:i w:val="0"/>
                <w:sz w:val="18"/>
                <w:szCs w:val="18"/>
              </w:rPr>
              <w:t>说明</w:t>
            </w:r>
          </w:p>
        </w:tc>
      </w:tr>
      <w:tr w14:paraId="14A2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F1FB6F4">
            <w:pPr>
              <w:spacing w:after="20" w:line="276" w:lineRule="auto"/>
              <w:jc w:val="center"/>
            </w:pPr>
            <w:r>
              <w:rPr>
                <w:rFonts w:ascii="Times New Roman" w:hAnsi="Times New Roman" w:eastAsia="宋体"/>
                <w:b w:val="0"/>
                <w:i w:val="0"/>
                <w:sz w:val="18"/>
                <w:szCs w:val="18"/>
              </w:rPr>
              <w:t>1</w:t>
            </w:r>
          </w:p>
        </w:tc>
        <w:tc>
          <w:tcPr>
            <w:tcW w:w="1587" w:type="dxa"/>
          </w:tcPr>
          <w:p w14:paraId="515C3EC2">
            <w:pPr>
              <w:spacing w:after="20" w:line="276" w:lineRule="auto"/>
            </w:pPr>
            <w:r>
              <w:rPr>
                <w:rFonts w:ascii="Times New Roman" w:hAnsi="Times New Roman" w:eastAsia="宋体"/>
                <w:b w:val="0"/>
                <w:i w:val="0"/>
                <w:sz w:val="18"/>
                <w:szCs w:val="18"/>
              </w:rPr>
              <w:t>管理员</w:t>
            </w:r>
          </w:p>
        </w:tc>
        <w:tc>
          <w:tcPr>
            <w:tcW w:w="1814" w:type="dxa"/>
          </w:tcPr>
          <w:p w14:paraId="451265C1">
            <w:pPr>
              <w:spacing w:after="20" w:line="276" w:lineRule="auto"/>
            </w:pPr>
            <w:r>
              <w:rPr>
                <w:rFonts w:ascii="Times New Roman" w:hAnsi="Times New Roman" w:eastAsia="宋体"/>
                <w:b w:val="0"/>
                <w:i w:val="0"/>
                <w:sz w:val="18"/>
                <w:szCs w:val="18"/>
              </w:rPr>
              <w:t>车辆审核页</w:t>
            </w:r>
          </w:p>
        </w:tc>
        <w:tc>
          <w:tcPr>
            <w:tcW w:w="2608" w:type="dxa"/>
          </w:tcPr>
          <w:p w14:paraId="4FF15FB6">
            <w:pPr>
              <w:spacing w:after="20" w:line="276" w:lineRule="auto"/>
            </w:pPr>
            <w:r>
              <w:rPr>
                <w:rFonts w:ascii="Times New Roman" w:hAnsi="Times New Roman" w:eastAsia="宋体"/>
                <w:b w:val="0"/>
                <w:i w:val="0"/>
                <w:sz w:val="18"/>
                <w:szCs w:val="18"/>
              </w:rPr>
              <w:t>按审核状态筛选</w:t>
            </w:r>
          </w:p>
        </w:tc>
        <w:tc>
          <w:tcPr>
            <w:tcW w:w="3231" w:type="dxa"/>
          </w:tcPr>
          <w:p w14:paraId="657B53A8">
            <w:pPr>
              <w:spacing w:after="20" w:line="276" w:lineRule="auto"/>
            </w:pPr>
            <w:r>
              <w:rPr>
                <w:rFonts w:ascii="Times New Roman" w:hAnsi="Times New Roman" w:eastAsia="宋体"/>
                <w:b w:val="0"/>
                <w:i w:val="0"/>
                <w:sz w:val="18"/>
                <w:szCs w:val="18"/>
              </w:rPr>
              <w:t>GET /api/admin/vehicles?auditStatus=0</w:t>
            </w:r>
          </w:p>
        </w:tc>
      </w:tr>
      <w:tr w14:paraId="2500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61B1DB7">
            <w:pPr>
              <w:spacing w:after="20" w:line="276" w:lineRule="auto"/>
              <w:jc w:val="center"/>
            </w:pPr>
            <w:r>
              <w:rPr>
                <w:rFonts w:ascii="Times New Roman" w:hAnsi="Times New Roman" w:eastAsia="宋体"/>
                <w:b w:val="0"/>
                <w:i w:val="0"/>
                <w:sz w:val="18"/>
                <w:szCs w:val="18"/>
              </w:rPr>
              <w:t>2</w:t>
            </w:r>
          </w:p>
        </w:tc>
        <w:tc>
          <w:tcPr>
            <w:tcW w:w="1587" w:type="dxa"/>
          </w:tcPr>
          <w:p w14:paraId="51D21CD9">
            <w:pPr>
              <w:spacing w:after="20" w:line="276" w:lineRule="auto"/>
            </w:pPr>
            <w:r>
              <w:rPr>
                <w:rFonts w:ascii="Times New Roman" w:hAnsi="Times New Roman" w:eastAsia="宋体"/>
                <w:b w:val="0"/>
                <w:i w:val="0"/>
                <w:sz w:val="18"/>
                <w:szCs w:val="18"/>
              </w:rPr>
              <w:t>AdminVehicleController</w:t>
            </w:r>
          </w:p>
        </w:tc>
        <w:tc>
          <w:tcPr>
            <w:tcW w:w="1814" w:type="dxa"/>
          </w:tcPr>
          <w:p w14:paraId="6F9609A0">
            <w:pPr>
              <w:spacing w:after="20" w:line="276" w:lineRule="auto"/>
            </w:pPr>
            <w:r>
              <w:rPr>
                <w:rFonts w:ascii="Times New Roman" w:hAnsi="Times New Roman" w:eastAsia="宋体"/>
                <w:b w:val="0"/>
                <w:i w:val="0"/>
                <w:sz w:val="18"/>
                <w:szCs w:val="18"/>
              </w:rPr>
              <w:t>VehicleServiceImpl</w:t>
            </w:r>
          </w:p>
        </w:tc>
        <w:tc>
          <w:tcPr>
            <w:tcW w:w="2608" w:type="dxa"/>
          </w:tcPr>
          <w:p w14:paraId="22451079">
            <w:pPr>
              <w:spacing w:after="20" w:line="276" w:lineRule="auto"/>
            </w:pPr>
            <w:r>
              <w:rPr>
                <w:rFonts w:ascii="Times New Roman" w:hAnsi="Times New Roman" w:eastAsia="宋体"/>
                <w:b w:val="0"/>
                <w:i w:val="0"/>
                <w:sz w:val="18"/>
                <w:szCs w:val="18"/>
              </w:rPr>
              <w:t>listVehicles(query)</w:t>
            </w:r>
          </w:p>
        </w:tc>
        <w:tc>
          <w:tcPr>
            <w:tcW w:w="3231" w:type="dxa"/>
          </w:tcPr>
          <w:p w14:paraId="1D27507A">
            <w:pPr>
              <w:spacing w:after="20" w:line="276" w:lineRule="auto"/>
            </w:pPr>
            <w:r>
              <w:rPr>
                <w:rFonts w:ascii="Times New Roman" w:hAnsi="Times New Roman" w:eastAsia="宋体"/>
                <w:b w:val="0"/>
                <w:i w:val="0"/>
                <w:sz w:val="18"/>
                <w:szCs w:val="18"/>
              </w:rPr>
              <w:t>关联查询车主姓名与学号</w:t>
            </w:r>
          </w:p>
        </w:tc>
      </w:tr>
      <w:tr w14:paraId="3FB6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138DAED">
            <w:pPr>
              <w:spacing w:after="20" w:line="276" w:lineRule="auto"/>
              <w:jc w:val="center"/>
            </w:pPr>
            <w:r>
              <w:rPr>
                <w:rFonts w:ascii="Times New Roman" w:hAnsi="Times New Roman" w:eastAsia="宋体"/>
                <w:b w:val="0"/>
                <w:i w:val="0"/>
                <w:sz w:val="18"/>
                <w:szCs w:val="18"/>
              </w:rPr>
              <w:t>3</w:t>
            </w:r>
          </w:p>
        </w:tc>
        <w:tc>
          <w:tcPr>
            <w:tcW w:w="1587" w:type="dxa"/>
          </w:tcPr>
          <w:p w14:paraId="148DEB2B">
            <w:pPr>
              <w:spacing w:after="20" w:line="276" w:lineRule="auto"/>
            </w:pPr>
            <w:r>
              <w:rPr>
                <w:rFonts w:ascii="Times New Roman" w:hAnsi="Times New Roman" w:eastAsia="宋体"/>
                <w:b w:val="0"/>
                <w:i w:val="0"/>
                <w:sz w:val="18"/>
                <w:szCs w:val="18"/>
              </w:rPr>
              <w:t>VehicleServiceImpl</w:t>
            </w:r>
          </w:p>
        </w:tc>
        <w:tc>
          <w:tcPr>
            <w:tcW w:w="1814" w:type="dxa"/>
          </w:tcPr>
          <w:p w14:paraId="5285B3B5">
            <w:pPr>
              <w:spacing w:after="20" w:line="276" w:lineRule="auto"/>
            </w:pPr>
            <w:r>
              <w:rPr>
                <w:rFonts w:ascii="Times New Roman" w:hAnsi="Times New Roman" w:eastAsia="宋体"/>
                <w:b w:val="0"/>
                <w:i w:val="0"/>
                <w:sz w:val="18"/>
                <w:szCs w:val="18"/>
              </w:rPr>
              <w:t>VehicleMapper</w:t>
            </w:r>
          </w:p>
        </w:tc>
        <w:tc>
          <w:tcPr>
            <w:tcW w:w="2608" w:type="dxa"/>
          </w:tcPr>
          <w:p w14:paraId="67797A8D">
            <w:pPr>
              <w:spacing w:after="20" w:line="276" w:lineRule="auto"/>
            </w:pPr>
            <w:r>
              <w:rPr>
                <w:rFonts w:ascii="Times New Roman" w:hAnsi="Times New Roman" w:eastAsia="宋体"/>
                <w:b w:val="0"/>
                <w:i w:val="0"/>
                <w:sz w:val="18"/>
                <w:szCs w:val="18"/>
              </w:rPr>
              <w:t>selectByCondition(query)</w:t>
            </w:r>
          </w:p>
        </w:tc>
        <w:tc>
          <w:tcPr>
            <w:tcW w:w="3231" w:type="dxa"/>
          </w:tcPr>
          <w:p w14:paraId="5492DBBC">
            <w:pPr>
              <w:spacing w:after="20" w:line="276" w:lineRule="auto"/>
            </w:pPr>
            <w:r>
              <w:rPr>
                <w:rFonts w:ascii="Times New Roman" w:hAnsi="Times New Roman" w:eastAsia="宋体"/>
                <w:b w:val="0"/>
                <w:i w:val="0"/>
                <w:sz w:val="18"/>
                <w:szCs w:val="18"/>
              </w:rPr>
              <w:t>联表查询 vehicle + user</w:t>
            </w:r>
          </w:p>
        </w:tc>
      </w:tr>
      <w:tr w14:paraId="66525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CE354BA">
            <w:pPr>
              <w:spacing w:after="20" w:line="276" w:lineRule="auto"/>
              <w:jc w:val="center"/>
            </w:pPr>
            <w:r>
              <w:rPr>
                <w:rFonts w:ascii="Times New Roman" w:hAnsi="Times New Roman" w:eastAsia="宋体"/>
                <w:b w:val="0"/>
                <w:i w:val="0"/>
                <w:sz w:val="18"/>
                <w:szCs w:val="18"/>
              </w:rPr>
              <w:t>4</w:t>
            </w:r>
          </w:p>
        </w:tc>
        <w:tc>
          <w:tcPr>
            <w:tcW w:w="1587" w:type="dxa"/>
          </w:tcPr>
          <w:p w14:paraId="150C955A">
            <w:pPr>
              <w:spacing w:after="20" w:line="276" w:lineRule="auto"/>
            </w:pPr>
            <w:r>
              <w:rPr>
                <w:rFonts w:ascii="Times New Roman" w:hAnsi="Times New Roman" w:eastAsia="宋体"/>
                <w:b w:val="0"/>
                <w:i w:val="0"/>
                <w:sz w:val="18"/>
                <w:szCs w:val="18"/>
              </w:rPr>
              <w:t>管理员</w:t>
            </w:r>
          </w:p>
        </w:tc>
        <w:tc>
          <w:tcPr>
            <w:tcW w:w="1814" w:type="dxa"/>
          </w:tcPr>
          <w:p w14:paraId="64FDACEA">
            <w:pPr>
              <w:spacing w:after="20" w:line="276" w:lineRule="auto"/>
            </w:pPr>
            <w:r>
              <w:rPr>
                <w:rFonts w:ascii="Times New Roman" w:hAnsi="Times New Roman" w:eastAsia="宋体"/>
                <w:b w:val="0"/>
                <w:i w:val="0"/>
                <w:sz w:val="18"/>
                <w:szCs w:val="18"/>
              </w:rPr>
              <w:t>车辆审核页</w:t>
            </w:r>
          </w:p>
        </w:tc>
        <w:tc>
          <w:tcPr>
            <w:tcW w:w="2608" w:type="dxa"/>
          </w:tcPr>
          <w:p w14:paraId="011513EB">
            <w:pPr>
              <w:spacing w:after="20" w:line="276" w:lineRule="auto"/>
            </w:pPr>
            <w:r>
              <w:rPr>
                <w:rFonts w:ascii="Times New Roman" w:hAnsi="Times New Roman" w:eastAsia="宋体"/>
                <w:b w:val="0"/>
                <w:i w:val="0"/>
                <w:sz w:val="18"/>
                <w:szCs w:val="18"/>
              </w:rPr>
              <w:t>核验车辆信息后点击“通过”或“驳回”</w:t>
            </w:r>
          </w:p>
        </w:tc>
        <w:tc>
          <w:tcPr>
            <w:tcW w:w="3231" w:type="dxa"/>
          </w:tcPr>
          <w:p w14:paraId="4880BB95">
            <w:pPr>
              <w:spacing w:after="20" w:line="276" w:lineRule="auto"/>
            </w:pPr>
            <w:r>
              <w:rPr>
                <w:rFonts w:ascii="Times New Roman" w:hAnsi="Times New Roman" w:eastAsia="宋体"/>
                <w:b w:val="0"/>
                <w:i w:val="0"/>
                <w:sz w:val="18"/>
                <w:szCs w:val="18"/>
              </w:rPr>
              <w:t>驳回需填写理由</w:t>
            </w:r>
          </w:p>
        </w:tc>
      </w:tr>
      <w:tr w14:paraId="03DC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9DD1FA5">
            <w:pPr>
              <w:spacing w:after="20" w:line="276" w:lineRule="auto"/>
              <w:jc w:val="center"/>
            </w:pPr>
            <w:r>
              <w:rPr>
                <w:rFonts w:ascii="Times New Roman" w:hAnsi="Times New Roman" w:eastAsia="宋体"/>
                <w:b w:val="0"/>
                <w:i w:val="0"/>
                <w:sz w:val="18"/>
                <w:szCs w:val="18"/>
              </w:rPr>
              <w:t>5</w:t>
            </w:r>
          </w:p>
        </w:tc>
        <w:tc>
          <w:tcPr>
            <w:tcW w:w="1587" w:type="dxa"/>
          </w:tcPr>
          <w:p w14:paraId="01C1AE2C">
            <w:pPr>
              <w:spacing w:after="20" w:line="276" w:lineRule="auto"/>
            </w:pPr>
            <w:r>
              <w:rPr>
                <w:rFonts w:ascii="Times New Roman" w:hAnsi="Times New Roman" w:eastAsia="宋体"/>
                <w:b w:val="0"/>
                <w:i w:val="0"/>
                <w:sz w:val="18"/>
                <w:szCs w:val="18"/>
              </w:rPr>
              <w:t>AdminVehicleController</w:t>
            </w:r>
          </w:p>
        </w:tc>
        <w:tc>
          <w:tcPr>
            <w:tcW w:w="1814" w:type="dxa"/>
          </w:tcPr>
          <w:p w14:paraId="705348C1">
            <w:pPr>
              <w:spacing w:after="20" w:line="276" w:lineRule="auto"/>
            </w:pPr>
            <w:r>
              <w:rPr>
                <w:rFonts w:ascii="Times New Roman" w:hAnsi="Times New Roman" w:eastAsia="宋体"/>
                <w:b w:val="0"/>
                <w:i w:val="0"/>
                <w:sz w:val="18"/>
                <w:szCs w:val="18"/>
              </w:rPr>
              <w:t>VehicleServiceImpl</w:t>
            </w:r>
          </w:p>
        </w:tc>
        <w:tc>
          <w:tcPr>
            <w:tcW w:w="2608" w:type="dxa"/>
          </w:tcPr>
          <w:p w14:paraId="2B4E5098">
            <w:pPr>
              <w:spacing w:after="20" w:line="276" w:lineRule="auto"/>
            </w:pPr>
            <w:r>
              <w:rPr>
                <w:rFonts w:ascii="Times New Roman" w:hAnsi="Times New Roman" w:eastAsia="宋体"/>
                <w:b w:val="0"/>
                <w:i w:val="0"/>
                <w:sz w:val="18"/>
                <w:szCs w:val="18"/>
              </w:rPr>
              <w:t>auditVehicle(id, pass, remark)</w:t>
            </w:r>
          </w:p>
        </w:tc>
        <w:tc>
          <w:tcPr>
            <w:tcW w:w="3231" w:type="dxa"/>
          </w:tcPr>
          <w:p w14:paraId="71A864E8">
            <w:pPr>
              <w:spacing w:after="20" w:line="276" w:lineRule="auto"/>
            </w:pPr>
            <w:r>
              <w:rPr>
                <w:rFonts w:ascii="Times New Roman" w:hAnsi="Times New Roman" w:eastAsia="宋体"/>
                <w:b w:val="0"/>
                <w:i w:val="0"/>
                <w:sz w:val="18"/>
                <w:szCs w:val="18"/>
              </w:rPr>
              <w:t>—</w:t>
            </w:r>
          </w:p>
        </w:tc>
      </w:tr>
      <w:tr w14:paraId="7A11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74D4D82">
            <w:pPr>
              <w:spacing w:after="20" w:line="276" w:lineRule="auto"/>
              <w:jc w:val="center"/>
            </w:pPr>
            <w:r>
              <w:rPr>
                <w:rFonts w:ascii="Times New Roman" w:hAnsi="Times New Roman" w:eastAsia="宋体"/>
                <w:b w:val="0"/>
                <w:i w:val="0"/>
                <w:sz w:val="18"/>
                <w:szCs w:val="18"/>
              </w:rPr>
              <w:t>6</w:t>
            </w:r>
          </w:p>
        </w:tc>
        <w:tc>
          <w:tcPr>
            <w:tcW w:w="1587" w:type="dxa"/>
          </w:tcPr>
          <w:p w14:paraId="2EAF3C69">
            <w:pPr>
              <w:spacing w:after="20" w:line="276" w:lineRule="auto"/>
            </w:pPr>
            <w:r>
              <w:rPr>
                <w:rFonts w:ascii="Times New Roman" w:hAnsi="Times New Roman" w:eastAsia="宋体"/>
                <w:b w:val="0"/>
                <w:i w:val="0"/>
                <w:sz w:val="18"/>
                <w:szCs w:val="18"/>
              </w:rPr>
              <w:t>VehicleServiceImpl</w:t>
            </w:r>
          </w:p>
        </w:tc>
        <w:tc>
          <w:tcPr>
            <w:tcW w:w="1814" w:type="dxa"/>
          </w:tcPr>
          <w:p w14:paraId="607A7253">
            <w:pPr>
              <w:spacing w:after="20" w:line="276" w:lineRule="auto"/>
            </w:pPr>
            <w:r>
              <w:rPr>
                <w:rFonts w:ascii="Times New Roman" w:hAnsi="Times New Roman" w:eastAsia="宋体"/>
                <w:b w:val="0"/>
                <w:i w:val="0"/>
                <w:sz w:val="18"/>
                <w:szCs w:val="18"/>
              </w:rPr>
              <w:t>VehicleMapper</w:t>
            </w:r>
          </w:p>
        </w:tc>
        <w:tc>
          <w:tcPr>
            <w:tcW w:w="2608" w:type="dxa"/>
          </w:tcPr>
          <w:p w14:paraId="4B4B22A0">
            <w:pPr>
              <w:spacing w:after="20" w:line="276" w:lineRule="auto"/>
            </w:pPr>
            <w:r>
              <w:rPr>
                <w:rFonts w:ascii="Times New Roman" w:hAnsi="Times New Roman" w:eastAsia="宋体"/>
                <w:b w:val="0"/>
                <w:i w:val="0"/>
                <w:sz w:val="18"/>
                <w:szCs w:val="18"/>
              </w:rPr>
              <w:t>updateAuditStatus(id, 1 或 2, remark)</w:t>
            </w:r>
          </w:p>
        </w:tc>
        <w:tc>
          <w:tcPr>
            <w:tcW w:w="3231" w:type="dxa"/>
          </w:tcPr>
          <w:p w14:paraId="04B9433A">
            <w:pPr>
              <w:spacing w:after="20" w:line="276" w:lineRule="auto"/>
            </w:pPr>
            <w:r>
              <w:rPr>
                <w:rFonts w:ascii="Times New Roman" w:hAnsi="Times New Roman" w:eastAsia="宋体"/>
                <w:b w:val="0"/>
                <w:i w:val="0"/>
                <w:sz w:val="18"/>
                <w:szCs w:val="18"/>
              </w:rPr>
              <w:t>1 已通过 / 2 已驳回</w:t>
            </w:r>
          </w:p>
        </w:tc>
      </w:tr>
      <w:tr w14:paraId="3322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1E5914F">
            <w:pPr>
              <w:spacing w:after="20" w:line="276" w:lineRule="auto"/>
              <w:jc w:val="center"/>
            </w:pPr>
            <w:r>
              <w:rPr>
                <w:rFonts w:ascii="Times New Roman" w:hAnsi="Times New Roman" w:eastAsia="宋体"/>
                <w:b w:val="0"/>
                <w:i w:val="0"/>
                <w:sz w:val="18"/>
                <w:szCs w:val="18"/>
              </w:rPr>
              <w:t>7</w:t>
            </w:r>
          </w:p>
        </w:tc>
        <w:tc>
          <w:tcPr>
            <w:tcW w:w="1587" w:type="dxa"/>
          </w:tcPr>
          <w:p w14:paraId="42E58719">
            <w:pPr>
              <w:spacing w:after="20" w:line="276" w:lineRule="auto"/>
            </w:pPr>
            <w:r>
              <w:rPr>
                <w:rFonts w:ascii="Times New Roman" w:hAnsi="Times New Roman" w:eastAsia="宋体"/>
                <w:b w:val="0"/>
                <w:i w:val="0"/>
                <w:sz w:val="18"/>
                <w:szCs w:val="18"/>
              </w:rPr>
              <w:t>VehicleServiceImpl</w:t>
            </w:r>
          </w:p>
        </w:tc>
        <w:tc>
          <w:tcPr>
            <w:tcW w:w="1814" w:type="dxa"/>
          </w:tcPr>
          <w:p w14:paraId="286F394D">
            <w:pPr>
              <w:spacing w:after="20" w:line="276" w:lineRule="auto"/>
            </w:pPr>
            <w:r>
              <w:rPr>
                <w:rFonts w:ascii="Times New Roman" w:hAnsi="Times New Roman" w:eastAsia="宋体"/>
                <w:b w:val="0"/>
                <w:i w:val="0"/>
                <w:sz w:val="18"/>
                <w:szCs w:val="18"/>
              </w:rPr>
              <w:t>MessageService</w:t>
            </w:r>
          </w:p>
        </w:tc>
        <w:tc>
          <w:tcPr>
            <w:tcW w:w="2608" w:type="dxa"/>
          </w:tcPr>
          <w:p w14:paraId="2D060B25">
            <w:pPr>
              <w:spacing w:after="20" w:line="276" w:lineRule="auto"/>
            </w:pPr>
            <w:r>
              <w:rPr>
                <w:rFonts w:ascii="Times New Roman" w:hAnsi="Times New Roman" w:eastAsia="宋体"/>
                <w:b w:val="0"/>
                <w:i w:val="0"/>
                <w:sz w:val="18"/>
                <w:szCs w:val="18"/>
              </w:rPr>
              <w:t>send(userId, '车辆审核结果', content)</w:t>
            </w:r>
          </w:p>
        </w:tc>
        <w:tc>
          <w:tcPr>
            <w:tcW w:w="3231" w:type="dxa"/>
          </w:tcPr>
          <w:p w14:paraId="2C440FFA">
            <w:pPr>
              <w:spacing w:after="20" w:line="276" w:lineRule="auto"/>
            </w:pPr>
            <w:r>
              <w:rPr>
                <w:rFonts w:ascii="Times New Roman" w:hAnsi="Times New Roman" w:eastAsia="宋体"/>
                <w:b w:val="0"/>
                <w:i w:val="0"/>
                <w:sz w:val="18"/>
                <w:szCs w:val="18"/>
              </w:rPr>
              <w:t>通知车主审核结果</w:t>
            </w:r>
          </w:p>
        </w:tc>
      </w:tr>
      <w:tr w14:paraId="6875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98F084F">
            <w:pPr>
              <w:spacing w:after="20" w:line="276" w:lineRule="auto"/>
              <w:jc w:val="center"/>
            </w:pPr>
            <w:r>
              <w:rPr>
                <w:rFonts w:ascii="Times New Roman" w:hAnsi="Times New Roman" w:eastAsia="宋体"/>
                <w:b w:val="0"/>
                <w:i w:val="0"/>
                <w:sz w:val="18"/>
                <w:szCs w:val="18"/>
              </w:rPr>
              <w:t>8</w:t>
            </w:r>
          </w:p>
        </w:tc>
        <w:tc>
          <w:tcPr>
            <w:tcW w:w="1587" w:type="dxa"/>
          </w:tcPr>
          <w:p w14:paraId="74C63B5C">
            <w:pPr>
              <w:spacing w:after="20" w:line="276" w:lineRule="auto"/>
            </w:pPr>
            <w:r>
              <w:rPr>
                <w:rFonts w:ascii="Times New Roman" w:hAnsi="Times New Roman" w:eastAsia="宋体"/>
                <w:b w:val="0"/>
                <w:i w:val="0"/>
                <w:sz w:val="18"/>
                <w:szCs w:val="18"/>
              </w:rPr>
              <w:t>AdminVehicleController</w:t>
            </w:r>
          </w:p>
        </w:tc>
        <w:tc>
          <w:tcPr>
            <w:tcW w:w="1814" w:type="dxa"/>
          </w:tcPr>
          <w:p w14:paraId="78804FF0">
            <w:pPr>
              <w:spacing w:after="20" w:line="276" w:lineRule="auto"/>
            </w:pPr>
            <w:r>
              <w:rPr>
                <w:rFonts w:ascii="Times New Roman" w:hAnsi="Times New Roman" w:eastAsia="宋体"/>
                <w:b w:val="0"/>
                <w:i w:val="0"/>
                <w:sz w:val="18"/>
                <w:szCs w:val="18"/>
              </w:rPr>
              <w:t>车辆审核页</w:t>
            </w:r>
          </w:p>
        </w:tc>
        <w:tc>
          <w:tcPr>
            <w:tcW w:w="2608" w:type="dxa"/>
          </w:tcPr>
          <w:p w14:paraId="79267058">
            <w:pPr>
              <w:spacing w:after="20" w:line="276" w:lineRule="auto"/>
            </w:pPr>
            <w:r>
              <w:rPr>
                <w:rFonts w:ascii="Times New Roman" w:hAnsi="Times New Roman" w:eastAsia="宋体"/>
                <w:b w:val="0"/>
                <w:i w:val="0"/>
                <w:sz w:val="18"/>
                <w:szCs w:val="18"/>
              </w:rPr>
              <w:t>Result.success()</w:t>
            </w:r>
          </w:p>
        </w:tc>
        <w:tc>
          <w:tcPr>
            <w:tcW w:w="3231" w:type="dxa"/>
          </w:tcPr>
          <w:p w14:paraId="7E32F2A7">
            <w:pPr>
              <w:spacing w:after="20" w:line="276" w:lineRule="auto"/>
            </w:pPr>
            <w:r>
              <w:rPr>
                <w:rFonts w:ascii="Times New Roman" w:hAnsi="Times New Roman" w:eastAsia="宋体"/>
                <w:b w:val="0"/>
                <w:i w:val="0"/>
                <w:sz w:val="18"/>
                <w:szCs w:val="18"/>
              </w:rPr>
              <w:t>列表刷新</w:t>
            </w:r>
          </w:p>
        </w:tc>
      </w:tr>
    </w:tbl>
    <w:p w14:paraId="461E9F35">
      <w:pPr>
        <w:spacing w:before="40" w:after="160" w:line="288" w:lineRule="auto"/>
        <w:jc w:val="center"/>
      </w:pPr>
      <w:r>
        <w:rPr>
          <w:rFonts w:ascii="Times New Roman" w:hAnsi="Times New Roman" w:eastAsia="黑体"/>
          <w:b/>
          <w:i w:val="0"/>
          <w:sz w:val="18"/>
        </w:rPr>
        <w:t>表 3-7  UC-20 交互序列（顺序图）</w:t>
      </w:r>
    </w:p>
    <w:p w14:paraId="133B90C3">
      <w:pPr>
        <w:pStyle w:val="5"/>
        <w:rPr>
          <w:rFonts w:hint="eastAsia" w:ascii="黑体" w:hAnsi="黑体" w:eastAsia="黑体" w:cs="黑体"/>
        </w:rPr>
      </w:pPr>
      <w:r>
        <w:rPr>
          <w:rFonts w:hint="eastAsia" w:ascii="黑体" w:hAnsi="黑体" w:eastAsia="黑体" w:cs="黑体"/>
        </w:rPr>
        <w:t>3.3.7  UC-05  发布行程</w:t>
      </w:r>
    </w:p>
    <w:p w14:paraId="115CFAA8">
      <w:pPr>
        <w:spacing w:after="60" w:line="336" w:lineRule="auto"/>
        <w:ind w:firstLine="420"/>
      </w:pPr>
      <w:r>
        <w:rPr>
          <w:rFonts w:ascii="Times New Roman" w:hAnsi="Times New Roman" w:eastAsia="宋体"/>
          <w:b w:val="0"/>
          <w:i w:val="0"/>
          <w:sz w:val="21"/>
        </w:rPr>
        <w:t>参与者：车主（类型 0）/ 发起人（类型 1）。本用例是本轮迭代最复杂的用例，包含双类型分支与多重前置条件校验。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5E064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591FB360">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09CE7752">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05062943">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3DBC1A11">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744338D9">
            <w:pPr>
              <w:spacing w:after="20" w:line="276" w:lineRule="auto"/>
              <w:jc w:val="center"/>
            </w:pPr>
            <w:r>
              <w:rPr>
                <w:rFonts w:ascii="Times New Roman" w:hAnsi="Times New Roman" w:eastAsia="黑体"/>
                <w:b/>
                <w:i w:val="0"/>
                <w:sz w:val="18"/>
                <w:szCs w:val="18"/>
              </w:rPr>
              <w:t>说明</w:t>
            </w:r>
          </w:p>
        </w:tc>
      </w:tr>
      <w:tr w14:paraId="74B2A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625C0B8">
            <w:pPr>
              <w:spacing w:after="20" w:line="276" w:lineRule="auto"/>
              <w:jc w:val="center"/>
            </w:pPr>
            <w:r>
              <w:rPr>
                <w:rFonts w:ascii="Times New Roman" w:hAnsi="Times New Roman" w:eastAsia="宋体"/>
                <w:b w:val="0"/>
                <w:i w:val="0"/>
                <w:sz w:val="18"/>
                <w:szCs w:val="18"/>
              </w:rPr>
              <w:t>1</w:t>
            </w:r>
          </w:p>
        </w:tc>
        <w:tc>
          <w:tcPr>
            <w:tcW w:w="1587" w:type="dxa"/>
          </w:tcPr>
          <w:p w14:paraId="41A69783">
            <w:pPr>
              <w:spacing w:after="20" w:line="276" w:lineRule="auto"/>
            </w:pPr>
            <w:r>
              <w:rPr>
                <w:rFonts w:ascii="Times New Roman" w:hAnsi="Times New Roman" w:eastAsia="宋体"/>
                <w:b w:val="0"/>
                <w:i w:val="0"/>
                <w:sz w:val="18"/>
                <w:szCs w:val="18"/>
              </w:rPr>
              <w:t>用户</w:t>
            </w:r>
          </w:p>
        </w:tc>
        <w:tc>
          <w:tcPr>
            <w:tcW w:w="1814" w:type="dxa"/>
          </w:tcPr>
          <w:p w14:paraId="7BEE5222">
            <w:pPr>
              <w:spacing w:after="20" w:line="276" w:lineRule="auto"/>
            </w:pPr>
            <w:r>
              <w:rPr>
                <w:rFonts w:ascii="Times New Roman" w:hAnsi="Times New Roman" w:eastAsia="宋体"/>
                <w:b w:val="0"/>
                <w:i w:val="0"/>
                <w:sz w:val="18"/>
                <w:szCs w:val="18"/>
              </w:rPr>
              <w:t>发布行程页</w:t>
            </w:r>
          </w:p>
        </w:tc>
        <w:tc>
          <w:tcPr>
            <w:tcW w:w="2608" w:type="dxa"/>
          </w:tcPr>
          <w:p w14:paraId="6F315CDF">
            <w:pPr>
              <w:spacing w:after="20" w:line="276" w:lineRule="auto"/>
            </w:pPr>
            <w:r>
              <w:rPr>
                <w:rFonts w:ascii="Times New Roman" w:hAnsi="Times New Roman" w:eastAsia="宋体"/>
                <w:b w:val="0"/>
                <w:i w:val="0"/>
                <w:sz w:val="18"/>
                <w:szCs w:val="18"/>
              </w:rPr>
              <w:t>选择行程类型并填写表单</w:t>
            </w:r>
          </w:p>
        </w:tc>
        <w:tc>
          <w:tcPr>
            <w:tcW w:w="3231" w:type="dxa"/>
          </w:tcPr>
          <w:p w14:paraId="3D70C8FC">
            <w:pPr>
              <w:spacing w:after="20" w:line="276" w:lineRule="auto"/>
            </w:pPr>
            <w:r>
              <w:rPr>
                <w:rFonts w:ascii="Times New Roman" w:hAnsi="Times New Roman" w:eastAsia="宋体"/>
                <w:b w:val="0"/>
                <w:i w:val="0"/>
                <w:sz w:val="18"/>
                <w:szCs w:val="18"/>
              </w:rPr>
              <w:t>类型 0：选车辆、座位数、每人分摊费用；类型 1：填预估总价</w:t>
            </w:r>
          </w:p>
        </w:tc>
      </w:tr>
      <w:tr w14:paraId="41CE1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E82045C">
            <w:pPr>
              <w:spacing w:after="20" w:line="276" w:lineRule="auto"/>
              <w:jc w:val="center"/>
            </w:pPr>
            <w:r>
              <w:rPr>
                <w:rFonts w:ascii="Times New Roman" w:hAnsi="Times New Roman" w:eastAsia="宋体"/>
                <w:b w:val="0"/>
                <w:i w:val="0"/>
                <w:sz w:val="18"/>
                <w:szCs w:val="18"/>
              </w:rPr>
              <w:t>2</w:t>
            </w:r>
          </w:p>
        </w:tc>
        <w:tc>
          <w:tcPr>
            <w:tcW w:w="1587" w:type="dxa"/>
          </w:tcPr>
          <w:p w14:paraId="27031688">
            <w:pPr>
              <w:spacing w:after="20" w:line="276" w:lineRule="auto"/>
            </w:pPr>
            <w:r>
              <w:rPr>
                <w:rFonts w:ascii="Times New Roman" w:hAnsi="Times New Roman" w:eastAsia="宋体"/>
                <w:b w:val="0"/>
                <w:i w:val="0"/>
                <w:sz w:val="18"/>
                <w:szCs w:val="18"/>
              </w:rPr>
              <w:t>发布行程页</w:t>
            </w:r>
          </w:p>
        </w:tc>
        <w:tc>
          <w:tcPr>
            <w:tcW w:w="1814" w:type="dxa"/>
          </w:tcPr>
          <w:p w14:paraId="30870F65">
            <w:pPr>
              <w:spacing w:after="20" w:line="276" w:lineRule="auto"/>
            </w:pPr>
            <w:r>
              <w:rPr>
                <w:rFonts w:ascii="Times New Roman" w:hAnsi="Times New Roman" w:eastAsia="宋体"/>
                <w:b w:val="0"/>
                <w:i w:val="0"/>
                <w:sz w:val="18"/>
                <w:szCs w:val="18"/>
              </w:rPr>
              <w:t>TripController</w:t>
            </w:r>
          </w:p>
        </w:tc>
        <w:tc>
          <w:tcPr>
            <w:tcW w:w="2608" w:type="dxa"/>
          </w:tcPr>
          <w:p w14:paraId="346C2847">
            <w:pPr>
              <w:spacing w:after="20" w:line="276" w:lineRule="auto"/>
            </w:pPr>
            <w:r>
              <w:rPr>
                <w:rFonts w:ascii="Times New Roman" w:hAnsi="Times New Roman" w:eastAsia="宋体"/>
                <w:b w:val="0"/>
                <w:i w:val="0"/>
                <w:sz w:val="18"/>
                <w:szCs w:val="18"/>
              </w:rPr>
              <w:t>POST /api/trip</w:t>
            </w:r>
          </w:p>
        </w:tc>
        <w:tc>
          <w:tcPr>
            <w:tcW w:w="3231" w:type="dxa"/>
          </w:tcPr>
          <w:p w14:paraId="5E6162F3">
            <w:pPr>
              <w:spacing w:after="20" w:line="276" w:lineRule="auto"/>
            </w:pPr>
            <w:r>
              <w:rPr>
                <w:rFonts w:ascii="Times New Roman" w:hAnsi="Times New Roman" w:eastAsia="宋体"/>
                <w:b w:val="0"/>
                <w:i w:val="0"/>
                <w:sz w:val="18"/>
                <w:szCs w:val="18"/>
              </w:rPr>
              <w:t>提交 TripPublishDTO，含 tripType</w:t>
            </w:r>
          </w:p>
        </w:tc>
      </w:tr>
      <w:tr w14:paraId="6BDA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AFA4233">
            <w:pPr>
              <w:spacing w:after="20" w:line="276" w:lineRule="auto"/>
              <w:jc w:val="center"/>
            </w:pPr>
            <w:r>
              <w:rPr>
                <w:rFonts w:ascii="Times New Roman" w:hAnsi="Times New Roman" w:eastAsia="宋体"/>
                <w:b w:val="0"/>
                <w:i w:val="0"/>
                <w:sz w:val="18"/>
                <w:szCs w:val="18"/>
              </w:rPr>
              <w:t>3</w:t>
            </w:r>
          </w:p>
        </w:tc>
        <w:tc>
          <w:tcPr>
            <w:tcW w:w="1587" w:type="dxa"/>
          </w:tcPr>
          <w:p w14:paraId="3DE9DBC3">
            <w:pPr>
              <w:spacing w:after="20" w:line="276" w:lineRule="auto"/>
            </w:pPr>
            <w:r>
              <w:rPr>
                <w:rFonts w:ascii="Times New Roman" w:hAnsi="Times New Roman" w:eastAsia="宋体"/>
                <w:b w:val="0"/>
                <w:i w:val="0"/>
                <w:sz w:val="18"/>
                <w:szCs w:val="18"/>
              </w:rPr>
              <w:t>TripServiceImpl</w:t>
            </w:r>
          </w:p>
        </w:tc>
        <w:tc>
          <w:tcPr>
            <w:tcW w:w="1814" w:type="dxa"/>
          </w:tcPr>
          <w:p w14:paraId="03CA81F1">
            <w:pPr>
              <w:spacing w:after="20" w:line="276" w:lineRule="auto"/>
            </w:pPr>
            <w:r>
              <w:rPr>
                <w:rFonts w:ascii="Times New Roman" w:hAnsi="Times New Roman" w:eastAsia="宋体"/>
                <w:b w:val="0"/>
                <w:i w:val="0"/>
                <w:sz w:val="18"/>
                <w:szCs w:val="18"/>
              </w:rPr>
              <w:t>UserMapper</w:t>
            </w:r>
          </w:p>
        </w:tc>
        <w:tc>
          <w:tcPr>
            <w:tcW w:w="2608" w:type="dxa"/>
          </w:tcPr>
          <w:p w14:paraId="7D488998">
            <w:pPr>
              <w:spacing w:after="20" w:line="276" w:lineRule="auto"/>
            </w:pPr>
            <w:r>
              <w:rPr>
                <w:rFonts w:ascii="Times New Roman" w:hAnsi="Times New Roman" w:eastAsia="宋体"/>
                <w:b w:val="0"/>
                <w:i w:val="0"/>
                <w:sz w:val="18"/>
                <w:szCs w:val="18"/>
              </w:rPr>
              <w:t>selectById(userId)</w:t>
            </w:r>
          </w:p>
        </w:tc>
        <w:tc>
          <w:tcPr>
            <w:tcW w:w="3231" w:type="dxa"/>
          </w:tcPr>
          <w:p w14:paraId="056E5C4A">
            <w:pPr>
              <w:spacing w:after="20" w:line="276" w:lineRule="auto"/>
            </w:pPr>
            <w:r>
              <w:rPr>
                <w:rFonts w:ascii="Times New Roman" w:hAnsi="Times New Roman" w:eastAsia="宋体"/>
                <w:b w:val="0"/>
                <w:i w:val="0"/>
                <w:sz w:val="18"/>
                <w:szCs w:val="18"/>
              </w:rPr>
              <w:t>校验前置条件①：authStatus = 2（已实名认证）</w:t>
            </w:r>
          </w:p>
        </w:tc>
      </w:tr>
      <w:tr w14:paraId="67BDA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C13EA24">
            <w:pPr>
              <w:spacing w:after="20" w:line="276" w:lineRule="auto"/>
              <w:jc w:val="center"/>
            </w:pPr>
            <w:r>
              <w:rPr>
                <w:rFonts w:ascii="Times New Roman" w:hAnsi="Times New Roman" w:eastAsia="宋体"/>
                <w:b w:val="0"/>
                <w:i w:val="0"/>
                <w:sz w:val="18"/>
                <w:szCs w:val="18"/>
              </w:rPr>
              <w:t>4</w:t>
            </w:r>
          </w:p>
        </w:tc>
        <w:tc>
          <w:tcPr>
            <w:tcW w:w="1587" w:type="dxa"/>
          </w:tcPr>
          <w:p w14:paraId="3A8D0FD8">
            <w:pPr>
              <w:spacing w:after="20" w:line="276" w:lineRule="auto"/>
            </w:pPr>
            <w:r>
              <w:rPr>
                <w:rFonts w:ascii="Times New Roman" w:hAnsi="Times New Roman" w:eastAsia="宋体"/>
                <w:b w:val="0"/>
                <w:i w:val="0"/>
                <w:sz w:val="18"/>
                <w:szCs w:val="18"/>
              </w:rPr>
              <w:t>TripServiceImpl</w:t>
            </w:r>
          </w:p>
        </w:tc>
        <w:tc>
          <w:tcPr>
            <w:tcW w:w="1814" w:type="dxa"/>
          </w:tcPr>
          <w:p w14:paraId="5D438908">
            <w:pPr>
              <w:spacing w:after="20" w:line="276" w:lineRule="auto"/>
            </w:pPr>
            <w:r>
              <w:rPr>
                <w:rFonts w:ascii="Times New Roman" w:hAnsi="Times New Roman" w:eastAsia="宋体"/>
                <w:b w:val="0"/>
                <w:i w:val="0"/>
                <w:sz w:val="18"/>
                <w:szCs w:val="18"/>
              </w:rPr>
              <w:t>—</w:t>
            </w:r>
          </w:p>
        </w:tc>
        <w:tc>
          <w:tcPr>
            <w:tcW w:w="2608" w:type="dxa"/>
          </w:tcPr>
          <w:p w14:paraId="05E94101">
            <w:pPr>
              <w:spacing w:after="20" w:line="276" w:lineRule="auto"/>
            </w:pPr>
            <w:r>
              <w:rPr>
                <w:rFonts w:ascii="Times New Roman" w:hAnsi="Times New Roman" w:eastAsia="宋体"/>
                <w:b w:val="0"/>
                <w:i w:val="0"/>
                <w:sz w:val="18"/>
                <w:szCs w:val="18"/>
              </w:rPr>
              <w:t>校验前置条件②：creditScore ≥ 60</w:t>
            </w:r>
          </w:p>
        </w:tc>
        <w:tc>
          <w:tcPr>
            <w:tcW w:w="3231" w:type="dxa"/>
          </w:tcPr>
          <w:p w14:paraId="2153D303">
            <w:pPr>
              <w:spacing w:after="20" w:line="276" w:lineRule="auto"/>
            </w:pPr>
            <w:r>
              <w:rPr>
                <w:rFonts w:ascii="Times New Roman" w:hAnsi="Times New Roman" w:eastAsia="宋体"/>
                <w:b w:val="0"/>
                <w:i w:val="0"/>
                <w:sz w:val="18"/>
                <w:szCs w:val="18"/>
              </w:rPr>
              <w:t>不足则返回“信用分不足，暂不能发布行程”</w:t>
            </w:r>
          </w:p>
        </w:tc>
      </w:tr>
      <w:tr w14:paraId="14BB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1842F7E">
            <w:pPr>
              <w:spacing w:after="20" w:line="276" w:lineRule="auto"/>
              <w:jc w:val="center"/>
            </w:pPr>
            <w:r>
              <w:rPr>
                <w:rFonts w:ascii="Times New Roman" w:hAnsi="Times New Roman" w:eastAsia="宋体"/>
                <w:b w:val="0"/>
                <w:i w:val="0"/>
                <w:sz w:val="18"/>
                <w:szCs w:val="18"/>
              </w:rPr>
              <w:t>5</w:t>
            </w:r>
          </w:p>
        </w:tc>
        <w:tc>
          <w:tcPr>
            <w:tcW w:w="1587" w:type="dxa"/>
          </w:tcPr>
          <w:p w14:paraId="26374ADE">
            <w:pPr>
              <w:spacing w:after="20" w:line="276" w:lineRule="auto"/>
            </w:pPr>
            <w:r>
              <w:rPr>
                <w:rFonts w:ascii="Times New Roman" w:hAnsi="Times New Roman" w:eastAsia="宋体"/>
                <w:b w:val="0"/>
                <w:i w:val="0"/>
                <w:sz w:val="18"/>
                <w:szCs w:val="18"/>
              </w:rPr>
              <w:t>TripServiceImpl</w:t>
            </w:r>
          </w:p>
        </w:tc>
        <w:tc>
          <w:tcPr>
            <w:tcW w:w="1814" w:type="dxa"/>
          </w:tcPr>
          <w:p w14:paraId="6400FA36">
            <w:pPr>
              <w:spacing w:after="20" w:line="276" w:lineRule="auto"/>
            </w:pPr>
            <w:r>
              <w:rPr>
                <w:rFonts w:ascii="Times New Roman" w:hAnsi="Times New Roman" w:eastAsia="宋体"/>
                <w:b w:val="0"/>
                <w:i w:val="0"/>
                <w:sz w:val="18"/>
                <w:szCs w:val="18"/>
              </w:rPr>
              <w:t>VehicleMapper</w:t>
            </w:r>
          </w:p>
        </w:tc>
        <w:tc>
          <w:tcPr>
            <w:tcW w:w="2608" w:type="dxa"/>
          </w:tcPr>
          <w:p w14:paraId="5800EC57">
            <w:pPr>
              <w:spacing w:after="20" w:line="276" w:lineRule="auto"/>
            </w:pPr>
            <w:r>
              <w:rPr>
                <w:rFonts w:ascii="Times New Roman" w:hAnsi="Times New Roman" w:eastAsia="宋体"/>
                <w:b w:val="0"/>
                <w:i w:val="0"/>
                <w:sz w:val="18"/>
                <w:szCs w:val="18"/>
              </w:rPr>
              <w:t>selectById(vehicleId)</w:t>
            </w:r>
          </w:p>
        </w:tc>
        <w:tc>
          <w:tcPr>
            <w:tcW w:w="3231" w:type="dxa"/>
          </w:tcPr>
          <w:p w14:paraId="7B587561">
            <w:pPr>
              <w:spacing w:after="20" w:line="276" w:lineRule="auto"/>
            </w:pPr>
            <w:r>
              <w:rPr>
                <w:rFonts w:ascii="Times New Roman" w:hAnsi="Times New Roman" w:eastAsia="宋体"/>
                <w:b w:val="0"/>
                <w:i w:val="0"/>
                <w:sz w:val="18"/>
                <w:szCs w:val="18"/>
              </w:rPr>
              <w:t>【类型 0 分支】校验前置条件③：车辆存在、归属于本人、auditStatus = 1</w:t>
            </w:r>
          </w:p>
        </w:tc>
      </w:tr>
      <w:tr w14:paraId="4C0EC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8CACB94">
            <w:pPr>
              <w:spacing w:after="20" w:line="276" w:lineRule="auto"/>
              <w:jc w:val="center"/>
            </w:pPr>
            <w:r>
              <w:rPr>
                <w:rFonts w:ascii="Times New Roman" w:hAnsi="Times New Roman" w:eastAsia="宋体"/>
                <w:b w:val="0"/>
                <w:i w:val="0"/>
                <w:sz w:val="18"/>
                <w:szCs w:val="18"/>
              </w:rPr>
              <w:t>6</w:t>
            </w:r>
          </w:p>
        </w:tc>
        <w:tc>
          <w:tcPr>
            <w:tcW w:w="1587" w:type="dxa"/>
          </w:tcPr>
          <w:p w14:paraId="4BF8526D">
            <w:pPr>
              <w:spacing w:after="20" w:line="276" w:lineRule="auto"/>
            </w:pPr>
            <w:r>
              <w:rPr>
                <w:rFonts w:ascii="Times New Roman" w:hAnsi="Times New Roman" w:eastAsia="宋体"/>
                <w:b w:val="0"/>
                <w:i w:val="0"/>
                <w:sz w:val="18"/>
                <w:szCs w:val="18"/>
              </w:rPr>
              <w:t>TripServiceImpl</w:t>
            </w:r>
          </w:p>
        </w:tc>
        <w:tc>
          <w:tcPr>
            <w:tcW w:w="1814" w:type="dxa"/>
          </w:tcPr>
          <w:p w14:paraId="0A064954">
            <w:pPr>
              <w:spacing w:after="20" w:line="276" w:lineRule="auto"/>
            </w:pPr>
            <w:r>
              <w:rPr>
                <w:rFonts w:ascii="Times New Roman" w:hAnsi="Times New Roman" w:eastAsia="宋体"/>
                <w:b w:val="0"/>
                <w:i w:val="0"/>
                <w:sz w:val="18"/>
                <w:szCs w:val="18"/>
              </w:rPr>
              <w:t>—</w:t>
            </w:r>
          </w:p>
        </w:tc>
        <w:tc>
          <w:tcPr>
            <w:tcW w:w="2608" w:type="dxa"/>
          </w:tcPr>
          <w:p w14:paraId="3C0F65B6">
            <w:pPr>
              <w:spacing w:after="20" w:line="276" w:lineRule="auto"/>
            </w:pPr>
            <w:r>
              <w:rPr>
                <w:rFonts w:ascii="Times New Roman" w:hAnsi="Times New Roman" w:eastAsia="宋体"/>
                <w:b w:val="0"/>
                <w:i w:val="0"/>
                <w:sz w:val="18"/>
                <w:szCs w:val="18"/>
              </w:rPr>
              <w:t>校验座位数与费用</w:t>
            </w:r>
          </w:p>
        </w:tc>
        <w:tc>
          <w:tcPr>
            <w:tcW w:w="3231" w:type="dxa"/>
          </w:tcPr>
          <w:p w14:paraId="6111CB7D">
            <w:pPr>
              <w:spacing w:after="20" w:line="276" w:lineRule="auto"/>
            </w:pPr>
            <w:r>
              <w:rPr>
                <w:rFonts w:ascii="Times New Roman" w:hAnsi="Times New Roman" w:eastAsia="宋体"/>
                <w:b w:val="0"/>
                <w:i w:val="0"/>
                <w:sz w:val="18"/>
                <w:szCs w:val="18"/>
              </w:rPr>
              <w:t>【类型 0 分支】座位数 1–6（车辆核载 − 1），费用 &gt; 0</w:t>
            </w:r>
          </w:p>
        </w:tc>
      </w:tr>
      <w:tr w14:paraId="57005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07FB708">
            <w:pPr>
              <w:spacing w:after="20" w:line="276" w:lineRule="auto"/>
              <w:jc w:val="center"/>
            </w:pPr>
            <w:r>
              <w:rPr>
                <w:rFonts w:ascii="Times New Roman" w:hAnsi="Times New Roman" w:eastAsia="宋体"/>
                <w:b w:val="0"/>
                <w:i w:val="0"/>
                <w:sz w:val="18"/>
                <w:szCs w:val="18"/>
              </w:rPr>
              <w:t>7</w:t>
            </w:r>
          </w:p>
        </w:tc>
        <w:tc>
          <w:tcPr>
            <w:tcW w:w="1587" w:type="dxa"/>
          </w:tcPr>
          <w:p w14:paraId="660321DD">
            <w:pPr>
              <w:spacing w:after="20" w:line="276" w:lineRule="auto"/>
            </w:pPr>
            <w:r>
              <w:rPr>
                <w:rFonts w:ascii="Times New Roman" w:hAnsi="Times New Roman" w:eastAsia="宋体"/>
                <w:b w:val="0"/>
                <w:i w:val="0"/>
                <w:sz w:val="18"/>
                <w:szCs w:val="18"/>
              </w:rPr>
              <w:t>TripServiceImpl</w:t>
            </w:r>
          </w:p>
        </w:tc>
        <w:tc>
          <w:tcPr>
            <w:tcW w:w="1814" w:type="dxa"/>
          </w:tcPr>
          <w:p w14:paraId="6432F854">
            <w:pPr>
              <w:spacing w:after="20" w:line="276" w:lineRule="auto"/>
            </w:pPr>
            <w:r>
              <w:rPr>
                <w:rFonts w:ascii="Times New Roman" w:hAnsi="Times New Roman" w:eastAsia="宋体"/>
                <w:b w:val="0"/>
                <w:i w:val="0"/>
                <w:sz w:val="18"/>
                <w:szCs w:val="18"/>
              </w:rPr>
              <w:t>—</w:t>
            </w:r>
          </w:p>
        </w:tc>
        <w:tc>
          <w:tcPr>
            <w:tcW w:w="2608" w:type="dxa"/>
          </w:tcPr>
          <w:p w14:paraId="1E0F243C">
            <w:pPr>
              <w:spacing w:after="20" w:line="276" w:lineRule="auto"/>
            </w:pPr>
            <w:r>
              <w:rPr>
                <w:rFonts w:ascii="Times New Roman" w:hAnsi="Times New Roman" w:eastAsia="宋体"/>
                <w:b w:val="0"/>
                <w:i w:val="0"/>
                <w:sz w:val="18"/>
                <w:szCs w:val="18"/>
              </w:rPr>
              <w:t>校验预估总价</w:t>
            </w:r>
          </w:p>
        </w:tc>
        <w:tc>
          <w:tcPr>
            <w:tcW w:w="3231" w:type="dxa"/>
          </w:tcPr>
          <w:p w14:paraId="45AE93F8">
            <w:pPr>
              <w:spacing w:after="20" w:line="276" w:lineRule="auto"/>
            </w:pPr>
            <w:r>
              <w:rPr>
                <w:rFonts w:ascii="Times New Roman" w:hAnsi="Times New Roman" w:eastAsia="宋体"/>
                <w:b w:val="0"/>
                <w:i w:val="0"/>
                <w:sz w:val="18"/>
                <w:szCs w:val="18"/>
              </w:rPr>
              <w:t>【类型 1 分支】totalPrice &gt; 0，否则返回“请填写正确的预估总价”</w:t>
            </w:r>
          </w:p>
        </w:tc>
      </w:tr>
      <w:tr w14:paraId="1B80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ABBC6D9">
            <w:pPr>
              <w:spacing w:after="20" w:line="276" w:lineRule="auto"/>
              <w:jc w:val="center"/>
            </w:pPr>
            <w:r>
              <w:rPr>
                <w:rFonts w:ascii="Times New Roman" w:hAnsi="Times New Roman" w:eastAsia="宋体"/>
                <w:b w:val="0"/>
                <w:i w:val="0"/>
                <w:sz w:val="18"/>
                <w:szCs w:val="18"/>
              </w:rPr>
              <w:t>8</w:t>
            </w:r>
          </w:p>
        </w:tc>
        <w:tc>
          <w:tcPr>
            <w:tcW w:w="1587" w:type="dxa"/>
          </w:tcPr>
          <w:p w14:paraId="1FE64CFA">
            <w:pPr>
              <w:spacing w:after="20" w:line="276" w:lineRule="auto"/>
            </w:pPr>
            <w:r>
              <w:rPr>
                <w:rFonts w:ascii="Times New Roman" w:hAnsi="Times New Roman" w:eastAsia="宋体"/>
                <w:b w:val="0"/>
                <w:i w:val="0"/>
                <w:sz w:val="18"/>
                <w:szCs w:val="18"/>
              </w:rPr>
              <w:t>TripServiceImpl</w:t>
            </w:r>
          </w:p>
        </w:tc>
        <w:tc>
          <w:tcPr>
            <w:tcW w:w="1814" w:type="dxa"/>
          </w:tcPr>
          <w:p w14:paraId="73A04F5B">
            <w:pPr>
              <w:spacing w:after="20" w:line="276" w:lineRule="auto"/>
            </w:pPr>
            <w:r>
              <w:rPr>
                <w:rFonts w:ascii="Times New Roman" w:hAnsi="Times New Roman" w:eastAsia="宋体"/>
                <w:b w:val="0"/>
                <w:i w:val="0"/>
                <w:sz w:val="18"/>
                <w:szCs w:val="18"/>
              </w:rPr>
              <w:t>—</w:t>
            </w:r>
          </w:p>
        </w:tc>
        <w:tc>
          <w:tcPr>
            <w:tcW w:w="2608" w:type="dxa"/>
          </w:tcPr>
          <w:p w14:paraId="1BAA0890">
            <w:pPr>
              <w:spacing w:after="20" w:line="276" w:lineRule="auto"/>
            </w:pPr>
            <w:r>
              <w:rPr>
                <w:rFonts w:ascii="Times New Roman" w:hAnsi="Times New Roman" w:eastAsia="宋体"/>
                <w:b w:val="0"/>
                <w:i w:val="0"/>
                <w:sz w:val="18"/>
                <w:szCs w:val="18"/>
              </w:rPr>
              <w:t>校验时间与起终点</w:t>
            </w:r>
          </w:p>
        </w:tc>
        <w:tc>
          <w:tcPr>
            <w:tcW w:w="3231" w:type="dxa"/>
          </w:tcPr>
          <w:p w14:paraId="15A773EE">
            <w:pPr>
              <w:spacing w:after="20" w:line="276" w:lineRule="auto"/>
            </w:pPr>
            <w:r>
              <w:rPr>
                <w:rFonts w:ascii="Times New Roman" w:hAnsi="Times New Roman" w:eastAsia="宋体"/>
                <w:b w:val="0"/>
                <w:i w:val="0"/>
                <w:sz w:val="18"/>
                <w:szCs w:val="18"/>
              </w:rPr>
              <w:t>出发时间不得早于当前时间；出发地与目的地不得相同</w:t>
            </w:r>
          </w:p>
        </w:tc>
      </w:tr>
      <w:tr w14:paraId="5B15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FA266B9">
            <w:pPr>
              <w:spacing w:after="20" w:line="276" w:lineRule="auto"/>
              <w:jc w:val="center"/>
            </w:pPr>
            <w:r>
              <w:rPr>
                <w:rFonts w:ascii="Times New Roman" w:hAnsi="Times New Roman" w:eastAsia="宋体"/>
                <w:b w:val="0"/>
                <w:i w:val="0"/>
                <w:sz w:val="18"/>
                <w:szCs w:val="18"/>
              </w:rPr>
              <w:t>9</w:t>
            </w:r>
          </w:p>
        </w:tc>
        <w:tc>
          <w:tcPr>
            <w:tcW w:w="1587" w:type="dxa"/>
          </w:tcPr>
          <w:p w14:paraId="2D7EAB52">
            <w:pPr>
              <w:spacing w:after="20" w:line="276" w:lineRule="auto"/>
            </w:pPr>
            <w:r>
              <w:rPr>
                <w:rFonts w:ascii="Times New Roman" w:hAnsi="Times New Roman" w:eastAsia="宋体"/>
                <w:b w:val="0"/>
                <w:i w:val="0"/>
                <w:sz w:val="18"/>
                <w:szCs w:val="18"/>
              </w:rPr>
              <w:t>TripServiceImpl</w:t>
            </w:r>
          </w:p>
        </w:tc>
        <w:tc>
          <w:tcPr>
            <w:tcW w:w="1814" w:type="dxa"/>
          </w:tcPr>
          <w:p w14:paraId="7D01F800">
            <w:pPr>
              <w:spacing w:after="20" w:line="276" w:lineRule="auto"/>
            </w:pPr>
            <w:r>
              <w:rPr>
                <w:rFonts w:ascii="Times New Roman" w:hAnsi="Times New Roman" w:eastAsia="宋体"/>
                <w:b w:val="0"/>
                <w:i w:val="0"/>
                <w:sz w:val="18"/>
                <w:szCs w:val="18"/>
              </w:rPr>
              <w:t>—</w:t>
            </w:r>
          </w:p>
        </w:tc>
        <w:tc>
          <w:tcPr>
            <w:tcW w:w="2608" w:type="dxa"/>
          </w:tcPr>
          <w:p w14:paraId="0B3A5857">
            <w:pPr>
              <w:spacing w:after="20" w:line="276" w:lineRule="auto"/>
            </w:pPr>
            <w:r>
              <w:rPr>
                <w:rFonts w:ascii="Times New Roman" w:hAnsi="Times New Roman" w:eastAsia="宋体"/>
                <w:b w:val="0"/>
                <w:i w:val="0"/>
                <w:sz w:val="18"/>
                <w:szCs w:val="18"/>
              </w:rPr>
              <w:t>计算初始字段</w:t>
            </w:r>
          </w:p>
        </w:tc>
        <w:tc>
          <w:tcPr>
            <w:tcW w:w="3231" w:type="dxa"/>
          </w:tcPr>
          <w:p w14:paraId="0BA7A30B">
            <w:pPr>
              <w:spacing w:after="20" w:line="276" w:lineRule="auto"/>
            </w:pPr>
            <w:r>
              <w:rPr>
                <w:rFonts w:ascii="Times New Roman" w:hAnsi="Times New Roman" w:eastAsia="宋体"/>
                <w:b w:val="0"/>
                <w:i w:val="0"/>
                <w:sz w:val="18"/>
                <w:szCs w:val="18"/>
              </w:rPr>
              <w:t>seatTotal / seatLeft：类型 0 取用户填写值，类型 1 固定为 3；类型 1 的 price 由服务端计算，不接受前端传入</w:t>
            </w:r>
          </w:p>
        </w:tc>
      </w:tr>
      <w:tr w14:paraId="50FBA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B2E91AD">
            <w:pPr>
              <w:spacing w:after="20" w:line="276" w:lineRule="auto"/>
              <w:jc w:val="center"/>
            </w:pPr>
            <w:r>
              <w:rPr>
                <w:rFonts w:ascii="Times New Roman" w:hAnsi="Times New Roman" w:eastAsia="宋体"/>
                <w:b w:val="0"/>
                <w:i w:val="0"/>
                <w:sz w:val="18"/>
                <w:szCs w:val="18"/>
              </w:rPr>
              <w:t>10</w:t>
            </w:r>
          </w:p>
        </w:tc>
        <w:tc>
          <w:tcPr>
            <w:tcW w:w="1587" w:type="dxa"/>
          </w:tcPr>
          <w:p w14:paraId="6AF29FB5">
            <w:pPr>
              <w:spacing w:after="20" w:line="276" w:lineRule="auto"/>
            </w:pPr>
            <w:r>
              <w:rPr>
                <w:rFonts w:ascii="Times New Roman" w:hAnsi="Times New Roman" w:eastAsia="宋体"/>
                <w:b w:val="0"/>
                <w:i w:val="0"/>
                <w:sz w:val="18"/>
                <w:szCs w:val="18"/>
              </w:rPr>
              <w:t>TripServiceImpl</w:t>
            </w:r>
          </w:p>
        </w:tc>
        <w:tc>
          <w:tcPr>
            <w:tcW w:w="1814" w:type="dxa"/>
          </w:tcPr>
          <w:p w14:paraId="03A86611">
            <w:pPr>
              <w:spacing w:after="20" w:line="276" w:lineRule="auto"/>
            </w:pPr>
            <w:r>
              <w:rPr>
                <w:rFonts w:ascii="Times New Roman" w:hAnsi="Times New Roman" w:eastAsia="宋体"/>
                <w:b w:val="0"/>
                <w:i w:val="0"/>
                <w:sz w:val="18"/>
                <w:szCs w:val="18"/>
              </w:rPr>
              <w:t>TripMapper</w:t>
            </w:r>
          </w:p>
        </w:tc>
        <w:tc>
          <w:tcPr>
            <w:tcW w:w="2608" w:type="dxa"/>
          </w:tcPr>
          <w:p w14:paraId="1027F27A">
            <w:pPr>
              <w:spacing w:after="20" w:line="276" w:lineRule="auto"/>
            </w:pPr>
            <w:r>
              <w:rPr>
                <w:rFonts w:ascii="Times New Roman" w:hAnsi="Times New Roman" w:eastAsia="宋体"/>
                <w:b w:val="0"/>
                <w:i w:val="0"/>
                <w:sz w:val="18"/>
                <w:szCs w:val="18"/>
              </w:rPr>
              <w:t>insert(trip)</w:t>
            </w:r>
          </w:p>
        </w:tc>
        <w:tc>
          <w:tcPr>
            <w:tcW w:w="3231" w:type="dxa"/>
          </w:tcPr>
          <w:p w14:paraId="06BB8BF6">
            <w:pPr>
              <w:spacing w:after="20" w:line="276" w:lineRule="auto"/>
            </w:pPr>
            <w:r>
              <w:rPr>
                <w:rFonts w:ascii="Times New Roman" w:hAnsi="Times New Roman" w:eastAsia="宋体"/>
                <w:b w:val="0"/>
                <w:i w:val="0"/>
                <w:sz w:val="18"/>
                <w:szCs w:val="18"/>
              </w:rPr>
              <w:t>写入行程，status = 0（招募中）</w:t>
            </w:r>
          </w:p>
        </w:tc>
      </w:tr>
      <w:tr w14:paraId="40290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7A5CD57">
            <w:pPr>
              <w:spacing w:after="20" w:line="276" w:lineRule="auto"/>
              <w:jc w:val="center"/>
            </w:pPr>
            <w:r>
              <w:rPr>
                <w:rFonts w:ascii="Times New Roman" w:hAnsi="Times New Roman" w:eastAsia="宋体"/>
                <w:b w:val="0"/>
                <w:i w:val="0"/>
                <w:sz w:val="18"/>
                <w:szCs w:val="18"/>
              </w:rPr>
              <w:t>11</w:t>
            </w:r>
          </w:p>
        </w:tc>
        <w:tc>
          <w:tcPr>
            <w:tcW w:w="1587" w:type="dxa"/>
          </w:tcPr>
          <w:p w14:paraId="2F4917A8">
            <w:pPr>
              <w:spacing w:after="20" w:line="276" w:lineRule="auto"/>
            </w:pPr>
            <w:r>
              <w:rPr>
                <w:rFonts w:ascii="Times New Roman" w:hAnsi="Times New Roman" w:eastAsia="宋体"/>
                <w:b w:val="0"/>
                <w:i w:val="0"/>
                <w:sz w:val="18"/>
                <w:szCs w:val="18"/>
              </w:rPr>
              <w:t>TripController</w:t>
            </w:r>
          </w:p>
        </w:tc>
        <w:tc>
          <w:tcPr>
            <w:tcW w:w="1814" w:type="dxa"/>
          </w:tcPr>
          <w:p w14:paraId="5E90A70E">
            <w:pPr>
              <w:spacing w:after="20" w:line="276" w:lineRule="auto"/>
            </w:pPr>
            <w:r>
              <w:rPr>
                <w:rFonts w:ascii="Times New Roman" w:hAnsi="Times New Roman" w:eastAsia="宋体"/>
                <w:b w:val="0"/>
                <w:i w:val="0"/>
                <w:sz w:val="18"/>
                <w:szCs w:val="18"/>
              </w:rPr>
              <w:t>发布行程页</w:t>
            </w:r>
          </w:p>
        </w:tc>
        <w:tc>
          <w:tcPr>
            <w:tcW w:w="2608" w:type="dxa"/>
          </w:tcPr>
          <w:p w14:paraId="55AE8932">
            <w:pPr>
              <w:spacing w:after="20" w:line="276" w:lineRule="auto"/>
            </w:pPr>
            <w:r>
              <w:rPr>
                <w:rFonts w:ascii="Times New Roman" w:hAnsi="Times New Roman" w:eastAsia="宋体"/>
                <w:b w:val="0"/>
                <w:i w:val="0"/>
                <w:sz w:val="18"/>
                <w:szCs w:val="18"/>
              </w:rPr>
              <w:t>Result.success(tripId)</w:t>
            </w:r>
          </w:p>
        </w:tc>
        <w:tc>
          <w:tcPr>
            <w:tcW w:w="3231" w:type="dxa"/>
          </w:tcPr>
          <w:p w14:paraId="6FE9A84E">
            <w:pPr>
              <w:spacing w:after="20" w:line="276" w:lineRule="auto"/>
            </w:pPr>
            <w:r>
              <w:rPr>
                <w:rFonts w:ascii="Times New Roman" w:hAnsi="Times New Roman" w:eastAsia="宋体"/>
                <w:b w:val="0"/>
                <w:i w:val="0"/>
                <w:sz w:val="18"/>
                <w:szCs w:val="18"/>
              </w:rPr>
              <w:t>提示“发布成功”</w:t>
            </w:r>
          </w:p>
        </w:tc>
      </w:tr>
      <w:tr w14:paraId="75015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7162598">
            <w:pPr>
              <w:spacing w:after="20" w:line="276" w:lineRule="auto"/>
              <w:jc w:val="center"/>
            </w:pPr>
            <w:r>
              <w:rPr>
                <w:rFonts w:ascii="Times New Roman" w:hAnsi="Times New Roman" w:eastAsia="宋体"/>
                <w:b w:val="0"/>
                <w:i w:val="0"/>
                <w:sz w:val="18"/>
                <w:szCs w:val="18"/>
              </w:rPr>
              <w:t>12</w:t>
            </w:r>
          </w:p>
        </w:tc>
        <w:tc>
          <w:tcPr>
            <w:tcW w:w="1587" w:type="dxa"/>
          </w:tcPr>
          <w:p w14:paraId="1DE9AD30">
            <w:pPr>
              <w:spacing w:after="20" w:line="276" w:lineRule="auto"/>
            </w:pPr>
            <w:r>
              <w:rPr>
                <w:rFonts w:ascii="Times New Roman" w:hAnsi="Times New Roman" w:eastAsia="宋体"/>
                <w:b w:val="0"/>
                <w:i w:val="0"/>
                <w:sz w:val="18"/>
                <w:szCs w:val="18"/>
              </w:rPr>
              <w:t>发布行程页</w:t>
            </w:r>
          </w:p>
        </w:tc>
        <w:tc>
          <w:tcPr>
            <w:tcW w:w="1814" w:type="dxa"/>
          </w:tcPr>
          <w:p w14:paraId="3838B1A7">
            <w:pPr>
              <w:spacing w:after="20" w:line="276" w:lineRule="auto"/>
            </w:pPr>
            <w:r>
              <w:rPr>
                <w:rFonts w:ascii="Times New Roman" w:hAnsi="Times New Roman" w:eastAsia="宋体"/>
                <w:b w:val="0"/>
                <w:i w:val="0"/>
                <w:sz w:val="18"/>
                <w:szCs w:val="18"/>
              </w:rPr>
              <w:t>行程详情页</w:t>
            </w:r>
          </w:p>
        </w:tc>
        <w:tc>
          <w:tcPr>
            <w:tcW w:w="2608" w:type="dxa"/>
          </w:tcPr>
          <w:p w14:paraId="3B618AC1">
            <w:pPr>
              <w:spacing w:after="20" w:line="276" w:lineRule="auto"/>
            </w:pPr>
            <w:r>
              <w:rPr>
                <w:rFonts w:ascii="Times New Roman" w:hAnsi="Times New Roman" w:eastAsia="宋体"/>
                <w:b w:val="0"/>
                <w:i w:val="0"/>
                <w:sz w:val="18"/>
                <w:szCs w:val="18"/>
              </w:rPr>
              <w:t>路由跳转 /trip/{id}</w:t>
            </w:r>
          </w:p>
        </w:tc>
        <w:tc>
          <w:tcPr>
            <w:tcW w:w="3231" w:type="dxa"/>
          </w:tcPr>
          <w:p w14:paraId="4ACE2D45">
            <w:pPr>
              <w:spacing w:after="20" w:line="276" w:lineRule="auto"/>
            </w:pPr>
            <w:r>
              <w:rPr>
                <w:rFonts w:ascii="Times New Roman" w:hAnsi="Times New Roman" w:eastAsia="宋体"/>
                <w:b w:val="0"/>
                <w:i w:val="0"/>
                <w:sz w:val="18"/>
                <w:szCs w:val="18"/>
              </w:rPr>
              <w:t>展示新发布的行程</w:t>
            </w:r>
          </w:p>
        </w:tc>
      </w:tr>
    </w:tbl>
    <w:p w14:paraId="6AC03492">
      <w:pPr>
        <w:spacing w:before="40" w:after="160" w:line="288" w:lineRule="auto"/>
        <w:jc w:val="center"/>
      </w:pPr>
      <w:r>
        <w:rPr>
          <w:rFonts w:ascii="Times New Roman" w:hAnsi="Times New Roman" w:eastAsia="黑体"/>
          <w:b/>
          <w:i w:val="0"/>
          <w:sz w:val="18"/>
        </w:rPr>
        <w:t>表 3-8  UC-05 交互序列（顺序图）</w:t>
      </w:r>
    </w:p>
    <w:p w14:paraId="0C8342F1">
      <w:pPr>
        <w:spacing w:after="60" w:line="336" w:lineRule="auto"/>
        <w:ind w:firstLine="420"/>
      </w:pPr>
      <w:r>
        <w:rPr>
          <w:rFonts w:ascii="Times New Roman" w:hAnsi="Times New Roman" w:eastAsia="宋体"/>
          <w:b w:val="0"/>
          <w:i w:val="0"/>
          <w:sz w:val="21"/>
        </w:rPr>
        <w:t>设计要点一：行程类型 tripType 在创建时写入，此后不可修改。这是因为两种类型在座位数来源、费用计算方式、是否需要车辆三个维度上完全不同，允许修改会导致已产生的订单无法解释。</w:t>
      </w:r>
    </w:p>
    <w:p w14:paraId="7E58B70D">
      <w:pPr>
        <w:spacing w:after="60" w:line="336" w:lineRule="auto"/>
        <w:ind w:firstLine="420"/>
      </w:pPr>
      <w:r>
        <w:rPr>
          <w:rFonts w:ascii="Times New Roman" w:hAnsi="Times New Roman" w:eastAsia="宋体"/>
          <w:b w:val="0"/>
          <w:i w:val="0"/>
          <w:sz w:val="21"/>
        </w:rPr>
        <w:t>设计要点二：类型 1 的人均费用完全由服务端计算 —— 当前人均 = totalPrice ÷ (seatTotal − seatLeft + 1)，分母中的 +1 代表发起人本人。服务端计算而不信任前端传值，可防止费用被篡改。</w:t>
      </w:r>
    </w:p>
    <w:p w14:paraId="50FE3008">
      <w:pPr>
        <w:spacing w:after="60" w:line="336" w:lineRule="auto"/>
        <w:ind w:firstLine="420"/>
      </w:pPr>
      <w:r>
        <w:rPr>
          <w:rFonts w:ascii="Times New Roman" w:hAnsi="Times New Roman" w:eastAsia="宋体"/>
          <w:b w:val="0"/>
          <w:i w:val="0"/>
          <w:sz w:val="21"/>
        </w:rPr>
        <w:t>设计要点三：三种前置条件（实名、车辆、信用分）的校验顺序固定，并按类型分别给出不同的提示文案，避免用户看到与其操作无关的错误信息。</w:t>
      </w:r>
    </w:p>
    <w:p w14:paraId="1D6DC17E">
      <w:pPr>
        <w:pStyle w:val="5"/>
        <w:rPr>
          <w:rFonts w:hint="eastAsia" w:ascii="黑体" w:hAnsi="黑体" w:eastAsia="黑体" w:cs="黑体"/>
        </w:rPr>
      </w:pPr>
      <w:r>
        <w:rPr>
          <w:rFonts w:hint="eastAsia" w:ascii="黑体" w:hAnsi="黑体" w:eastAsia="黑体" w:cs="黑体"/>
        </w:rPr>
        <w:t>3.3.8  UC-06  检索行程</w:t>
      </w:r>
    </w:p>
    <w:p w14:paraId="5F653EB7">
      <w:pPr>
        <w:spacing w:after="60" w:line="336" w:lineRule="auto"/>
        <w:ind w:firstLine="420"/>
      </w:pPr>
      <w:r>
        <w:rPr>
          <w:rFonts w:ascii="Times New Roman" w:hAnsi="Times New Roman" w:eastAsia="宋体"/>
          <w:b w:val="0"/>
          <w:i w:val="0"/>
          <w:sz w:val="21"/>
        </w:rPr>
        <w:t>参与者：乘客 / 车主。前置条件为已登录。本用例是行程大厅的核心，也是性能要求最高的接口。</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6EAC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29C441B3">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5BA6638A">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6F60FD13">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1A4FAB56">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35DA672A">
            <w:pPr>
              <w:spacing w:after="20" w:line="276" w:lineRule="auto"/>
              <w:jc w:val="center"/>
            </w:pPr>
            <w:r>
              <w:rPr>
                <w:rFonts w:ascii="Times New Roman" w:hAnsi="Times New Roman" w:eastAsia="黑体"/>
                <w:b/>
                <w:i w:val="0"/>
                <w:sz w:val="18"/>
                <w:szCs w:val="18"/>
              </w:rPr>
              <w:t>说明</w:t>
            </w:r>
          </w:p>
        </w:tc>
      </w:tr>
      <w:tr w14:paraId="0E9BF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0931B6C">
            <w:pPr>
              <w:spacing w:after="20" w:line="276" w:lineRule="auto"/>
              <w:jc w:val="center"/>
            </w:pPr>
            <w:r>
              <w:rPr>
                <w:rFonts w:ascii="Times New Roman" w:hAnsi="Times New Roman" w:eastAsia="宋体"/>
                <w:b w:val="0"/>
                <w:i w:val="0"/>
                <w:sz w:val="18"/>
                <w:szCs w:val="18"/>
              </w:rPr>
              <w:t>1</w:t>
            </w:r>
          </w:p>
        </w:tc>
        <w:tc>
          <w:tcPr>
            <w:tcW w:w="1587" w:type="dxa"/>
          </w:tcPr>
          <w:p w14:paraId="6EC967D3">
            <w:pPr>
              <w:spacing w:after="20" w:line="276" w:lineRule="auto"/>
            </w:pPr>
            <w:r>
              <w:rPr>
                <w:rFonts w:ascii="Times New Roman" w:hAnsi="Times New Roman" w:eastAsia="宋体"/>
                <w:b w:val="0"/>
                <w:i w:val="0"/>
                <w:sz w:val="18"/>
                <w:szCs w:val="18"/>
              </w:rPr>
              <w:t>用户</w:t>
            </w:r>
          </w:p>
        </w:tc>
        <w:tc>
          <w:tcPr>
            <w:tcW w:w="1814" w:type="dxa"/>
          </w:tcPr>
          <w:p w14:paraId="5637BEBA">
            <w:pPr>
              <w:spacing w:after="20" w:line="276" w:lineRule="auto"/>
            </w:pPr>
            <w:r>
              <w:rPr>
                <w:rFonts w:ascii="Times New Roman" w:hAnsi="Times New Roman" w:eastAsia="宋体"/>
                <w:b w:val="0"/>
                <w:i w:val="0"/>
                <w:sz w:val="18"/>
                <w:szCs w:val="18"/>
              </w:rPr>
              <w:t>行程大厅</w:t>
            </w:r>
          </w:p>
        </w:tc>
        <w:tc>
          <w:tcPr>
            <w:tcW w:w="2608" w:type="dxa"/>
          </w:tcPr>
          <w:p w14:paraId="63AB89F5">
            <w:pPr>
              <w:spacing w:after="20" w:line="276" w:lineRule="auto"/>
            </w:pPr>
            <w:r>
              <w:rPr>
                <w:rFonts w:ascii="Times New Roman" w:hAnsi="Times New Roman" w:eastAsia="宋体"/>
                <w:b w:val="0"/>
                <w:i w:val="0"/>
                <w:sz w:val="18"/>
                <w:szCs w:val="18"/>
              </w:rPr>
              <w:t>输入出发地、目的地、出发日期，可选行程状态</w:t>
            </w:r>
          </w:p>
        </w:tc>
        <w:tc>
          <w:tcPr>
            <w:tcW w:w="3231" w:type="dxa"/>
          </w:tcPr>
          <w:p w14:paraId="07EC2B89">
            <w:pPr>
              <w:spacing w:after="20" w:line="276" w:lineRule="auto"/>
            </w:pPr>
            <w:r>
              <w:rPr>
                <w:rFonts w:ascii="Times New Roman" w:hAnsi="Times New Roman" w:eastAsia="宋体"/>
                <w:b w:val="0"/>
                <w:i w:val="0"/>
                <w:sz w:val="18"/>
                <w:szCs w:val="18"/>
              </w:rPr>
              <w:t>GET /api/trip/page 携带 TripQuery 参数</w:t>
            </w:r>
          </w:p>
        </w:tc>
      </w:tr>
      <w:tr w14:paraId="0B4A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3CD718D">
            <w:pPr>
              <w:spacing w:after="20" w:line="276" w:lineRule="auto"/>
              <w:jc w:val="center"/>
            </w:pPr>
            <w:r>
              <w:rPr>
                <w:rFonts w:ascii="Times New Roman" w:hAnsi="Times New Roman" w:eastAsia="宋体"/>
                <w:b w:val="0"/>
                <w:i w:val="0"/>
                <w:sz w:val="18"/>
                <w:szCs w:val="18"/>
              </w:rPr>
              <w:t>2</w:t>
            </w:r>
          </w:p>
        </w:tc>
        <w:tc>
          <w:tcPr>
            <w:tcW w:w="1587" w:type="dxa"/>
          </w:tcPr>
          <w:p w14:paraId="6F313C09">
            <w:pPr>
              <w:spacing w:after="20" w:line="276" w:lineRule="auto"/>
            </w:pPr>
            <w:r>
              <w:rPr>
                <w:rFonts w:ascii="Times New Roman" w:hAnsi="Times New Roman" w:eastAsia="宋体"/>
                <w:b w:val="0"/>
                <w:i w:val="0"/>
                <w:sz w:val="18"/>
                <w:szCs w:val="18"/>
              </w:rPr>
              <w:t>行程大厅</w:t>
            </w:r>
          </w:p>
        </w:tc>
        <w:tc>
          <w:tcPr>
            <w:tcW w:w="1814" w:type="dxa"/>
          </w:tcPr>
          <w:p w14:paraId="34271E00">
            <w:pPr>
              <w:spacing w:after="20" w:line="276" w:lineRule="auto"/>
            </w:pPr>
            <w:r>
              <w:rPr>
                <w:rFonts w:ascii="Times New Roman" w:hAnsi="Times New Roman" w:eastAsia="宋体"/>
                <w:b w:val="0"/>
                <w:i w:val="0"/>
                <w:sz w:val="18"/>
                <w:szCs w:val="18"/>
              </w:rPr>
              <w:t>TripController</w:t>
            </w:r>
          </w:p>
        </w:tc>
        <w:tc>
          <w:tcPr>
            <w:tcW w:w="2608" w:type="dxa"/>
          </w:tcPr>
          <w:p w14:paraId="3E0AAA11">
            <w:pPr>
              <w:spacing w:after="20" w:line="276" w:lineRule="auto"/>
            </w:pPr>
            <w:r>
              <w:rPr>
                <w:rFonts w:ascii="Times New Roman" w:hAnsi="Times New Roman" w:eastAsia="宋体"/>
                <w:b w:val="0"/>
                <w:i w:val="0"/>
                <w:sz w:val="18"/>
                <w:szCs w:val="18"/>
              </w:rPr>
              <w:t>page(TripQuery query)</w:t>
            </w:r>
          </w:p>
        </w:tc>
        <w:tc>
          <w:tcPr>
            <w:tcW w:w="3231" w:type="dxa"/>
          </w:tcPr>
          <w:p w14:paraId="3FB15DDC">
            <w:pPr>
              <w:spacing w:after="20" w:line="276" w:lineRule="auto"/>
            </w:pPr>
            <w:r>
              <w:rPr>
                <w:rFonts w:ascii="Times New Roman" w:hAnsi="Times New Roman" w:eastAsia="宋体"/>
                <w:b w:val="0"/>
                <w:i w:val="0"/>
                <w:sz w:val="18"/>
                <w:szCs w:val="18"/>
              </w:rPr>
              <w:t>分页参数 pageNum / pageSize</w:t>
            </w:r>
          </w:p>
        </w:tc>
      </w:tr>
      <w:tr w14:paraId="08444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B66E0F6">
            <w:pPr>
              <w:spacing w:after="20" w:line="276" w:lineRule="auto"/>
              <w:jc w:val="center"/>
            </w:pPr>
            <w:r>
              <w:rPr>
                <w:rFonts w:ascii="Times New Roman" w:hAnsi="Times New Roman" w:eastAsia="宋体"/>
                <w:b w:val="0"/>
                <w:i w:val="0"/>
                <w:sz w:val="18"/>
                <w:szCs w:val="18"/>
              </w:rPr>
              <w:t>3</w:t>
            </w:r>
          </w:p>
        </w:tc>
        <w:tc>
          <w:tcPr>
            <w:tcW w:w="1587" w:type="dxa"/>
          </w:tcPr>
          <w:p w14:paraId="20250DEB">
            <w:pPr>
              <w:spacing w:after="20" w:line="276" w:lineRule="auto"/>
            </w:pPr>
            <w:r>
              <w:rPr>
                <w:rFonts w:ascii="Times New Roman" w:hAnsi="Times New Roman" w:eastAsia="宋体"/>
                <w:b w:val="0"/>
                <w:i w:val="0"/>
                <w:sz w:val="18"/>
                <w:szCs w:val="18"/>
              </w:rPr>
              <w:t>TripServiceImpl</w:t>
            </w:r>
          </w:p>
        </w:tc>
        <w:tc>
          <w:tcPr>
            <w:tcW w:w="1814" w:type="dxa"/>
          </w:tcPr>
          <w:p w14:paraId="7ED509CB">
            <w:pPr>
              <w:spacing w:after="20" w:line="276" w:lineRule="auto"/>
            </w:pPr>
            <w:r>
              <w:rPr>
                <w:rFonts w:ascii="Times New Roman" w:hAnsi="Times New Roman" w:eastAsia="宋体"/>
                <w:b w:val="0"/>
                <w:i w:val="0"/>
                <w:sz w:val="18"/>
                <w:szCs w:val="18"/>
              </w:rPr>
              <w:t>TripMapper</w:t>
            </w:r>
          </w:p>
        </w:tc>
        <w:tc>
          <w:tcPr>
            <w:tcW w:w="2608" w:type="dxa"/>
          </w:tcPr>
          <w:p w14:paraId="424D48B2">
            <w:pPr>
              <w:spacing w:after="20" w:line="276" w:lineRule="auto"/>
            </w:pPr>
            <w:r>
              <w:rPr>
                <w:rFonts w:ascii="Times New Roman" w:hAnsi="Times New Roman" w:eastAsia="宋体"/>
                <w:b w:val="0"/>
                <w:i w:val="0"/>
                <w:sz w:val="18"/>
                <w:szCs w:val="18"/>
              </w:rPr>
              <w:t>selectByCondition(query)</w:t>
            </w:r>
          </w:p>
        </w:tc>
        <w:tc>
          <w:tcPr>
            <w:tcW w:w="3231" w:type="dxa"/>
          </w:tcPr>
          <w:p w14:paraId="0728CBE0">
            <w:pPr>
              <w:spacing w:after="20" w:line="276" w:lineRule="auto"/>
            </w:pPr>
            <w:r>
              <w:rPr>
                <w:rFonts w:ascii="Times New Roman" w:hAnsi="Times New Roman" w:eastAsia="宋体"/>
                <w:b w:val="0"/>
                <w:i w:val="0"/>
                <w:sz w:val="18"/>
                <w:szCs w:val="18"/>
              </w:rPr>
              <w:t>进入数据访问层</w:t>
            </w:r>
          </w:p>
        </w:tc>
      </w:tr>
      <w:tr w14:paraId="752F7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69B5A96">
            <w:pPr>
              <w:spacing w:after="20" w:line="276" w:lineRule="auto"/>
              <w:jc w:val="center"/>
            </w:pPr>
            <w:r>
              <w:rPr>
                <w:rFonts w:ascii="Times New Roman" w:hAnsi="Times New Roman" w:eastAsia="宋体"/>
                <w:b w:val="0"/>
                <w:i w:val="0"/>
                <w:sz w:val="18"/>
                <w:szCs w:val="18"/>
              </w:rPr>
              <w:t>4</w:t>
            </w:r>
          </w:p>
        </w:tc>
        <w:tc>
          <w:tcPr>
            <w:tcW w:w="1587" w:type="dxa"/>
          </w:tcPr>
          <w:p w14:paraId="1D24887C">
            <w:pPr>
              <w:spacing w:after="20" w:line="276" w:lineRule="auto"/>
            </w:pPr>
            <w:r>
              <w:rPr>
                <w:rFonts w:ascii="Times New Roman" w:hAnsi="Times New Roman" w:eastAsia="宋体"/>
                <w:b w:val="0"/>
                <w:i w:val="0"/>
                <w:sz w:val="18"/>
                <w:szCs w:val="18"/>
              </w:rPr>
              <w:t>TripMapper</w:t>
            </w:r>
          </w:p>
        </w:tc>
        <w:tc>
          <w:tcPr>
            <w:tcW w:w="1814" w:type="dxa"/>
          </w:tcPr>
          <w:p w14:paraId="5ABE13ED">
            <w:pPr>
              <w:spacing w:after="20" w:line="276" w:lineRule="auto"/>
            </w:pPr>
            <w:r>
              <w:rPr>
                <w:rFonts w:ascii="Times New Roman" w:hAnsi="Times New Roman" w:eastAsia="宋体"/>
                <w:b w:val="0"/>
                <w:i w:val="0"/>
                <w:sz w:val="18"/>
                <w:szCs w:val="18"/>
              </w:rPr>
              <w:t>PageHelper</w:t>
            </w:r>
          </w:p>
        </w:tc>
        <w:tc>
          <w:tcPr>
            <w:tcW w:w="2608" w:type="dxa"/>
          </w:tcPr>
          <w:p w14:paraId="5C220D55">
            <w:pPr>
              <w:spacing w:after="20" w:line="276" w:lineRule="auto"/>
            </w:pPr>
            <w:r>
              <w:rPr>
                <w:rFonts w:ascii="Times New Roman" w:hAnsi="Times New Roman" w:eastAsia="宋体"/>
                <w:b w:val="0"/>
                <w:i w:val="0"/>
                <w:sz w:val="18"/>
                <w:szCs w:val="18"/>
              </w:rPr>
              <w:t>PageHelper.startPage(pageNum, pageSize)</w:t>
            </w:r>
          </w:p>
        </w:tc>
        <w:tc>
          <w:tcPr>
            <w:tcW w:w="3231" w:type="dxa"/>
          </w:tcPr>
          <w:p w14:paraId="608DD5CD">
            <w:pPr>
              <w:spacing w:after="20" w:line="276" w:lineRule="auto"/>
            </w:pPr>
            <w:r>
              <w:rPr>
                <w:rFonts w:ascii="Times New Roman" w:hAnsi="Times New Roman" w:eastAsia="宋体"/>
                <w:b w:val="0"/>
                <w:i w:val="0"/>
                <w:sz w:val="18"/>
                <w:szCs w:val="18"/>
              </w:rPr>
              <w:t>开启物理分页，生成 count 查询与 limit 语句</w:t>
            </w:r>
          </w:p>
        </w:tc>
      </w:tr>
      <w:tr w14:paraId="7ED7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2FEDB81">
            <w:pPr>
              <w:spacing w:after="20" w:line="276" w:lineRule="auto"/>
              <w:jc w:val="center"/>
            </w:pPr>
            <w:r>
              <w:rPr>
                <w:rFonts w:ascii="Times New Roman" w:hAnsi="Times New Roman" w:eastAsia="宋体"/>
                <w:b w:val="0"/>
                <w:i w:val="0"/>
                <w:sz w:val="18"/>
                <w:szCs w:val="18"/>
              </w:rPr>
              <w:t>5</w:t>
            </w:r>
          </w:p>
        </w:tc>
        <w:tc>
          <w:tcPr>
            <w:tcW w:w="1587" w:type="dxa"/>
          </w:tcPr>
          <w:p w14:paraId="5EC7A31B">
            <w:pPr>
              <w:spacing w:after="20" w:line="276" w:lineRule="auto"/>
            </w:pPr>
            <w:r>
              <w:rPr>
                <w:rFonts w:ascii="Times New Roman" w:hAnsi="Times New Roman" w:eastAsia="宋体"/>
                <w:b w:val="0"/>
                <w:i w:val="0"/>
                <w:sz w:val="18"/>
                <w:szCs w:val="18"/>
              </w:rPr>
              <w:t>TripMapper</w:t>
            </w:r>
          </w:p>
        </w:tc>
        <w:tc>
          <w:tcPr>
            <w:tcW w:w="1814" w:type="dxa"/>
          </w:tcPr>
          <w:p w14:paraId="7AFC2DC7">
            <w:pPr>
              <w:spacing w:after="20" w:line="276" w:lineRule="auto"/>
            </w:pPr>
            <w:r>
              <w:rPr>
                <w:rFonts w:ascii="Times New Roman" w:hAnsi="Times New Roman" w:eastAsia="宋体"/>
                <w:b w:val="0"/>
                <w:i w:val="0"/>
                <w:sz w:val="18"/>
                <w:szCs w:val="18"/>
              </w:rPr>
              <w:t>MySQL</w:t>
            </w:r>
          </w:p>
        </w:tc>
        <w:tc>
          <w:tcPr>
            <w:tcW w:w="2608" w:type="dxa"/>
          </w:tcPr>
          <w:p w14:paraId="20F53545">
            <w:pPr>
              <w:spacing w:after="20" w:line="276" w:lineRule="auto"/>
            </w:pPr>
            <w:r>
              <w:rPr>
                <w:rFonts w:ascii="Times New Roman" w:hAnsi="Times New Roman" w:eastAsia="宋体"/>
                <w:b w:val="0"/>
                <w:i w:val="0"/>
                <w:sz w:val="18"/>
                <w:szCs w:val="18"/>
              </w:rPr>
              <w:t>SELECT ... FROM trip WHERE 动态条件 ORDER BY start_time ASC LIMIT ?, ?</w:t>
            </w:r>
          </w:p>
        </w:tc>
        <w:tc>
          <w:tcPr>
            <w:tcW w:w="3231" w:type="dxa"/>
          </w:tcPr>
          <w:p w14:paraId="4ACB0007">
            <w:pPr>
              <w:spacing w:after="20" w:line="276" w:lineRule="auto"/>
            </w:pPr>
            <w:r>
              <w:rPr>
                <w:rFonts w:ascii="Times New Roman" w:hAnsi="Times New Roman" w:eastAsia="宋体"/>
                <w:b w:val="0"/>
                <w:i w:val="0"/>
                <w:sz w:val="18"/>
                <w:szCs w:val="18"/>
              </w:rPr>
              <w:t>命中联合索引 idx_route_time</w:t>
            </w:r>
          </w:p>
        </w:tc>
      </w:tr>
      <w:tr w14:paraId="6AE4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AEB3CAC">
            <w:pPr>
              <w:spacing w:after="20" w:line="276" w:lineRule="auto"/>
              <w:jc w:val="center"/>
            </w:pPr>
            <w:r>
              <w:rPr>
                <w:rFonts w:ascii="Times New Roman" w:hAnsi="Times New Roman" w:eastAsia="宋体"/>
                <w:b w:val="0"/>
                <w:i w:val="0"/>
                <w:sz w:val="18"/>
                <w:szCs w:val="18"/>
              </w:rPr>
              <w:t>6</w:t>
            </w:r>
          </w:p>
        </w:tc>
        <w:tc>
          <w:tcPr>
            <w:tcW w:w="1587" w:type="dxa"/>
          </w:tcPr>
          <w:p w14:paraId="50350908">
            <w:pPr>
              <w:spacing w:after="20" w:line="276" w:lineRule="auto"/>
            </w:pPr>
            <w:r>
              <w:rPr>
                <w:rFonts w:ascii="Times New Roman" w:hAnsi="Times New Roman" w:eastAsia="宋体"/>
                <w:b w:val="0"/>
                <w:i w:val="0"/>
                <w:sz w:val="18"/>
                <w:szCs w:val="18"/>
              </w:rPr>
              <w:t>TripMapper</w:t>
            </w:r>
          </w:p>
        </w:tc>
        <w:tc>
          <w:tcPr>
            <w:tcW w:w="1814" w:type="dxa"/>
          </w:tcPr>
          <w:p w14:paraId="5E85559D">
            <w:pPr>
              <w:spacing w:after="20" w:line="276" w:lineRule="auto"/>
            </w:pPr>
            <w:r>
              <w:rPr>
                <w:rFonts w:ascii="Times New Roman" w:hAnsi="Times New Roman" w:eastAsia="宋体"/>
                <w:b w:val="0"/>
                <w:i w:val="0"/>
                <w:sz w:val="18"/>
                <w:szCs w:val="18"/>
              </w:rPr>
              <w:t>TripServiceImpl</w:t>
            </w:r>
          </w:p>
        </w:tc>
        <w:tc>
          <w:tcPr>
            <w:tcW w:w="2608" w:type="dxa"/>
          </w:tcPr>
          <w:p w14:paraId="54A8CA9E">
            <w:pPr>
              <w:spacing w:after="20" w:line="276" w:lineRule="auto"/>
            </w:pPr>
            <w:r>
              <w:rPr>
                <w:rFonts w:ascii="Times New Roman" w:hAnsi="Times New Roman" w:eastAsia="宋体"/>
                <w:b w:val="0"/>
                <w:i w:val="0"/>
                <w:sz w:val="18"/>
                <w:szCs w:val="18"/>
              </w:rPr>
              <w:t>PageInfo&lt;Trip&gt;</w:t>
            </w:r>
          </w:p>
        </w:tc>
        <w:tc>
          <w:tcPr>
            <w:tcW w:w="3231" w:type="dxa"/>
          </w:tcPr>
          <w:p w14:paraId="3D3C85EE">
            <w:pPr>
              <w:spacing w:after="20" w:line="276" w:lineRule="auto"/>
            </w:pPr>
            <w:r>
              <w:rPr>
                <w:rFonts w:ascii="Times New Roman" w:hAnsi="Times New Roman" w:eastAsia="宋体"/>
                <w:b w:val="0"/>
                <w:i w:val="0"/>
                <w:sz w:val="18"/>
                <w:szCs w:val="18"/>
              </w:rPr>
              <w:t>返回结果集与总数</w:t>
            </w:r>
          </w:p>
        </w:tc>
      </w:tr>
      <w:tr w14:paraId="0735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EBEB1BF">
            <w:pPr>
              <w:spacing w:after="20" w:line="276" w:lineRule="auto"/>
              <w:jc w:val="center"/>
            </w:pPr>
            <w:r>
              <w:rPr>
                <w:rFonts w:ascii="Times New Roman" w:hAnsi="Times New Roman" w:eastAsia="宋体"/>
                <w:b w:val="0"/>
                <w:i w:val="0"/>
                <w:sz w:val="18"/>
                <w:szCs w:val="18"/>
              </w:rPr>
              <w:t>7</w:t>
            </w:r>
          </w:p>
        </w:tc>
        <w:tc>
          <w:tcPr>
            <w:tcW w:w="1587" w:type="dxa"/>
          </w:tcPr>
          <w:p w14:paraId="0F9C3790">
            <w:pPr>
              <w:spacing w:after="20" w:line="276" w:lineRule="auto"/>
            </w:pPr>
            <w:r>
              <w:rPr>
                <w:rFonts w:ascii="Times New Roman" w:hAnsi="Times New Roman" w:eastAsia="宋体"/>
                <w:b w:val="0"/>
                <w:i w:val="0"/>
                <w:sz w:val="18"/>
                <w:szCs w:val="18"/>
              </w:rPr>
              <w:t>TripServiceImpl</w:t>
            </w:r>
          </w:p>
        </w:tc>
        <w:tc>
          <w:tcPr>
            <w:tcW w:w="1814" w:type="dxa"/>
          </w:tcPr>
          <w:p w14:paraId="51D373FE">
            <w:pPr>
              <w:spacing w:after="20" w:line="276" w:lineRule="auto"/>
            </w:pPr>
            <w:r>
              <w:rPr>
                <w:rFonts w:ascii="Times New Roman" w:hAnsi="Times New Roman" w:eastAsia="宋体"/>
                <w:b w:val="0"/>
                <w:i w:val="0"/>
                <w:sz w:val="18"/>
                <w:szCs w:val="18"/>
              </w:rPr>
              <w:t>—</w:t>
            </w:r>
          </w:p>
        </w:tc>
        <w:tc>
          <w:tcPr>
            <w:tcW w:w="2608" w:type="dxa"/>
          </w:tcPr>
          <w:p w14:paraId="70D8B2F6">
            <w:pPr>
              <w:spacing w:after="20" w:line="276" w:lineRule="auto"/>
            </w:pPr>
            <w:r>
              <w:rPr>
                <w:rFonts w:ascii="Times New Roman" w:hAnsi="Times New Roman" w:eastAsia="宋体"/>
                <w:b w:val="0"/>
                <w:i w:val="0"/>
                <w:sz w:val="18"/>
                <w:szCs w:val="18"/>
              </w:rPr>
              <w:t>转换为 TripVO 列表</w:t>
            </w:r>
          </w:p>
        </w:tc>
        <w:tc>
          <w:tcPr>
            <w:tcW w:w="3231" w:type="dxa"/>
          </w:tcPr>
          <w:p w14:paraId="182EF0A0">
            <w:pPr>
              <w:spacing w:after="20" w:line="276" w:lineRule="auto"/>
            </w:pPr>
            <w:r>
              <w:rPr>
                <w:rFonts w:ascii="Times New Roman" w:hAnsi="Times New Roman" w:eastAsia="宋体"/>
                <w:b w:val="0"/>
                <w:i w:val="0"/>
                <w:sz w:val="18"/>
                <w:szCs w:val="18"/>
              </w:rPr>
              <w:t>关联补充发布者姓名、认证状态、车辆信息（类型 0）</w:t>
            </w:r>
          </w:p>
        </w:tc>
      </w:tr>
      <w:tr w14:paraId="136B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6F8C6C5">
            <w:pPr>
              <w:spacing w:after="20" w:line="276" w:lineRule="auto"/>
              <w:jc w:val="center"/>
            </w:pPr>
            <w:r>
              <w:rPr>
                <w:rFonts w:ascii="Times New Roman" w:hAnsi="Times New Roman" w:eastAsia="宋体"/>
                <w:b w:val="0"/>
                <w:i w:val="0"/>
                <w:sz w:val="18"/>
                <w:szCs w:val="18"/>
              </w:rPr>
              <w:t>8</w:t>
            </w:r>
          </w:p>
        </w:tc>
        <w:tc>
          <w:tcPr>
            <w:tcW w:w="1587" w:type="dxa"/>
          </w:tcPr>
          <w:p w14:paraId="369476B8">
            <w:pPr>
              <w:spacing w:after="20" w:line="276" w:lineRule="auto"/>
            </w:pPr>
            <w:r>
              <w:rPr>
                <w:rFonts w:ascii="Times New Roman" w:hAnsi="Times New Roman" w:eastAsia="宋体"/>
                <w:b w:val="0"/>
                <w:i w:val="0"/>
                <w:sz w:val="18"/>
                <w:szCs w:val="18"/>
              </w:rPr>
              <w:t>TripController</w:t>
            </w:r>
          </w:p>
        </w:tc>
        <w:tc>
          <w:tcPr>
            <w:tcW w:w="1814" w:type="dxa"/>
          </w:tcPr>
          <w:p w14:paraId="57B83171">
            <w:pPr>
              <w:spacing w:after="20" w:line="276" w:lineRule="auto"/>
            </w:pPr>
            <w:r>
              <w:rPr>
                <w:rFonts w:ascii="Times New Roman" w:hAnsi="Times New Roman" w:eastAsia="宋体"/>
                <w:b w:val="0"/>
                <w:i w:val="0"/>
                <w:sz w:val="18"/>
                <w:szCs w:val="18"/>
              </w:rPr>
              <w:t>行程大厅</w:t>
            </w:r>
          </w:p>
        </w:tc>
        <w:tc>
          <w:tcPr>
            <w:tcW w:w="2608" w:type="dxa"/>
          </w:tcPr>
          <w:p w14:paraId="649E7BD5">
            <w:pPr>
              <w:spacing w:after="20" w:line="276" w:lineRule="auto"/>
            </w:pPr>
            <w:r>
              <w:rPr>
                <w:rFonts w:ascii="Times New Roman" w:hAnsi="Times New Roman" w:eastAsia="宋体"/>
                <w:b w:val="0"/>
                <w:i w:val="0"/>
                <w:sz w:val="18"/>
                <w:szCs w:val="18"/>
              </w:rPr>
              <w:t>Result.success(PageResult)</w:t>
            </w:r>
          </w:p>
        </w:tc>
        <w:tc>
          <w:tcPr>
            <w:tcW w:w="3231" w:type="dxa"/>
          </w:tcPr>
          <w:p w14:paraId="2E090E88">
            <w:pPr>
              <w:spacing w:after="20" w:line="276" w:lineRule="auto"/>
            </w:pPr>
            <w:r>
              <w:rPr>
                <w:rFonts w:ascii="Times New Roman" w:hAnsi="Times New Roman" w:eastAsia="宋体"/>
                <w:b w:val="0"/>
                <w:i w:val="0"/>
                <w:sz w:val="18"/>
                <w:szCs w:val="18"/>
              </w:rPr>
              <w:t>统一分页响应体</w:t>
            </w:r>
          </w:p>
        </w:tc>
      </w:tr>
      <w:tr w14:paraId="699B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2701846">
            <w:pPr>
              <w:spacing w:after="20" w:line="276" w:lineRule="auto"/>
              <w:jc w:val="center"/>
            </w:pPr>
            <w:r>
              <w:rPr>
                <w:rFonts w:ascii="Times New Roman" w:hAnsi="Times New Roman" w:eastAsia="宋体"/>
                <w:b w:val="0"/>
                <w:i w:val="0"/>
                <w:sz w:val="18"/>
                <w:szCs w:val="18"/>
              </w:rPr>
              <w:t>9</w:t>
            </w:r>
          </w:p>
        </w:tc>
        <w:tc>
          <w:tcPr>
            <w:tcW w:w="1587" w:type="dxa"/>
          </w:tcPr>
          <w:p w14:paraId="09926A44">
            <w:pPr>
              <w:spacing w:after="20" w:line="276" w:lineRule="auto"/>
            </w:pPr>
            <w:r>
              <w:rPr>
                <w:rFonts w:ascii="Times New Roman" w:hAnsi="Times New Roman" w:eastAsia="宋体"/>
                <w:b w:val="0"/>
                <w:i w:val="0"/>
                <w:sz w:val="18"/>
                <w:szCs w:val="18"/>
              </w:rPr>
              <w:t>行程大厅</w:t>
            </w:r>
          </w:p>
        </w:tc>
        <w:tc>
          <w:tcPr>
            <w:tcW w:w="1814" w:type="dxa"/>
          </w:tcPr>
          <w:p w14:paraId="21F9D5BF">
            <w:pPr>
              <w:spacing w:after="20" w:line="276" w:lineRule="auto"/>
            </w:pPr>
            <w:r>
              <w:rPr>
                <w:rFonts w:ascii="Times New Roman" w:hAnsi="Times New Roman" w:eastAsia="宋体"/>
                <w:b w:val="0"/>
                <w:i w:val="0"/>
                <w:sz w:val="18"/>
                <w:szCs w:val="18"/>
              </w:rPr>
              <w:t>—</w:t>
            </w:r>
          </w:p>
        </w:tc>
        <w:tc>
          <w:tcPr>
            <w:tcW w:w="2608" w:type="dxa"/>
          </w:tcPr>
          <w:p w14:paraId="5D015F42">
            <w:pPr>
              <w:spacing w:after="20" w:line="276" w:lineRule="auto"/>
            </w:pPr>
            <w:r>
              <w:rPr>
                <w:rFonts w:ascii="Times New Roman" w:hAnsi="Times New Roman" w:eastAsia="宋体"/>
                <w:b w:val="0"/>
                <w:i w:val="0"/>
                <w:sz w:val="18"/>
                <w:szCs w:val="18"/>
              </w:rPr>
              <w:t>渲染卡片列表与分页组件</w:t>
            </w:r>
          </w:p>
        </w:tc>
        <w:tc>
          <w:tcPr>
            <w:tcW w:w="3231" w:type="dxa"/>
          </w:tcPr>
          <w:p w14:paraId="4CCB9F62">
            <w:pPr>
              <w:spacing w:after="20" w:line="276" w:lineRule="auto"/>
            </w:pPr>
            <w:r>
              <w:rPr>
                <w:rFonts w:ascii="Times New Roman" w:hAnsi="Times New Roman" w:eastAsia="宋体"/>
                <w:b w:val="0"/>
                <w:i w:val="0"/>
                <w:sz w:val="18"/>
                <w:szCs w:val="18"/>
              </w:rPr>
              <w:t>结果为空时显示“暂无符合条件的行程，换个条件试试”</w:t>
            </w:r>
          </w:p>
        </w:tc>
      </w:tr>
    </w:tbl>
    <w:p w14:paraId="2473A0A2">
      <w:pPr>
        <w:spacing w:before="40" w:after="160" w:line="288" w:lineRule="auto"/>
        <w:jc w:val="center"/>
      </w:pPr>
      <w:r>
        <w:rPr>
          <w:rFonts w:ascii="Times New Roman" w:hAnsi="Times New Roman" w:eastAsia="黑体"/>
          <w:b/>
          <w:i w:val="0"/>
          <w:sz w:val="18"/>
        </w:rPr>
        <w:t>表 3-9  UC-06 交互序列（顺序图）</w:t>
      </w:r>
    </w:p>
    <w:p w14:paraId="2247830D">
      <w:pPr>
        <w:spacing w:after="60" w:line="336" w:lineRule="auto"/>
        <w:ind w:firstLine="420"/>
      </w:pPr>
      <w:r>
        <w:rPr>
          <w:rFonts w:ascii="Times New Roman" w:hAnsi="Times New Roman" w:eastAsia="宋体"/>
          <w:b w:val="0"/>
          <w:i w:val="0"/>
          <w:sz w:val="21"/>
        </w:rPr>
        <w:t>设计要点一：检索条件使用 MyBatis 动态 SQL（&lt;if&gt; 标签）拼接，出发地、目的地使用模糊匹配，出发日期使用范围匹配（当天 00:00:00 至次日 00:00:00），状态使用精确匹配。</w:t>
      </w:r>
    </w:p>
    <w:p w14:paraId="30AF57BE">
      <w:pPr>
        <w:spacing w:after="60" w:line="336" w:lineRule="auto"/>
        <w:ind w:firstLine="420"/>
      </w:pPr>
      <w:r>
        <w:rPr>
          <w:rFonts w:ascii="Times New Roman" w:hAnsi="Times New Roman" w:eastAsia="宋体"/>
          <w:b w:val="0"/>
          <w:i w:val="0"/>
          <w:sz w:val="21"/>
        </w:rPr>
        <w:t>设计要点二：列表默认只展示“招募中”与“已满员”的行程，已完成与已取消的行程不进入大厅，避免用户看到已经无法申请的行程。</w:t>
      </w:r>
    </w:p>
    <w:p w14:paraId="160E66C6">
      <w:pPr>
        <w:spacing w:after="60" w:line="336" w:lineRule="auto"/>
        <w:ind w:firstLine="420"/>
      </w:pPr>
      <w:r>
        <w:rPr>
          <w:rFonts w:ascii="Times New Roman" w:hAnsi="Times New Roman" w:eastAsia="宋体"/>
          <w:b w:val="0"/>
          <w:i w:val="0"/>
          <w:sz w:val="21"/>
        </w:rPr>
        <w:t>设计要点三：查询条件与列表字段一一对应（start_place, end_place, start_time, status），因此可以建立联合索引 idx_route_time 覆盖该查询，避免全表扫描。</w:t>
      </w:r>
    </w:p>
    <w:p w14:paraId="7FA3DE11">
      <w:pPr>
        <w:pStyle w:val="5"/>
        <w:rPr>
          <w:rFonts w:hint="eastAsia" w:ascii="黑体" w:hAnsi="黑体" w:eastAsia="黑体" w:cs="黑体"/>
        </w:rPr>
      </w:pPr>
      <w:r>
        <w:rPr>
          <w:rFonts w:hint="eastAsia" w:ascii="黑体" w:hAnsi="黑体" w:eastAsia="黑体" w:cs="黑体"/>
        </w:rPr>
        <w:t>3.3.9  UC-07  查看行程详情</w:t>
      </w:r>
    </w:p>
    <w:p w14:paraId="7A4D5B64">
      <w:pPr>
        <w:spacing w:after="60" w:line="336" w:lineRule="auto"/>
        <w:ind w:firstLine="420"/>
      </w:pPr>
      <w:r>
        <w:rPr>
          <w:rFonts w:ascii="Times New Roman" w:hAnsi="Times New Roman" w:eastAsia="宋体"/>
          <w:b w:val="0"/>
          <w:i w:val="0"/>
          <w:sz w:val="21"/>
        </w:rPr>
        <w:t>参与者：乘客 / 车主。前置条件为已登录且行程存在。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38A54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724EC556">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380D3169">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3250CAD5">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69D7ED87">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19D89FFD">
            <w:pPr>
              <w:spacing w:after="20" w:line="276" w:lineRule="auto"/>
              <w:jc w:val="center"/>
            </w:pPr>
            <w:r>
              <w:rPr>
                <w:rFonts w:ascii="Times New Roman" w:hAnsi="Times New Roman" w:eastAsia="黑体"/>
                <w:b/>
                <w:i w:val="0"/>
                <w:sz w:val="18"/>
                <w:szCs w:val="18"/>
              </w:rPr>
              <w:t>说明</w:t>
            </w:r>
          </w:p>
        </w:tc>
      </w:tr>
      <w:tr w14:paraId="7650C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B1D6536">
            <w:pPr>
              <w:spacing w:after="20" w:line="276" w:lineRule="auto"/>
              <w:jc w:val="center"/>
            </w:pPr>
            <w:r>
              <w:rPr>
                <w:rFonts w:ascii="Times New Roman" w:hAnsi="Times New Roman" w:eastAsia="宋体"/>
                <w:b w:val="0"/>
                <w:i w:val="0"/>
                <w:sz w:val="18"/>
                <w:szCs w:val="18"/>
              </w:rPr>
              <w:t>1</w:t>
            </w:r>
          </w:p>
        </w:tc>
        <w:tc>
          <w:tcPr>
            <w:tcW w:w="1587" w:type="dxa"/>
          </w:tcPr>
          <w:p w14:paraId="516B5D2E">
            <w:pPr>
              <w:spacing w:after="20" w:line="276" w:lineRule="auto"/>
            </w:pPr>
            <w:r>
              <w:rPr>
                <w:rFonts w:ascii="Times New Roman" w:hAnsi="Times New Roman" w:eastAsia="宋体"/>
                <w:b w:val="0"/>
                <w:i w:val="0"/>
                <w:sz w:val="18"/>
                <w:szCs w:val="18"/>
              </w:rPr>
              <w:t>用户</w:t>
            </w:r>
          </w:p>
        </w:tc>
        <w:tc>
          <w:tcPr>
            <w:tcW w:w="1814" w:type="dxa"/>
          </w:tcPr>
          <w:p w14:paraId="3DF971E6">
            <w:pPr>
              <w:spacing w:after="20" w:line="276" w:lineRule="auto"/>
            </w:pPr>
            <w:r>
              <w:rPr>
                <w:rFonts w:ascii="Times New Roman" w:hAnsi="Times New Roman" w:eastAsia="宋体"/>
                <w:b w:val="0"/>
                <w:i w:val="0"/>
                <w:sz w:val="18"/>
                <w:szCs w:val="18"/>
              </w:rPr>
              <w:t>行程大厅 / 我的行程</w:t>
            </w:r>
          </w:p>
        </w:tc>
        <w:tc>
          <w:tcPr>
            <w:tcW w:w="2608" w:type="dxa"/>
          </w:tcPr>
          <w:p w14:paraId="223CBA8A">
            <w:pPr>
              <w:spacing w:after="20" w:line="276" w:lineRule="auto"/>
            </w:pPr>
            <w:r>
              <w:rPr>
                <w:rFonts w:ascii="Times New Roman" w:hAnsi="Times New Roman" w:eastAsia="宋体"/>
                <w:b w:val="0"/>
                <w:i w:val="0"/>
                <w:sz w:val="18"/>
                <w:szCs w:val="18"/>
              </w:rPr>
              <w:t>点击某条行程卡片</w:t>
            </w:r>
          </w:p>
        </w:tc>
        <w:tc>
          <w:tcPr>
            <w:tcW w:w="3231" w:type="dxa"/>
          </w:tcPr>
          <w:p w14:paraId="5284E940">
            <w:pPr>
              <w:spacing w:after="20" w:line="276" w:lineRule="auto"/>
            </w:pPr>
            <w:r>
              <w:rPr>
                <w:rFonts w:ascii="Times New Roman" w:hAnsi="Times New Roman" w:eastAsia="宋体"/>
                <w:b w:val="0"/>
                <w:i w:val="0"/>
                <w:sz w:val="18"/>
                <w:szCs w:val="18"/>
              </w:rPr>
              <w:t>路由 /trip/{id}</w:t>
            </w:r>
          </w:p>
        </w:tc>
      </w:tr>
      <w:tr w14:paraId="539F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675DBBCD">
            <w:pPr>
              <w:spacing w:after="20" w:line="276" w:lineRule="auto"/>
              <w:jc w:val="center"/>
            </w:pPr>
            <w:r>
              <w:rPr>
                <w:rFonts w:ascii="Times New Roman" w:hAnsi="Times New Roman" w:eastAsia="宋体"/>
                <w:b w:val="0"/>
                <w:i w:val="0"/>
                <w:sz w:val="18"/>
                <w:szCs w:val="18"/>
              </w:rPr>
              <w:t>2</w:t>
            </w:r>
          </w:p>
        </w:tc>
        <w:tc>
          <w:tcPr>
            <w:tcW w:w="1587" w:type="dxa"/>
          </w:tcPr>
          <w:p w14:paraId="73CB8DD4">
            <w:pPr>
              <w:spacing w:after="20" w:line="276" w:lineRule="auto"/>
            </w:pPr>
            <w:r>
              <w:rPr>
                <w:rFonts w:ascii="Times New Roman" w:hAnsi="Times New Roman" w:eastAsia="宋体"/>
                <w:b w:val="0"/>
                <w:i w:val="0"/>
                <w:sz w:val="18"/>
                <w:szCs w:val="18"/>
              </w:rPr>
              <w:t>行程详情页</w:t>
            </w:r>
          </w:p>
        </w:tc>
        <w:tc>
          <w:tcPr>
            <w:tcW w:w="1814" w:type="dxa"/>
          </w:tcPr>
          <w:p w14:paraId="58FD874D">
            <w:pPr>
              <w:spacing w:after="20" w:line="276" w:lineRule="auto"/>
            </w:pPr>
            <w:r>
              <w:rPr>
                <w:rFonts w:ascii="Times New Roman" w:hAnsi="Times New Roman" w:eastAsia="宋体"/>
                <w:b w:val="0"/>
                <w:i w:val="0"/>
                <w:sz w:val="18"/>
                <w:szCs w:val="18"/>
              </w:rPr>
              <w:t>TripController</w:t>
            </w:r>
          </w:p>
        </w:tc>
        <w:tc>
          <w:tcPr>
            <w:tcW w:w="2608" w:type="dxa"/>
          </w:tcPr>
          <w:p w14:paraId="60DB999D">
            <w:pPr>
              <w:spacing w:after="20" w:line="276" w:lineRule="auto"/>
            </w:pPr>
            <w:r>
              <w:rPr>
                <w:rFonts w:ascii="Times New Roman" w:hAnsi="Times New Roman" w:eastAsia="宋体"/>
                <w:b w:val="0"/>
                <w:i w:val="0"/>
                <w:sz w:val="18"/>
                <w:szCs w:val="18"/>
              </w:rPr>
              <w:t>GET /api/trip/{id}</w:t>
            </w:r>
          </w:p>
        </w:tc>
        <w:tc>
          <w:tcPr>
            <w:tcW w:w="3231" w:type="dxa"/>
          </w:tcPr>
          <w:p w14:paraId="442DED82">
            <w:pPr>
              <w:spacing w:after="20" w:line="276" w:lineRule="auto"/>
            </w:pPr>
            <w:r>
              <w:rPr>
                <w:rFonts w:ascii="Times New Roman" w:hAnsi="Times New Roman" w:eastAsia="宋体"/>
                <w:b w:val="0"/>
                <w:i w:val="0"/>
                <w:sz w:val="18"/>
                <w:szCs w:val="18"/>
              </w:rPr>
              <w:t>—</w:t>
            </w:r>
          </w:p>
        </w:tc>
      </w:tr>
      <w:tr w14:paraId="7E00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BABEA8C">
            <w:pPr>
              <w:spacing w:after="20" w:line="276" w:lineRule="auto"/>
              <w:jc w:val="center"/>
            </w:pPr>
            <w:r>
              <w:rPr>
                <w:rFonts w:ascii="Times New Roman" w:hAnsi="Times New Roman" w:eastAsia="宋体"/>
                <w:b w:val="0"/>
                <w:i w:val="0"/>
                <w:sz w:val="18"/>
                <w:szCs w:val="18"/>
              </w:rPr>
              <w:t>3</w:t>
            </w:r>
          </w:p>
        </w:tc>
        <w:tc>
          <w:tcPr>
            <w:tcW w:w="1587" w:type="dxa"/>
          </w:tcPr>
          <w:p w14:paraId="6833BC06">
            <w:pPr>
              <w:spacing w:after="20" w:line="276" w:lineRule="auto"/>
            </w:pPr>
            <w:r>
              <w:rPr>
                <w:rFonts w:ascii="Times New Roman" w:hAnsi="Times New Roman" w:eastAsia="宋体"/>
                <w:b w:val="0"/>
                <w:i w:val="0"/>
                <w:sz w:val="18"/>
                <w:szCs w:val="18"/>
              </w:rPr>
              <w:t>TripServiceImpl</w:t>
            </w:r>
          </w:p>
        </w:tc>
        <w:tc>
          <w:tcPr>
            <w:tcW w:w="1814" w:type="dxa"/>
          </w:tcPr>
          <w:p w14:paraId="77E8306D">
            <w:pPr>
              <w:spacing w:after="20" w:line="276" w:lineRule="auto"/>
            </w:pPr>
            <w:r>
              <w:rPr>
                <w:rFonts w:ascii="Times New Roman" w:hAnsi="Times New Roman" w:eastAsia="宋体"/>
                <w:b w:val="0"/>
                <w:i w:val="0"/>
                <w:sz w:val="18"/>
                <w:szCs w:val="18"/>
              </w:rPr>
              <w:t>TripMapper</w:t>
            </w:r>
          </w:p>
        </w:tc>
        <w:tc>
          <w:tcPr>
            <w:tcW w:w="2608" w:type="dxa"/>
          </w:tcPr>
          <w:p w14:paraId="04206E4C">
            <w:pPr>
              <w:spacing w:after="20" w:line="276" w:lineRule="auto"/>
            </w:pPr>
            <w:r>
              <w:rPr>
                <w:rFonts w:ascii="Times New Roman" w:hAnsi="Times New Roman" w:eastAsia="宋体"/>
                <w:b w:val="0"/>
                <w:i w:val="0"/>
                <w:sz w:val="18"/>
                <w:szCs w:val="18"/>
              </w:rPr>
              <w:t>selectDetailById(id)</w:t>
            </w:r>
          </w:p>
        </w:tc>
        <w:tc>
          <w:tcPr>
            <w:tcW w:w="3231" w:type="dxa"/>
          </w:tcPr>
          <w:p w14:paraId="05DE1051">
            <w:pPr>
              <w:spacing w:after="20" w:line="276" w:lineRule="auto"/>
            </w:pPr>
            <w:r>
              <w:rPr>
                <w:rFonts w:ascii="Times New Roman" w:hAnsi="Times New Roman" w:eastAsia="宋体"/>
                <w:b w:val="0"/>
                <w:i w:val="0"/>
                <w:sz w:val="18"/>
                <w:szCs w:val="18"/>
              </w:rPr>
              <w:t>联表查询 trip + user + vehicle</w:t>
            </w:r>
          </w:p>
        </w:tc>
      </w:tr>
      <w:tr w14:paraId="32DF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72CA5CEA">
            <w:pPr>
              <w:spacing w:after="20" w:line="276" w:lineRule="auto"/>
              <w:jc w:val="center"/>
            </w:pPr>
            <w:r>
              <w:rPr>
                <w:rFonts w:ascii="Times New Roman" w:hAnsi="Times New Roman" w:eastAsia="宋体"/>
                <w:b w:val="0"/>
                <w:i w:val="0"/>
                <w:sz w:val="18"/>
                <w:szCs w:val="18"/>
              </w:rPr>
              <w:t>4</w:t>
            </w:r>
          </w:p>
        </w:tc>
        <w:tc>
          <w:tcPr>
            <w:tcW w:w="1587" w:type="dxa"/>
          </w:tcPr>
          <w:p w14:paraId="0B6F3D00">
            <w:pPr>
              <w:spacing w:after="20" w:line="276" w:lineRule="auto"/>
            </w:pPr>
            <w:r>
              <w:rPr>
                <w:rFonts w:ascii="Times New Roman" w:hAnsi="Times New Roman" w:eastAsia="宋体"/>
                <w:b w:val="0"/>
                <w:i w:val="0"/>
                <w:sz w:val="18"/>
                <w:szCs w:val="18"/>
              </w:rPr>
              <w:t>TripServiceImpl</w:t>
            </w:r>
          </w:p>
        </w:tc>
        <w:tc>
          <w:tcPr>
            <w:tcW w:w="1814" w:type="dxa"/>
          </w:tcPr>
          <w:p w14:paraId="26FBE3EC">
            <w:pPr>
              <w:spacing w:after="20" w:line="276" w:lineRule="auto"/>
            </w:pPr>
            <w:r>
              <w:rPr>
                <w:rFonts w:ascii="Times New Roman" w:hAnsi="Times New Roman" w:eastAsia="宋体"/>
                <w:b w:val="0"/>
                <w:i w:val="0"/>
                <w:sz w:val="18"/>
                <w:szCs w:val="18"/>
              </w:rPr>
              <w:t>ReviewMapper</w:t>
            </w:r>
          </w:p>
        </w:tc>
        <w:tc>
          <w:tcPr>
            <w:tcW w:w="2608" w:type="dxa"/>
          </w:tcPr>
          <w:p w14:paraId="2F17FCA6">
            <w:pPr>
              <w:spacing w:after="20" w:line="276" w:lineRule="auto"/>
            </w:pPr>
            <w:r>
              <w:rPr>
                <w:rFonts w:ascii="Times New Roman" w:hAnsi="Times New Roman" w:eastAsia="宋体"/>
                <w:b w:val="0"/>
                <w:i w:val="0"/>
                <w:sz w:val="18"/>
                <w:szCs w:val="18"/>
              </w:rPr>
              <w:t>selectByUserId(driverId)</w:t>
            </w:r>
          </w:p>
        </w:tc>
        <w:tc>
          <w:tcPr>
            <w:tcW w:w="3231" w:type="dxa"/>
          </w:tcPr>
          <w:p w14:paraId="1871D54B">
            <w:pPr>
              <w:spacing w:after="20" w:line="276" w:lineRule="auto"/>
            </w:pPr>
            <w:r>
              <w:rPr>
                <w:rFonts w:ascii="Times New Roman" w:hAnsi="Times New Roman" w:eastAsia="宋体"/>
                <w:b w:val="0"/>
                <w:i w:val="0"/>
                <w:sz w:val="18"/>
                <w:szCs w:val="18"/>
              </w:rPr>
              <w:t>查询发布者的历史评价</w:t>
            </w:r>
          </w:p>
        </w:tc>
      </w:tr>
      <w:tr w14:paraId="64FAD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45F598B">
            <w:pPr>
              <w:spacing w:after="20" w:line="276" w:lineRule="auto"/>
              <w:jc w:val="center"/>
            </w:pPr>
            <w:r>
              <w:rPr>
                <w:rFonts w:ascii="Times New Roman" w:hAnsi="Times New Roman" w:eastAsia="宋体"/>
                <w:b w:val="0"/>
                <w:i w:val="0"/>
                <w:sz w:val="18"/>
                <w:szCs w:val="18"/>
              </w:rPr>
              <w:t>5</w:t>
            </w:r>
          </w:p>
        </w:tc>
        <w:tc>
          <w:tcPr>
            <w:tcW w:w="1587" w:type="dxa"/>
          </w:tcPr>
          <w:p w14:paraId="2C66C5BD">
            <w:pPr>
              <w:spacing w:after="20" w:line="276" w:lineRule="auto"/>
            </w:pPr>
            <w:r>
              <w:rPr>
                <w:rFonts w:ascii="Times New Roman" w:hAnsi="Times New Roman" w:eastAsia="宋体"/>
                <w:b w:val="0"/>
                <w:i w:val="0"/>
                <w:sz w:val="18"/>
                <w:szCs w:val="18"/>
              </w:rPr>
              <w:t>TripServiceImpl</w:t>
            </w:r>
          </w:p>
        </w:tc>
        <w:tc>
          <w:tcPr>
            <w:tcW w:w="1814" w:type="dxa"/>
          </w:tcPr>
          <w:p w14:paraId="385AC72A">
            <w:pPr>
              <w:spacing w:after="20" w:line="276" w:lineRule="auto"/>
            </w:pPr>
            <w:r>
              <w:rPr>
                <w:rFonts w:ascii="Times New Roman" w:hAnsi="Times New Roman" w:eastAsia="宋体"/>
                <w:b w:val="0"/>
                <w:i w:val="0"/>
                <w:sz w:val="18"/>
                <w:szCs w:val="18"/>
              </w:rPr>
              <w:t>—</w:t>
            </w:r>
          </w:p>
        </w:tc>
        <w:tc>
          <w:tcPr>
            <w:tcW w:w="2608" w:type="dxa"/>
          </w:tcPr>
          <w:p w14:paraId="4F9EB0FE">
            <w:pPr>
              <w:spacing w:after="20" w:line="276" w:lineRule="auto"/>
            </w:pPr>
            <w:r>
              <w:rPr>
                <w:rFonts w:ascii="Times New Roman" w:hAnsi="Times New Roman" w:eastAsia="宋体"/>
                <w:b w:val="0"/>
                <w:i w:val="0"/>
                <w:sz w:val="18"/>
                <w:szCs w:val="18"/>
              </w:rPr>
              <w:t>组装 TripDetailVO</w:t>
            </w:r>
          </w:p>
        </w:tc>
        <w:tc>
          <w:tcPr>
            <w:tcW w:w="3231" w:type="dxa"/>
          </w:tcPr>
          <w:p w14:paraId="1E1EA32D">
            <w:pPr>
              <w:spacing w:after="20" w:line="276" w:lineRule="auto"/>
            </w:pPr>
            <w:r>
              <w:rPr>
                <w:rFonts w:ascii="Times New Roman" w:hAnsi="Times New Roman" w:eastAsia="宋体"/>
                <w:b w:val="0"/>
                <w:i w:val="0"/>
                <w:sz w:val="18"/>
                <w:szCs w:val="18"/>
              </w:rPr>
              <w:t>含发布者信息、车辆信息、已参与人数、当前人均、满员人均</w:t>
            </w:r>
          </w:p>
        </w:tc>
      </w:tr>
      <w:tr w14:paraId="25F1E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C1A614F">
            <w:pPr>
              <w:spacing w:after="20" w:line="276" w:lineRule="auto"/>
              <w:jc w:val="center"/>
            </w:pPr>
            <w:r>
              <w:rPr>
                <w:rFonts w:ascii="Times New Roman" w:hAnsi="Times New Roman" w:eastAsia="宋体"/>
                <w:b w:val="0"/>
                <w:i w:val="0"/>
                <w:sz w:val="18"/>
                <w:szCs w:val="18"/>
              </w:rPr>
              <w:t>6</w:t>
            </w:r>
          </w:p>
        </w:tc>
        <w:tc>
          <w:tcPr>
            <w:tcW w:w="1587" w:type="dxa"/>
          </w:tcPr>
          <w:p w14:paraId="24560F8B">
            <w:pPr>
              <w:spacing w:after="20" w:line="276" w:lineRule="auto"/>
            </w:pPr>
            <w:r>
              <w:rPr>
                <w:rFonts w:ascii="Times New Roman" w:hAnsi="Times New Roman" w:eastAsia="宋体"/>
                <w:b w:val="0"/>
                <w:i w:val="0"/>
                <w:sz w:val="18"/>
                <w:szCs w:val="18"/>
              </w:rPr>
              <w:t>TripServiceImpl</w:t>
            </w:r>
          </w:p>
        </w:tc>
        <w:tc>
          <w:tcPr>
            <w:tcW w:w="1814" w:type="dxa"/>
          </w:tcPr>
          <w:p w14:paraId="16530C24">
            <w:pPr>
              <w:spacing w:after="20" w:line="276" w:lineRule="auto"/>
            </w:pPr>
            <w:r>
              <w:rPr>
                <w:rFonts w:ascii="Times New Roman" w:hAnsi="Times New Roman" w:eastAsia="宋体"/>
                <w:b w:val="0"/>
                <w:i w:val="0"/>
                <w:sz w:val="18"/>
                <w:szCs w:val="18"/>
              </w:rPr>
              <w:t>TripOrderMapper</w:t>
            </w:r>
          </w:p>
        </w:tc>
        <w:tc>
          <w:tcPr>
            <w:tcW w:w="2608" w:type="dxa"/>
          </w:tcPr>
          <w:p w14:paraId="4DB3B8D8">
            <w:pPr>
              <w:spacing w:after="20" w:line="276" w:lineRule="auto"/>
            </w:pPr>
            <w:r>
              <w:rPr>
                <w:rFonts w:ascii="Times New Roman" w:hAnsi="Times New Roman" w:eastAsia="宋体"/>
                <w:b w:val="0"/>
                <w:i w:val="0"/>
                <w:sz w:val="18"/>
                <w:szCs w:val="18"/>
              </w:rPr>
              <w:t>countAgreedByTripId(id)</w:t>
            </w:r>
          </w:p>
        </w:tc>
        <w:tc>
          <w:tcPr>
            <w:tcW w:w="3231" w:type="dxa"/>
          </w:tcPr>
          <w:p w14:paraId="0713C02E">
            <w:pPr>
              <w:spacing w:after="20" w:line="276" w:lineRule="auto"/>
            </w:pPr>
            <w:r>
              <w:rPr>
                <w:rFonts w:ascii="Times New Roman" w:hAnsi="Times New Roman" w:eastAsia="宋体"/>
                <w:b w:val="0"/>
                <w:i w:val="0"/>
                <w:sz w:val="18"/>
                <w:szCs w:val="18"/>
              </w:rPr>
              <w:t>统计已同意人数，用于计算当前人均</w:t>
            </w:r>
          </w:p>
        </w:tc>
      </w:tr>
      <w:tr w14:paraId="076CA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3087EB75">
            <w:pPr>
              <w:spacing w:after="20" w:line="276" w:lineRule="auto"/>
              <w:jc w:val="center"/>
            </w:pPr>
            <w:r>
              <w:rPr>
                <w:rFonts w:ascii="Times New Roman" w:hAnsi="Times New Roman" w:eastAsia="宋体"/>
                <w:b w:val="0"/>
                <w:i w:val="0"/>
                <w:sz w:val="18"/>
                <w:szCs w:val="18"/>
              </w:rPr>
              <w:t>7</w:t>
            </w:r>
          </w:p>
        </w:tc>
        <w:tc>
          <w:tcPr>
            <w:tcW w:w="1587" w:type="dxa"/>
          </w:tcPr>
          <w:p w14:paraId="6AD5909C">
            <w:pPr>
              <w:spacing w:after="20" w:line="276" w:lineRule="auto"/>
            </w:pPr>
            <w:r>
              <w:rPr>
                <w:rFonts w:ascii="Times New Roman" w:hAnsi="Times New Roman" w:eastAsia="宋体"/>
                <w:b w:val="0"/>
                <w:i w:val="0"/>
                <w:sz w:val="18"/>
                <w:szCs w:val="18"/>
              </w:rPr>
              <w:t>TripController</w:t>
            </w:r>
          </w:p>
        </w:tc>
        <w:tc>
          <w:tcPr>
            <w:tcW w:w="1814" w:type="dxa"/>
          </w:tcPr>
          <w:p w14:paraId="0854AE67">
            <w:pPr>
              <w:spacing w:after="20" w:line="276" w:lineRule="auto"/>
            </w:pPr>
            <w:r>
              <w:rPr>
                <w:rFonts w:ascii="Times New Roman" w:hAnsi="Times New Roman" w:eastAsia="宋体"/>
                <w:b w:val="0"/>
                <w:i w:val="0"/>
                <w:sz w:val="18"/>
                <w:szCs w:val="18"/>
              </w:rPr>
              <w:t>行程详情页</w:t>
            </w:r>
          </w:p>
        </w:tc>
        <w:tc>
          <w:tcPr>
            <w:tcW w:w="2608" w:type="dxa"/>
          </w:tcPr>
          <w:p w14:paraId="720133FC">
            <w:pPr>
              <w:spacing w:after="20" w:line="276" w:lineRule="auto"/>
            </w:pPr>
            <w:r>
              <w:rPr>
                <w:rFonts w:ascii="Times New Roman" w:hAnsi="Times New Roman" w:eastAsia="宋体"/>
                <w:b w:val="0"/>
                <w:i w:val="0"/>
                <w:sz w:val="18"/>
                <w:szCs w:val="18"/>
              </w:rPr>
              <w:t>Result.success(TripDetailVO)</w:t>
            </w:r>
          </w:p>
        </w:tc>
        <w:tc>
          <w:tcPr>
            <w:tcW w:w="3231" w:type="dxa"/>
          </w:tcPr>
          <w:p w14:paraId="7A73982E">
            <w:pPr>
              <w:spacing w:after="20" w:line="276" w:lineRule="auto"/>
            </w:pPr>
            <w:r>
              <w:rPr>
                <w:rFonts w:ascii="Times New Roman" w:hAnsi="Times New Roman" w:eastAsia="宋体"/>
                <w:b w:val="0"/>
                <w:i w:val="0"/>
                <w:sz w:val="18"/>
                <w:szCs w:val="18"/>
              </w:rPr>
              <w:t>—</w:t>
            </w:r>
          </w:p>
        </w:tc>
      </w:tr>
      <w:tr w14:paraId="5834E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14FC37C">
            <w:pPr>
              <w:spacing w:after="20" w:line="276" w:lineRule="auto"/>
              <w:jc w:val="center"/>
            </w:pPr>
            <w:r>
              <w:rPr>
                <w:rFonts w:ascii="Times New Roman" w:hAnsi="Times New Roman" w:eastAsia="宋体"/>
                <w:b w:val="0"/>
                <w:i w:val="0"/>
                <w:sz w:val="18"/>
                <w:szCs w:val="18"/>
              </w:rPr>
              <w:t>8</w:t>
            </w:r>
          </w:p>
        </w:tc>
        <w:tc>
          <w:tcPr>
            <w:tcW w:w="1587" w:type="dxa"/>
          </w:tcPr>
          <w:p w14:paraId="0FA425B2">
            <w:pPr>
              <w:spacing w:after="20" w:line="276" w:lineRule="auto"/>
            </w:pPr>
            <w:r>
              <w:rPr>
                <w:rFonts w:ascii="Times New Roman" w:hAnsi="Times New Roman" w:eastAsia="宋体"/>
                <w:b w:val="0"/>
                <w:i w:val="0"/>
                <w:sz w:val="18"/>
                <w:szCs w:val="18"/>
              </w:rPr>
              <w:t>行程详情页</w:t>
            </w:r>
          </w:p>
        </w:tc>
        <w:tc>
          <w:tcPr>
            <w:tcW w:w="1814" w:type="dxa"/>
          </w:tcPr>
          <w:p w14:paraId="76C8A4FE">
            <w:pPr>
              <w:spacing w:after="20" w:line="276" w:lineRule="auto"/>
            </w:pPr>
            <w:r>
              <w:rPr>
                <w:rFonts w:ascii="Times New Roman" w:hAnsi="Times New Roman" w:eastAsia="宋体"/>
                <w:b w:val="0"/>
                <w:i w:val="0"/>
                <w:sz w:val="18"/>
                <w:szCs w:val="18"/>
              </w:rPr>
              <w:t>—</w:t>
            </w:r>
          </w:p>
        </w:tc>
        <w:tc>
          <w:tcPr>
            <w:tcW w:w="2608" w:type="dxa"/>
          </w:tcPr>
          <w:p w14:paraId="2B5B6967">
            <w:pPr>
              <w:spacing w:after="20" w:line="276" w:lineRule="auto"/>
            </w:pPr>
            <w:r>
              <w:rPr>
                <w:rFonts w:ascii="Times New Roman" w:hAnsi="Times New Roman" w:eastAsia="宋体"/>
                <w:b w:val="0"/>
                <w:i w:val="0"/>
                <w:sz w:val="18"/>
                <w:szCs w:val="18"/>
              </w:rPr>
              <w:t>按当前用户身份渲染操作按钮</w:t>
            </w:r>
          </w:p>
        </w:tc>
        <w:tc>
          <w:tcPr>
            <w:tcW w:w="3231" w:type="dxa"/>
          </w:tcPr>
          <w:p w14:paraId="5647BB9E">
            <w:pPr>
              <w:spacing w:after="20" w:line="276" w:lineRule="auto"/>
            </w:pPr>
            <w:r>
              <w:rPr>
                <w:rFonts w:ascii="Times New Roman" w:hAnsi="Times New Roman" w:eastAsia="宋体"/>
                <w:b w:val="0"/>
                <w:i w:val="0"/>
                <w:sz w:val="18"/>
                <w:szCs w:val="18"/>
              </w:rPr>
              <w:t>发布者显示“编辑/取消”；非发布者且招募中显示“申请拼车”</w:t>
            </w:r>
          </w:p>
        </w:tc>
      </w:tr>
    </w:tbl>
    <w:p w14:paraId="7D59D77B">
      <w:pPr>
        <w:spacing w:before="40" w:after="160" w:line="288" w:lineRule="auto"/>
        <w:jc w:val="center"/>
      </w:pPr>
      <w:r>
        <w:rPr>
          <w:rFonts w:ascii="Times New Roman" w:hAnsi="Times New Roman" w:eastAsia="黑体"/>
          <w:b/>
          <w:i w:val="0"/>
          <w:sz w:val="18"/>
        </w:rPr>
        <w:t>表 3-10  UC-07 交互序列（顺序图）</w:t>
      </w:r>
    </w:p>
    <w:p w14:paraId="0775484B">
      <w:pPr>
        <w:pStyle w:val="5"/>
        <w:rPr>
          <w:rFonts w:hint="eastAsia" w:ascii="黑体" w:hAnsi="黑体" w:eastAsia="黑体" w:cs="黑体"/>
        </w:rPr>
      </w:pPr>
      <w:r>
        <w:rPr>
          <w:rFonts w:hint="eastAsia" w:ascii="黑体" w:hAnsi="黑体" w:eastAsia="黑体" w:cs="黑体"/>
        </w:rPr>
        <w:t>3.3.10  UC-08  取消行程</w:t>
      </w:r>
    </w:p>
    <w:p w14:paraId="60A39765">
      <w:pPr>
        <w:spacing w:after="60" w:line="336" w:lineRule="auto"/>
        <w:ind w:firstLine="420"/>
      </w:pPr>
      <w:r>
        <w:rPr>
          <w:rFonts w:ascii="Times New Roman" w:hAnsi="Times New Roman" w:eastAsia="宋体"/>
          <w:b w:val="0"/>
          <w:i w:val="0"/>
          <w:sz w:val="21"/>
        </w:rPr>
        <w:t>参与者：车主（类型 0）/ 发起人（类型 1）。前置条件为当前用户是该行程的发布者，且行程状态为“招募中”或“已满员”。</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7189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shd w:val="clear" w:color="auto" w:fill="DCE6F1"/>
          </w:tcPr>
          <w:p w14:paraId="43E0EA8E">
            <w:pPr>
              <w:spacing w:after="20" w:line="276" w:lineRule="auto"/>
              <w:jc w:val="center"/>
            </w:pPr>
            <w:r>
              <w:rPr>
                <w:rFonts w:ascii="Times New Roman" w:hAnsi="Times New Roman" w:eastAsia="黑体"/>
                <w:b/>
                <w:i w:val="0"/>
                <w:sz w:val="18"/>
                <w:szCs w:val="18"/>
              </w:rPr>
              <w:t>序号</w:t>
            </w:r>
          </w:p>
        </w:tc>
        <w:tc>
          <w:tcPr>
            <w:tcW w:w="1587" w:type="dxa"/>
            <w:shd w:val="clear" w:color="auto" w:fill="DCE6F1"/>
          </w:tcPr>
          <w:p w14:paraId="4E557C9D">
            <w:pPr>
              <w:spacing w:after="20" w:line="276" w:lineRule="auto"/>
              <w:jc w:val="center"/>
            </w:pPr>
            <w:r>
              <w:rPr>
                <w:rFonts w:ascii="Times New Roman" w:hAnsi="Times New Roman" w:eastAsia="黑体"/>
                <w:b/>
                <w:i w:val="0"/>
                <w:sz w:val="18"/>
                <w:szCs w:val="18"/>
              </w:rPr>
              <w:t>发送方</w:t>
            </w:r>
          </w:p>
        </w:tc>
        <w:tc>
          <w:tcPr>
            <w:tcW w:w="1814" w:type="dxa"/>
            <w:shd w:val="clear" w:color="auto" w:fill="DCE6F1"/>
          </w:tcPr>
          <w:p w14:paraId="600CFF22">
            <w:pPr>
              <w:spacing w:after="20" w:line="276" w:lineRule="auto"/>
              <w:jc w:val="center"/>
            </w:pPr>
            <w:r>
              <w:rPr>
                <w:rFonts w:ascii="Times New Roman" w:hAnsi="Times New Roman" w:eastAsia="黑体"/>
                <w:b/>
                <w:i w:val="0"/>
                <w:sz w:val="18"/>
                <w:szCs w:val="18"/>
              </w:rPr>
              <w:t>接收方</w:t>
            </w:r>
          </w:p>
        </w:tc>
        <w:tc>
          <w:tcPr>
            <w:tcW w:w="2608" w:type="dxa"/>
            <w:shd w:val="clear" w:color="auto" w:fill="DCE6F1"/>
          </w:tcPr>
          <w:p w14:paraId="00864AC9">
            <w:pPr>
              <w:spacing w:after="20" w:line="276" w:lineRule="auto"/>
              <w:jc w:val="center"/>
            </w:pPr>
            <w:r>
              <w:rPr>
                <w:rFonts w:ascii="Times New Roman" w:hAnsi="Times New Roman" w:eastAsia="黑体"/>
                <w:b/>
                <w:i w:val="0"/>
                <w:sz w:val="18"/>
                <w:szCs w:val="18"/>
              </w:rPr>
              <w:t>消息 / 接口</w:t>
            </w:r>
          </w:p>
        </w:tc>
        <w:tc>
          <w:tcPr>
            <w:tcW w:w="3231" w:type="dxa"/>
            <w:shd w:val="clear" w:color="auto" w:fill="DCE6F1"/>
          </w:tcPr>
          <w:p w14:paraId="3E3AE2ED">
            <w:pPr>
              <w:spacing w:after="20" w:line="276" w:lineRule="auto"/>
              <w:jc w:val="center"/>
            </w:pPr>
            <w:r>
              <w:rPr>
                <w:rFonts w:ascii="Times New Roman" w:hAnsi="Times New Roman" w:eastAsia="黑体"/>
                <w:b/>
                <w:i w:val="0"/>
                <w:sz w:val="18"/>
                <w:szCs w:val="18"/>
              </w:rPr>
              <w:t>说明</w:t>
            </w:r>
          </w:p>
        </w:tc>
      </w:tr>
      <w:tr w14:paraId="1744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1151B0E">
            <w:pPr>
              <w:spacing w:after="20" w:line="276" w:lineRule="auto"/>
              <w:jc w:val="center"/>
            </w:pPr>
            <w:r>
              <w:rPr>
                <w:rFonts w:ascii="Times New Roman" w:hAnsi="Times New Roman" w:eastAsia="宋体"/>
                <w:b w:val="0"/>
                <w:i w:val="0"/>
                <w:sz w:val="18"/>
                <w:szCs w:val="18"/>
              </w:rPr>
              <w:t>1</w:t>
            </w:r>
          </w:p>
        </w:tc>
        <w:tc>
          <w:tcPr>
            <w:tcW w:w="1587" w:type="dxa"/>
          </w:tcPr>
          <w:p w14:paraId="272B1DE9">
            <w:pPr>
              <w:spacing w:after="20" w:line="276" w:lineRule="auto"/>
            </w:pPr>
            <w:r>
              <w:rPr>
                <w:rFonts w:ascii="Times New Roman" w:hAnsi="Times New Roman" w:eastAsia="宋体"/>
                <w:b w:val="0"/>
                <w:i w:val="0"/>
                <w:sz w:val="18"/>
                <w:szCs w:val="18"/>
              </w:rPr>
              <w:t>用户</w:t>
            </w:r>
          </w:p>
        </w:tc>
        <w:tc>
          <w:tcPr>
            <w:tcW w:w="1814" w:type="dxa"/>
          </w:tcPr>
          <w:p w14:paraId="4A9ABF6E">
            <w:pPr>
              <w:spacing w:after="20" w:line="276" w:lineRule="auto"/>
            </w:pPr>
            <w:r>
              <w:rPr>
                <w:rFonts w:ascii="Times New Roman" w:hAnsi="Times New Roman" w:eastAsia="宋体"/>
                <w:b w:val="0"/>
                <w:i w:val="0"/>
                <w:sz w:val="18"/>
                <w:szCs w:val="18"/>
              </w:rPr>
              <w:t>我的行程页</w:t>
            </w:r>
          </w:p>
        </w:tc>
        <w:tc>
          <w:tcPr>
            <w:tcW w:w="2608" w:type="dxa"/>
          </w:tcPr>
          <w:p w14:paraId="1755C6A4">
            <w:pPr>
              <w:spacing w:after="20" w:line="276" w:lineRule="auto"/>
            </w:pPr>
            <w:r>
              <w:rPr>
                <w:rFonts w:ascii="Times New Roman" w:hAnsi="Times New Roman" w:eastAsia="宋体"/>
                <w:b w:val="0"/>
                <w:i w:val="0"/>
                <w:sz w:val="18"/>
                <w:szCs w:val="18"/>
              </w:rPr>
              <w:t>点击“取消行程”</w:t>
            </w:r>
          </w:p>
        </w:tc>
        <w:tc>
          <w:tcPr>
            <w:tcW w:w="3231" w:type="dxa"/>
          </w:tcPr>
          <w:p w14:paraId="23793A1D">
            <w:pPr>
              <w:spacing w:after="20" w:line="276" w:lineRule="auto"/>
            </w:pPr>
            <w:r>
              <w:rPr>
                <w:rFonts w:ascii="Times New Roman" w:hAnsi="Times New Roman" w:eastAsia="宋体"/>
                <w:b w:val="0"/>
                <w:i w:val="0"/>
                <w:sz w:val="18"/>
                <w:szCs w:val="18"/>
              </w:rPr>
              <w:t>前端弹出二次确认弹窗</w:t>
            </w:r>
          </w:p>
        </w:tc>
      </w:tr>
      <w:tr w14:paraId="5AE0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92BEAE3">
            <w:pPr>
              <w:spacing w:after="20" w:line="276" w:lineRule="auto"/>
              <w:jc w:val="center"/>
            </w:pPr>
            <w:r>
              <w:rPr>
                <w:rFonts w:ascii="Times New Roman" w:hAnsi="Times New Roman" w:eastAsia="宋体"/>
                <w:b w:val="0"/>
                <w:i w:val="0"/>
                <w:sz w:val="18"/>
                <w:szCs w:val="18"/>
              </w:rPr>
              <w:t>2</w:t>
            </w:r>
          </w:p>
        </w:tc>
        <w:tc>
          <w:tcPr>
            <w:tcW w:w="1587" w:type="dxa"/>
          </w:tcPr>
          <w:p w14:paraId="63CD340E">
            <w:pPr>
              <w:spacing w:after="20" w:line="276" w:lineRule="auto"/>
            </w:pPr>
            <w:r>
              <w:rPr>
                <w:rFonts w:ascii="Times New Roman" w:hAnsi="Times New Roman" w:eastAsia="宋体"/>
                <w:b w:val="0"/>
                <w:i w:val="0"/>
                <w:sz w:val="18"/>
                <w:szCs w:val="18"/>
              </w:rPr>
              <w:t>用户</w:t>
            </w:r>
          </w:p>
        </w:tc>
        <w:tc>
          <w:tcPr>
            <w:tcW w:w="1814" w:type="dxa"/>
          </w:tcPr>
          <w:p w14:paraId="1E920CC9">
            <w:pPr>
              <w:spacing w:after="20" w:line="276" w:lineRule="auto"/>
            </w:pPr>
            <w:r>
              <w:rPr>
                <w:rFonts w:ascii="Times New Roman" w:hAnsi="Times New Roman" w:eastAsia="宋体"/>
                <w:b w:val="0"/>
                <w:i w:val="0"/>
                <w:sz w:val="18"/>
                <w:szCs w:val="18"/>
              </w:rPr>
              <w:t>—</w:t>
            </w:r>
          </w:p>
        </w:tc>
        <w:tc>
          <w:tcPr>
            <w:tcW w:w="2608" w:type="dxa"/>
          </w:tcPr>
          <w:p w14:paraId="663302A4">
            <w:pPr>
              <w:spacing w:after="20" w:line="276" w:lineRule="auto"/>
            </w:pPr>
            <w:r>
              <w:rPr>
                <w:rFonts w:ascii="Times New Roman" w:hAnsi="Times New Roman" w:eastAsia="宋体"/>
                <w:b w:val="0"/>
                <w:i w:val="0"/>
                <w:sz w:val="18"/>
                <w:szCs w:val="18"/>
              </w:rPr>
              <w:t>确认取消</w:t>
            </w:r>
          </w:p>
        </w:tc>
        <w:tc>
          <w:tcPr>
            <w:tcW w:w="3231" w:type="dxa"/>
          </w:tcPr>
          <w:p w14:paraId="6FF08030">
            <w:pPr>
              <w:spacing w:after="20" w:line="276" w:lineRule="auto"/>
            </w:pPr>
            <w:r>
              <w:rPr>
                <w:rFonts w:ascii="Times New Roman" w:hAnsi="Times New Roman" w:eastAsia="宋体"/>
                <w:b w:val="0"/>
                <w:i w:val="0"/>
                <w:sz w:val="18"/>
                <w:szCs w:val="18"/>
              </w:rPr>
              <w:t>PUT /api/trip/{id}/cancel</w:t>
            </w:r>
          </w:p>
        </w:tc>
      </w:tr>
      <w:tr w14:paraId="313D6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10408978">
            <w:pPr>
              <w:spacing w:after="20" w:line="276" w:lineRule="auto"/>
              <w:jc w:val="center"/>
            </w:pPr>
            <w:r>
              <w:rPr>
                <w:rFonts w:ascii="Times New Roman" w:hAnsi="Times New Roman" w:eastAsia="宋体"/>
                <w:b w:val="0"/>
                <w:i w:val="0"/>
                <w:sz w:val="18"/>
                <w:szCs w:val="18"/>
              </w:rPr>
              <w:t>3</w:t>
            </w:r>
          </w:p>
        </w:tc>
        <w:tc>
          <w:tcPr>
            <w:tcW w:w="1587" w:type="dxa"/>
          </w:tcPr>
          <w:p w14:paraId="1501E143">
            <w:pPr>
              <w:spacing w:after="20" w:line="276" w:lineRule="auto"/>
            </w:pPr>
            <w:r>
              <w:rPr>
                <w:rFonts w:ascii="Times New Roman" w:hAnsi="Times New Roman" w:eastAsia="宋体"/>
                <w:b w:val="0"/>
                <w:i w:val="0"/>
                <w:sz w:val="18"/>
                <w:szCs w:val="18"/>
              </w:rPr>
              <w:t>TripServiceImpl</w:t>
            </w:r>
          </w:p>
        </w:tc>
        <w:tc>
          <w:tcPr>
            <w:tcW w:w="1814" w:type="dxa"/>
          </w:tcPr>
          <w:p w14:paraId="4FA67024">
            <w:pPr>
              <w:spacing w:after="20" w:line="276" w:lineRule="auto"/>
            </w:pPr>
            <w:r>
              <w:rPr>
                <w:rFonts w:ascii="Times New Roman" w:hAnsi="Times New Roman" w:eastAsia="宋体"/>
                <w:b w:val="0"/>
                <w:i w:val="0"/>
                <w:sz w:val="18"/>
                <w:szCs w:val="18"/>
              </w:rPr>
              <w:t>TripMapper</w:t>
            </w:r>
          </w:p>
        </w:tc>
        <w:tc>
          <w:tcPr>
            <w:tcW w:w="2608" w:type="dxa"/>
          </w:tcPr>
          <w:p w14:paraId="0C83F587">
            <w:pPr>
              <w:spacing w:after="20" w:line="276" w:lineRule="auto"/>
            </w:pPr>
            <w:r>
              <w:rPr>
                <w:rFonts w:ascii="Times New Roman" w:hAnsi="Times New Roman" w:eastAsia="宋体"/>
                <w:b w:val="0"/>
                <w:i w:val="0"/>
                <w:sz w:val="18"/>
                <w:szCs w:val="18"/>
              </w:rPr>
              <w:t>selectById(id)</w:t>
            </w:r>
          </w:p>
        </w:tc>
        <w:tc>
          <w:tcPr>
            <w:tcW w:w="3231" w:type="dxa"/>
          </w:tcPr>
          <w:p w14:paraId="1E55712E">
            <w:pPr>
              <w:spacing w:after="20" w:line="276" w:lineRule="auto"/>
            </w:pPr>
            <w:r>
              <w:rPr>
                <w:rFonts w:ascii="Times New Roman" w:hAnsi="Times New Roman" w:eastAsia="宋体"/>
                <w:b w:val="0"/>
                <w:i w:val="0"/>
                <w:sz w:val="18"/>
                <w:szCs w:val="18"/>
              </w:rPr>
              <w:t>校验发布者身份与当前状态</w:t>
            </w:r>
          </w:p>
        </w:tc>
      </w:tr>
      <w:tr w14:paraId="63693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58F3E74">
            <w:pPr>
              <w:spacing w:after="20" w:line="276" w:lineRule="auto"/>
              <w:jc w:val="center"/>
            </w:pPr>
            <w:r>
              <w:rPr>
                <w:rFonts w:ascii="Times New Roman" w:hAnsi="Times New Roman" w:eastAsia="宋体"/>
                <w:b w:val="0"/>
                <w:i w:val="0"/>
                <w:sz w:val="18"/>
                <w:szCs w:val="18"/>
              </w:rPr>
              <w:t>4</w:t>
            </w:r>
          </w:p>
        </w:tc>
        <w:tc>
          <w:tcPr>
            <w:tcW w:w="1587" w:type="dxa"/>
          </w:tcPr>
          <w:p w14:paraId="20AD4010">
            <w:pPr>
              <w:spacing w:after="20" w:line="276" w:lineRule="auto"/>
            </w:pPr>
            <w:r>
              <w:rPr>
                <w:rFonts w:ascii="Times New Roman" w:hAnsi="Times New Roman" w:eastAsia="宋体"/>
                <w:b w:val="0"/>
                <w:i w:val="0"/>
                <w:sz w:val="18"/>
                <w:szCs w:val="18"/>
              </w:rPr>
              <w:t>TripServiceImpl</w:t>
            </w:r>
          </w:p>
        </w:tc>
        <w:tc>
          <w:tcPr>
            <w:tcW w:w="1814" w:type="dxa"/>
          </w:tcPr>
          <w:p w14:paraId="5169C5CC">
            <w:pPr>
              <w:spacing w:after="20" w:line="276" w:lineRule="auto"/>
            </w:pPr>
            <w:r>
              <w:rPr>
                <w:rFonts w:ascii="Times New Roman" w:hAnsi="Times New Roman" w:eastAsia="宋体"/>
                <w:b w:val="0"/>
                <w:i w:val="0"/>
                <w:sz w:val="18"/>
                <w:szCs w:val="18"/>
              </w:rPr>
              <w:t>—</w:t>
            </w:r>
          </w:p>
        </w:tc>
        <w:tc>
          <w:tcPr>
            <w:tcW w:w="2608" w:type="dxa"/>
          </w:tcPr>
          <w:p w14:paraId="583D4EAF">
            <w:pPr>
              <w:spacing w:after="20" w:line="276" w:lineRule="auto"/>
            </w:pPr>
            <w:r>
              <w:rPr>
                <w:rFonts w:ascii="Times New Roman" w:hAnsi="Times New Roman" w:eastAsia="宋体"/>
                <w:b w:val="0"/>
                <w:i w:val="0"/>
                <w:sz w:val="18"/>
                <w:szCs w:val="18"/>
              </w:rPr>
              <w:t>状态校验</w:t>
            </w:r>
          </w:p>
        </w:tc>
        <w:tc>
          <w:tcPr>
            <w:tcW w:w="3231" w:type="dxa"/>
          </w:tcPr>
          <w:p w14:paraId="15518349">
            <w:pPr>
              <w:spacing w:after="20" w:line="276" w:lineRule="auto"/>
            </w:pPr>
            <w:r>
              <w:rPr>
                <w:rFonts w:ascii="Times New Roman" w:hAnsi="Times New Roman" w:eastAsia="宋体"/>
                <w:b w:val="0"/>
                <w:i w:val="0"/>
                <w:sz w:val="18"/>
                <w:szCs w:val="18"/>
              </w:rPr>
              <w:t>状态为 2 已出发 / 3 已完成时返回“行程已开始，无法取消”</w:t>
            </w:r>
          </w:p>
        </w:tc>
      </w:tr>
      <w:tr w14:paraId="1533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47E915C6">
            <w:pPr>
              <w:spacing w:after="20" w:line="276" w:lineRule="auto"/>
              <w:jc w:val="center"/>
            </w:pPr>
            <w:r>
              <w:rPr>
                <w:rFonts w:ascii="Times New Roman" w:hAnsi="Times New Roman" w:eastAsia="宋体"/>
                <w:b w:val="0"/>
                <w:i w:val="0"/>
                <w:sz w:val="18"/>
                <w:szCs w:val="18"/>
              </w:rPr>
              <w:t>5</w:t>
            </w:r>
          </w:p>
        </w:tc>
        <w:tc>
          <w:tcPr>
            <w:tcW w:w="1587" w:type="dxa"/>
          </w:tcPr>
          <w:p w14:paraId="0BA09E54">
            <w:pPr>
              <w:spacing w:after="20" w:line="276" w:lineRule="auto"/>
            </w:pPr>
            <w:r>
              <w:rPr>
                <w:rFonts w:ascii="Times New Roman" w:hAnsi="Times New Roman" w:eastAsia="宋体"/>
                <w:b w:val="0"/>
                <w:i w:val="0"/>
                <w:sz w:val="18"/>
                <w:szCs w:val="18"/>
              </w:rPr>
              <w:t>TripServiceImpl</w:t>
            </w:r>
          </w:p>
        </w:tc>
        <w:tc>
          <w:tcPr>
            <w:tcW w:w="1814" w:type="dxa"/>
          </w:tcPr>
          <w:p w14:paraId="18FA834C">
            <w:pPr>
              <w:spacing w:after="20" w:line="276" w:lineRule="auto"/>
            </w:pPr>
            <w:r>
              <w:rPr>
                <w:rFonts w:ascii="Times New Roman" w:hAnsi="Times New Roman" w:eastAsia="宋体"/>
                <w:b w:val="0"/>
                <w:i w:val="0"/>
                <w:sz w:val="18"/>
                <w:szCs w:val="18"/>
              </w:rPr>
              <w:t>TripMapper</w:t>
            </w:r>
          </w:p>
        </w:tc>
        <w:tc>
          <w:tcPr>
            <w:tcW w:w="2608" w:type="dxa"/>
          </w:tcPr>
          <w:p w14:paraId="4F026CAC">
            <w:pPr>
              <w:spacing w:after="20" w:line="276" w:lineRule="auto"/>
            </w:pPr>
            <w:r>
              <w:rPr>
                <w:rFonts w:ascii="Times New Roman" w:hAnsi="Times New Roman" w:eastAsia="宋体"/>
                <w:b w:val="0"/>
                <w:i w:val="0"/>
                <w:sz w:val="18"/>
                <w:szCs w:val="18"/>
              </w:rPr>
              <w:t>updateStatus(id, 4)</w:t>
            </w:r>
          </w:p>
        </w:tc>
        <w:tc>
          <w:tcPr>
            <w:tcW w:w="3231" w:type="dxa"/>
          </w:tcPr>
          <w:p w14:paraId="36AC68A6">
            <w:pPr>
              <w:spacing w:after="20" w:line="276" w:lineRule="auto"/>
            </w:pPr>
            <w:r>
              <w:rPr>
                <w:rFonts w:ascii="Times New Roman" w:hAnsi="Times New Roman" w:eastAsia="宋体"/>
                <w:b w:val="0"/>
                <w:i w:val="0"/>
                <w:sz w:val="18"/>
                <w:szCs w:val="18"/>
              </w:rPr>
              <w:t>行程状态置为 4 已取消（事务开始）</w:t>
            </w:r>
          </w:p>
        </w:tc>
      </w:tr>
      <w:tr w14:paraId="460B5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BCBF8DA">
            <w:pPr>
              <w:spacing w:after="20" w:line="276" w:lineRule="auto"/>
              <w:jc w:val="center"/>
            </w:pPr>
            <w:r>
              <w:rPr>
                <w:rFonts w:ascii="Times New Roman" w:hAnsi="Times New Roman" w:eastAsia="宋体"/>
                <w:b w:val="0"/>
                <w:i w:val="0"/>
                <w:sz w:val="18"/>
                <w:szCs w:val="18"/>
              </w:rPr>
              <w:t>6</w:t>
            </w:r>
          </w:p>
        </w:tc>
        <w:tc>
          <w:tcPr>
            <w:tcW w:w="1587" w:type="dxa"/>
          </w:tcPr>
          <w:p w14:paraId="548E2AE3">
            <w:pPr>
              <w:spacing w:after="20" w:line="276" w:lineRule="auto"/>
            </w:pPr>
            <w:r>
              <w:rPr>
                <w:rFonts w:ascii="Times New Roman" w:hAnsi="Times New Roman" w:eastAsia="宋体"/>
                <w:b w:val="0"/>
                <w:i w:val="0"/>
                <w:sz w:val="18"/>
                <w:szCs w:val="18"/>
              </w:rPr>
              <w:t>TripServiceImpl</w:t>
            </w:r>
          </w:p>
        </w:tc>
        <w:tc>
          <w:tcPr>
            <w:tcW w:w="1814" w:type="dxa"/>
          </w:tcPr>
          <w:p w14:paraId="5970DA4B">
            <w:pPr>
              <w:spacing w:after="20" w:line="276" w:lineRule="auto"/>
            </w:pPr>
            <w:r>
              <w:rPr>
                <w:rFonts w:ascii="Times New Roman" w:hAnsi="Times New Roman" w:eastAsia="宋体"/>
                <w:b w:val="0"/>
                <w:i w:val="0"/>
                <w:sz w:val="18"/>
                <w:szCs w:val="18"/>
              </w:rPr>
              <w:t>CreditLogMapper</w:t>
            </w:r>
          </w:p>
        </w:tc>
        <w:tc>
          <w:tcPr>
            <w:tcW w:w="2608" w:type="dxa"/>
          </w:tcPr>
          <w:p w14:paraId="62AB6F40">
            <w:pPr>
              <w:spacing w:after="20" w:line="276" w:lineRule="auto"/>
            </w:pPr>
            <w:r>
              <w:rPr>
                <w:rFonts w:ascii="Times New Roman" w:hAnsi="Times New Roman" w:eastAsia="宋体"/>
                <w:b w:val="0"/>
                <w:i w:val="0"/>
                <w:sz w:val="18"/>
                <w:szCs w:val="18"/>
              </w:rPr>
              <w:t>insert(creditLog)</w:t>
            </w:r>
          </w:p>
        </w:tc>
        <w:tc>
          <w:tcPr>
            <w:tcW w:w="3231" w:type="dxa"/>
          </w:tcPr>
          <w:p w14:paraId="505E3D0C">
            <w:pPr>
              <w:spacing w:after="20" w:line="276" w:lineRule="auto"/>
            </w:pPr>
            <w:r>
              <w:rPr>
                <w:rFonts w:ascii="Times New Roman" w:hAnsi="Times New Roman" w:eastAsia="宋体"/>
                <w:b w:val="0"/>
                <w:i w:val="0"/>
                <w:sz w:val="18"/>
                <w:szCs w:val="18"/>
              </w:rPr>
              <w:t>扣减发布者 5 点信用分并写入流水，记录变动原因</w:t>
            </w:r>
          </w:p>
        </w:tc>
      </w:tr>
      <w:tr w14:paraId="14038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24144E4E">
            <w:pPr>
              <w:spacing w:after="20" w:line="276" w:lineRule="auto"/>
              <w:jc w:val="center"/>
            </w:pPr>
            <w:r>
              <w:rPr>
                <w:rFonts w:ascii="Times New Roman" w:hAnsi="Times New Roman" w:eastAsia="宋体"/>
                <w:b w:val="0"/>
                <w:i w:val="0"/>
                <w:sz w:val="18"/>
                <w:szCs w:val="18"/>
              </w:rPr>
              <w:t>7</w:t>
            </w:r>
          </w:p>
        </w:tc>
        <w:tc>
          <w:tcPr>
            <w:tcW w:w="1587" w:type="dxa"/>
          </w:tcPr>
          <w:p w14:paraId="1ED7B4C8">
            <w:pPr>
              <w:spacing w:after="20" w:line="276" w:lineRule="auto"/>
            </w:pPr>
            <w:r>
              <w:rPr>
                <w:rFonts w:ascii="Times New Roman" w:hAnsi="Times New Roman" w:eastAsia="宋体"/>
                <w:b w:val="0"/>
                <w:i w:val="0"/>
                <w:sz w:val="18"/>
                <w:szCs w:val="18"/>
              </w:rPr>
              <w:t>TripServiceImpl</w:t>
            </w:r>
          </w:p>
        </w:tc>
        <w:tc>
          <w:tcPr>
            <w:tcW w:w="1814" w:type="dxa"/>
          </w:tcPr>
          <w:p w14:paraId="3F07E832">
            <w:pPr>
              <w:spacing w:after="20" w:line="276" w:lineRule="auto"/>
            </w:pPr>
            <w:r>
              <w:rPr>
                <w:rFonts w:ascii="Times New Roman" w:hAnsi="Times New Roman" w:eastAsia="宋体"/>
                <w:b w:val="0"/>
                <w:i w:val="0"/>
                <w:sz w:val="18"/>
                <w:szCs w:val="18"/>
              </w:rPr>
              <w:t>UserMapper</w:t>
            </w:r>
          </w:p>
        </w:tc>
        <w:tc>
          <w:tcPr>
            <w:tcW w:w="2608" w:type="dxa"/>
          </w:tcPr>
          <w:p w14:paraId="319CB810">
            <w:pPr>
              <w:spacing w:after="20" w:line="276" w:lineRule="auto"/>
            </w:pPr>
            <w:r>
              <w:rPr>
                <w:rFonts w:ascii="Times New Roman" w:hAnsi="Times New Roman" w:eastAsia="宋体"/>
                <w:b w:val="0"/>
                <w:i w:val="0"/>
                <w:sz w:val="18"/>
                <w:szCs w:val="18"/>
              </w:rPr>
              <w:t>updateCreditScore(driverId, -5)</w:t>
            </w:r>
          </w:p>
        </w:tc>
        <w:tc>
          <w:tcPr>
            <w:tcW w:w="3231" w:type="dxa"/>
          </w:tcPr>
          <w:p w14:paraId="450A6C7D">
            <w:pPr>
              <w:spacing w:after="20" w:line="276" w:lineRule="auto"/>
            </w:pPr>
            <w:r>
              <w:rPr>
                <w:rFonts w:ascii="Times New Roman" w:hAnsi="Times New Roman" w:eastAsia="宋体"/>
                <w:b w:val="0"/>
                <w:i w:val="0"/>
                <w:sz w:val="18"/>
                <w:szCs w:val="18"/>
              </w:rPr>
              <w:t>更新用户信用分（事务提交）</w:t>
            </w:r>
          </w:p>
        </w:tc>
      </w:tr>
      <w:tr w14:paraId="1083D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5772FCB4">
            <w:pPr>
              <w:spacing w:after="20" w:line="276" w:lineRule="auto"/>
              <w:jc w:val="center"/>
            </w:pPr>
            <w:r>
              <w:rPr>
                <w:rFonts w:ascii="Times New Roman" w:hAnsi="Times New Roman" w:eastAsia="宋体"/>
                <w:b w:val="0"/>
                <w:i w:val="0"/>
                <w:sz w:val="18"/>
                <w:szCs w:val="18"/>
              </w:rPr>
              <w:t>8</w:t>
            </w:r>
          </w:p>
        </w:tc>
        <w:tc>
          <w:tcPr>
            <w:tcW w:w="1587" w:type="dxa"/>
          </w:tcPr>
          <w:p w14:paraId="17C4E59C">
            <w:pPr>
              <w:spacing w:after="20" w:line="276" w:lineRule="auto"/>
            </w:pPr>
            <w:r>
              <w:rPr>
                <w:rFonts w:ascii="Times New Roman" w:hAnsi="Times New Roman" w:eastAsia="宋体"/>
                <w:b w:val="0"/>
                <w:i w:val="0"/>
                <w:sz w:val="18"/>
                <w:szCs w:val="18"/>
              </w:rPr>
              <w:t>TripServiceImpl</w:t>
            </w:r>
          </w:p>
        </w:tc>
        <w:tc>
          <w:tcPr>
            <w:tcW w:w="1814" w:type="dxa"/>
          </w:tcPr>
          <w:p w14:paraId="4E5930FD">
            <w:pPr>
              <w:spacing w:after="20" w:line="276" w:lineRule="auto"/>
            </w:pPr>
            <w:r>
              <w:rPr>
                <w:rFonts w:ascii="Times New Roman" w:hAnsi="Times New Roman" w:eastAsia="宋体"/>
                <w:b w:val="0"/>
                <w:i w:val="0"/>
                <w:sz w:val="18"/>
                <w:szCs w:val="18"/>
              </w:rPr>
              <w:t>TripOrderMapper</w:t>
            </w:r>
          </w:p>
        </w:tc>
        <w:tc>
          <w:tcPr>
            <w:tcW w:w="2608" w:type="dxa"/>
          </w:tcPr>
          <w:p w14:paraId="1078079A">
            <w:pPr>
              <w:spacing w:after="20" w:line="276" w:lineRule="auto"/>
            </w:pPr>
            <w:r>
              <w:rPr>
                <w:rFonts w:ascii="Times New Roman" w:hAnsi="Times New Roman" w:eastAsia="宋体"/>
                <w:b w:val="0"/>
                <w:i w:val="0"/>
                <w:sz w:val="18"/>
                <w:szCs w:val="18"/>
              </w:rPr>
              <w:t>selectByTripId(id)</w:t>
            </w:r>
          </w:p>
        </w:tc>
        <w:tc>
          <w:tcPr>
            <w:tcW w:w="3231" w:type="dxa"/>
          </w:tcPr>
          <w:p w14:paraId="34B21FC6">
            <w:pPr>
              <w:spacing w:after="20" w:line="276" w:lineRule="auto"/>
            </w:pPr>
            <w:r>
              <w:rPr>
                <w:rFonts w:ascii="Times New Roman" w:hAnsi="Times New Roman" w:eastAsia="宋体"/>
                <w:b w:val="0"/>
                <w:i w:val="0"/>
                <w:sz w:val="18"/>
                <w:szCs w:val="18"/>
              </w:rPr>
              <w:t>查询该行程下全部申请（含待审核与已同意）</w:t>
            </w:r>
          </w:p>
        </w:tc>
      </w:tr>
      <w:tr w14:paraId="68D8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23FA29E">
            <w:pPr>
              <w:spacing w:after="20" w:line="276" w:lineRule="auto"/>
              <w:jc w:val="center"/>
            </w:pPr>
            <w:r>
              <w:rPr>
                <w:rFonts w:ascii="Times New Roman" w:hAnsi="Times New Roman" w:eastAsia="宋体"/>
                <w:b w:val="0"/>
                <w:i w:val="0"/>
                <w:sz w:val="18"/>
                <w:szCs w:val="18"/>
              </w:rPr>
              <w:t>9</w:t>
            </w:r>
          </w:p>
        </w:tc>
        <w:tc>
          <w:tcPr>
            <w:tcW w:w="1587" w:type="dxa"/>
          </w:tcPr>
          <w:p w14:paraId="32E364E4">
            <w:pPr>
              <w:spacing w:after="20" w:line="276" w:lineRule="auto"/>
            </w:pPr>
            <w:r>
              <w:rPr>
                <w:rFonts w:ascii="Times New Roman" w:hAnsi="Times New Roman" w:eastAsia="宋体"/>
                <w:b w:val="0"/>
                <w:i w:val="0"/>
                <w:sz w:val="18"/>
                <w:szCs w:val="18"/>
              </w:rPr>
              <w:t>TripServiceImpl</w:t>
            </w:r>
          </w:p>
        </w:tc>
        <w:tc>
          <w:tcPr>
            <w:tcW w:w="1814" w:type="dxa"/>
          </w:tcPr>
          <w:p w14:paraId="47DD5F27">
            <w:pPr>
              <w:spacing w:after="20" w:line="276" w:lineRule="auto"/>
            </w:pPr>
            <w:r>
              <w:rPr>
                <w:rFonts w:ascii="Times New Roman" w:hAnsi="Times New Roman" w:eastAsia="宋体"/>
                <w:b w:val="0"/>
                <w:i w:val="0"/>
                <w:sz w:val="18"/>
                <w:szCs w:val="18"/>
              </w:rPr>
              <w:t>MessageService</w:t>
            </w:r>
          </w:p>
        </w:tc>
        <w:tc>
          <w:tcPr>
            <w:tcW w:w="2608" w:type="dxa"/>
          </w:tcPr>
          <w:p w14:paraId="3E14367F">
            <w:pPr>
              <w:spacing w:after="20" w:line="276" w:lineRule="auto"/>
            </w:pPr>
            <w:r>
              <w:rPr>
                <w:rFonts w:ascii="Times New Roman" w:hAnsi="Times New Roman" w:eastAsia="宋体"/>
                <w:b w:val="0"/>
                <w:i w:val="0"/>
                <w:sz w:val="18"/>
                <w:szCs w:val="18"/>
              </w:rPr>
              <w:t>send(乘客, '行程已取消', content)</w:t>
            </w:r>
          </w:p>
        </w:tc>
        <w:tc>
          <w:tcPr>
            <w:tcW w:w="3231" w:type="dxa"/>
          </w:tcPr>
          <w:p w14:paraId="32910853">
            <w:pPr>
              <w:spacing w:after="20" w:line="276" w:lineRule="auto"/>
            </w:pPr>
            <w:r>
              <w:rPr>
                <w:rFonts w:ascii="Times New Roman" w:hAnsi="Times New Roman" w:eastAsia="宋体"/>
                <w:b w:val="0"/>
                <w:i w:val="0"/>
                <w:sz w:val="18"/>
                <w:szCs w:val="18"/>
              </w:rPr>
              <w:t>逐一通知全部已申请乘客</w:t>
            </w:r>
          </w:p>
        </w:tc>
      </w:tr>
      <w:tr w14:paraId="5946A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dxa"/>
          </w:tcPr>
          <w:p w14:paraId="0E28413A">
            <w:pPr>
              <w:spacing w:after="20" w:line="276" w:lineRule="auto"/>
              <w:jc w:val="center"/>
            </w:pPr>
            <w:r>
              <w:rPr>
                <w:rFonts w:ascii="Times New Roman" w:hAnsi="Times New Roman" w:eastAsia="宋体"/>
                <w:b w:val="0"/>
                <w:i w:val="0"/>
                <w:sz w:val="18"/>
                <w:szCs w:val="18"/>
              </w:rPr>
              <w:t>10</w:t>
            </w:r>
          </w:p>
        </w:tc>
        <w:tc>
          <w:tcPr>
            <w:tcW w:w="1587" w:type="dxa"/>
          </w:tcPr>
          <w:p w14:paraId="3A2B5FB7">
            <w:pPr>
              <w:spacing w:after="20" w:line="276" w:lineRule="auto"/>
            </w:pPr>
            <w:r>
              <w:rPr>
                <w:rFonts w:ascii="Times New Roman" w:hAnsi="Times New Roman" w:eastAsia="宋体"/>
                <w:b w:val="0"/>
                <w:i w:val="0"/>
                <w:sz w:val="18"/>
                <w:szCs w:val="18"/>
              </w:rPr>
              <w:t>TripController</w:t>
            </w:r>
          </w:p>
        </w:tc>
        <w:tc>
          <w:tcPr>
            <w:tcW w:w="1814" w:type="dxa"/>
          </w:tcPr>
          <w:p w14:paraId="204BCA8E">
            <w:pPr>
              <w:spacing w:after="20" w:line="276" w:lineRule="auto"/>
            </w:pPr>
            <w:r>
              <w:rPr>
                <w:rFonts w:ascii="Times New Roman" w:hAnsi="Times New Roman" w:eastAsia="宋体"/>
                <w:b w:val="0"/>
                <w:i w:val="0"/>
                <w:sz w:val="18"/>
                <w:szCs w:val="18"/>
              </w:rPr>
              <w:t>我的行程页</w:t>
            </w:r>
          </w:p>
        </w:tc>
        <w:tc>
          <w:tcPr>
            <w:tcW w:w="2608" w:type="dxa"/>
          </w:tcPr>
          <w:p w14:paraId="652B7705">
            <w:pPr>
              <w:spacing w:after="20" w:line="276" w:lineRule="auto"/>
            </w:pPr>
            <w:r>
              <w:rPr>
                <w:rFonts w:ascii="Times New Roman" w:hAnsi="Times New Roman" w:eastAsia="宋体"/>
                <w:b w:val="0"/>
                <w:i w:val="0"/>
                <w:sz w:val="18"/>
                <w:szCs w:val="18"/>
              </w:rPr>
              <w:t>Result.success()</w:t>
            </w:r>
          </w:p>
        </w:tc>
        <w:tc>
          <w:tcPr>
            <w:tcW w:w="3231" w:type="dxa"/>
          </w:tcPr>
          <w:p w14:paraId="3805CC45">
            <w:pPr>
              <w:spacing w:after="20" w:line="276" w:lineRule="auto"/>
            </w:pPr>
            <w:r>
              <w:rPr>
                <w:rFonts w:ascii="Times New Roman" w:hAnsi="Times New Roman" w:eastAsia="宋体"/>
                <w:b w:val="0"/>
                <w:i w:val="0"/>
                <w:sz w:val="18"/>
                <w:szCs w:val="18"/>
              </w:rPr>
              <w:t>列表刷新，行程状态显示“已取消”</w:t>
            </w:r>
          </w:p>
        </w:tc>
      </w:tr>
    </w:tbl>
    <w:p w14:paraId="650EBD41">
      <w:pPr>
        <w:spacing w:before="40" w:after="160" w:line="288" w:lineRule="auto"/>
        <w:jc w:val="center"/>
      </w:pPr>
      <w:r>
        <w:rPr>
          <w:rFonts w:ascii="Times New Roman" w:hAnsi="Times New Roman" w:eastAsia="黑体"/>
          <w:b/>
          <w:i w:val="0"/>
          <w:sz w:val="18"/>
        </w:rPr>
        <w:t>表 3-11  UC-08 交互序列（顺序图）</w:t>
      </w:r>
    </w:p>
    <w:p w14:paraId="78A12FCF">
      <w:pPr>
        <w:spacing w:after="60" w:line="336" w:lineRule="auto"/>
        <w:ind w:firstLine="420"/>
      </w:pPr>
      <w:r>
        <w:rPr>
          <w:rFonts w:ascii="Times New Roman" w:hAnsi="Times New Roman" w:eastAsia="宋体"/>
          <w:b w:val="0"/>
          <w:i w:val="0"/>
          <w:sz w:val="21"/>
        </w:rPr>
        <w:t>设计要点：第 5、6、7 步必须处于同一事务中。若只取消了行程而信用分扣减失败，会出现“行程取消了但没有代价”的漏洞，用户可借此规避信用约束。事务方法上使用 @Transactional 注解，异常时整体回滚。</w:t>
      </w:r>
    </w:p>
    <w:p w14:paraId="25317F8F">
      <w:pPr>
        <w:pStyle w:val="4"/>
      </w:pPr>
      <w:r>
        <w:t>3.4 类设计</w:t>
      </w:r>
    </w:p>
    <w:p w14:paraId="75461B3B">
      <w:pPr>
        <w:pStyle w:val="5"/>
        <w:rPr>
          <w:rFonts w:hint="eastAsia" w:ascii="黑体" w:hAnsi="黑体" w:eastAsia="黑体" w:cs="黑体"/>
        </w:rPr>
      </w:pPr>
      <w:r>
        <w:rPr>
          <w:rFonts w:hint="eastAsia" w:ascii="黑体" w:hAnsi="黑体" w:eastAsia="黑体" w:cs="黑体"/>
        </w:rPr>
        <w:t>3.4.1 精化类图</w:t>
      </w:r>
    </w:p>
    <w:p w14:paraId="2A4D754F">
      <w:pPr>
        <w:spacing w:before="80" w:after="160" w:line="276" w:lineRule="auto"/>
        <w:ind w:left="400"/>
      </w:pPr>
      <w:r>
        <w:rPr>
          <w:rFonts w:ascii="Consolas" w:hAnsi="Consolas" w:eastAsia="Consolas"/>
          <w:b w:val="0"/>
          <w:i w:val="0"/>
          <w:sz w:val="18"/>
        </w:rPr>
        <w:t xml:space="preserve">        ┌───────────────┐                ┌────────────────┐</w:t>
      </w:r>
      <w:r>
        <w:rPr>
          <w:rFonts w:ascii="Consolas" w:hAnsi="Consolas" w:eastAsia="Consolas"/>
          <w:b w:val="0"/>
          <w:i w:val="0"/>
          <w:sz w:val="18"/>
        </w:rPr>
        <w:br w:type="textWrapping"/>
      </w:r>
      <w:r>
        <w:rPr>
          <w:rFonts w:ascii="Consolas" w:hAnsi="Consolas" w:eastAsia="Consolas"/>
          <w:b w:val="0"/>
          <w:i w:val="0"/>
          <w:sz w:val="18"/>
        </w:rPr>
        <w:t xml:space="preserve">        │     User      │ 1            * │    Vehicle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id            │                │ id             │</w:t>
      </w:r>
      <w:r>
        <w:rPr>
          <w:rFonts w:ascii="Consolas" w:hAnsi="Consolas" w:eastAsia="Consolas"/>
          <w:b w:val="0"/>
          <w:i w:val="0"/>
          <w:sz w:val="18"/>
        </w:rPr>
        <w:br w:type="textWrapping"/>
      </w:r>
      <w:r>
        <w:rPr>
          <w:rFonts w:ascii="Consolas" w:hAnsi="Consolas" w:eastAsia="Consolas"/>
          <w:b w:val="0"/>
          <w:i w:val="0"/>
          <w:sz w:val="18"/>
        </w:rPr>
        <w:t xml:space="preserve">        │ studentNo     │                │ userId         │</w:t>
      </w:r>
      <w:r>
        <w:rPr>
          <w:rFonts w:ascii="Consolas" w:hAnsi="Consolas" w:eastAsia="Consolas"/>
          <w:b w:val="0"/>
          <w:i w:val="0"/>
          <w:sz w:val="18"/>
        </w:rPr>
        <w:br w:type="textWrapping"/>
      </w:r>
      <w:r>
        <w:rPr>
          <w:rFonts w:ascii="Consolas" w:hAnsi="Consolas" w:eastAsia="Consolas"/>
          <w:b w:val="0"/>
          <w:i w:val="0"/>
          <w:sz w:val="18"/>
        </w:rPr>
        <w:t xml:space="preserve">        │ password      │                │ plateNo        │</w:t>
      </w:r>
      <w:r>
        <w:rPr>
          <w:rFonts w:ascii="Consolas" w:hAnsi="Consolas" w:eastAsia="Consolas"/>
          <w:b w:val="0"/>
          <w:i w:val="0"/>
          <w:sz w:val="18"/>
        </w:rPr>
        <w:br w:type="textWrapping"/>
      </w:r>
      <w:r>
        <w:rPr>
          <w:rFonts w:ascii="Consolas" w:hAnsi="Consolas" w:eastAsia="Consolas"/>
          <w:b w:val="0"/>
          <w:i w:val="0"/>
          <w:sz w:val="18"/>
        </w:rPr>
        <w:t xml:space="preserve">        │ realName      │                │ brand / color  │</w:t>
      </w:r>
      <w:r>
        <w:rPr>
          <w:rFonts w:ascii="Consolas" w:hAnsi="Consolas" w:eastAsia="Consolas"/>
          <w:b w:val="0"/>
          <w:i w:val="0"/>
          <w:sz w:val="18"/>
        </w:rPr>
        <w:br w:type="textWrapping"/>
      </w:r>
      <w:r>
        <w:rPr>
          <w:rFonts w:ascii="Consolas" w:hAnsi="Consolas" w:eastAsia="Consolas"/>
          <w:b w:val="0"/>
          <w:i w:val="0"/>
          <w:sz w:val="18"/>
        </w:rPr>
        <w:t xml:space="preserve">        │ phone         │                │ seatCount      │</w:t>
      </w:r>
      <w:r>
        <w:rPr>
          <w:rFonts w:ascii="Consolas" w:hAnsi="Consolas" w:eastAsia="Consolas"/>
          <w:b w:val="0"/>
          <w:i w:val="0"/>
          <w:sz w:val="18"/>
        </w:rPr>
        <w:br w:type="textWrapping"/>
      </w:r>
      <w:r>
        <w:rPr>
          <w:rFonts w:ascii="Consolas" w:hAnsi="Consolas" w:eastAsia="Consolas"/>
          <w:b w:val="0"/>
          <w:i w:val="0"/>
          <w:sz w:val="18"/>
        </w:rPr>
        <w:t xml:space="preserve">        │ authStatus    │                │ auditStatus    │</w:t>
      </w:r>
      <w:r>
        <w:rPr>
          <w:rFonts w:ascii="Consolas" w:hAnsi="Consolas" w:eastAsia="Consolas"/>
          <w:b w:val="0"/>
          <w:i w:val="0"/>
          <w:sz w:val="18"/>
        </w:rPr>
        <w:br w:type="textWrapping"/>
      </w:r>
      <w:r>
        <w:rPr>
          <w:rFonts w:ascii="Consolas" w:hAnsi="Consolas" w:eastAsia="Consolas"/>
          <w:b w:val="0"/>
          <w:i w:val="0"/>
          <w:sz w:val="18"/>
        </w:rPr>
        <w:t xml:space="preserve">        │ creditScore   │                │ auditRemark    │</w:t>
      </w:r>
      <w:r>
        <w:rPr>
          <w:rFonts w:ascii="Consolas" w:hAnsi="Consolas" w:eastAsia="Consolas"/>
          <w:b w:val="0"/>
          <w:i w:val="0"/>
          <w:sz w:val="18"/>
        </w:rPr>
        <w:br w:type="textWrapping"/>
      </w:r>
      <w:r>
        <w:rPr>
          <w:rFonts w:ascii="Consolas" w:hAnsi="Consolas" w:eastAsia="Consolas"/>
          <w:b w:val="0"/>
          <w:i w:val="0"/>
          <w:sz w:val="18"/>
        </w:rPr>
        <w:t xml:space="preserve">        │ role / status │                └────────────────┘</w:t>
      </w:r>
      <w:r>
        <w:rPr>
          <w:rFonts w:ascii="Consolas" w:hAnsi="Consolas" w:eastAsia="Consolas"/>
          <w:b w:val="0"/>
          <w:i w:val="0"/>
          <w:sz w:val="18"/>
        </w:rPr>
        <w:br w:type="textWrapping"/>
      </w:r>
      <w:r>
        <w:rPr>
          <w:rFonts w:ascii="Consolas" w:hAnsi="Consolas" w:eastAsia="Consolas"/>
          <w:b w:val="0"/>
          <w:i w:val="0"/>
          <w:sz w:val="18"/>
        </w:rPr>
        <w:t xml:space="preserve">        └───────┬───────┘                        │ 0..1</w:t>
      </w:r>
      <w:r>
        <w:rPr>
          <w:rFonts w:ascii="Consolas" w:hAnsi="Consolas" w:eastAsia="Consolas"/>
          <w:b w:val="0"/>
          <w:i w:val="0"/>
          <w:sz w:val="18"/>
        </w:rPr>
        <w:br w:type="textWrapping"/>
      </w:r>
      <w:r>
        <w:rPr>
          <w:rFonts w:ascii="Consolas" w:hAnsi="Consolas" w:eastAsia="Consolas"/>
          <w:b w:val="0"/>
          <w:i w:val="0"/>
          <w:sz w:val="18"/>
        </w:rPr>
        <w:t xml:space="preserve">                │ 1                              │</w:t>
      </w:r>
      <w:r>
        <w:rPr>
          <w:rFonts w:ascii="Consolas" w:hAnsi="Consolas" w:eastAsia="Consolas"/>
          <w:b w:val="0"/>
          <w:i w:val="0"/>
          <w:sz w:val="18"/>
        </w:rPr>
        <w:br w:type="textWrapping"/>
      </w:r>
      <w:r>
        <w:rPr>
          <w:rFonts w:ascii="Consolas" w:hAnsi="Consolas" w:eastAsia="Consolas"/>
          <w:b w:val="0"/>
          <w:i w:val="0"/>
          <w:sz w:val="18"/>
        </w:rPr>
        <w:t xml:space="preserve">                │                                │</w:t>
      </w:r>
      <w:r>
        <w:rPr>
          <w:rFonts w:ascii="Consolas" w:hAnsi="Consolas" w:eastAsia="Consolas"/>
          <w:b w:val="0"/>
          <w:i w:val="0"/>
          <w:sz w:val="18"/>
        </w:rPr>
        <w:br w:type="textWrapping"/>
      </w:r>
      <w:r>
        <w:rPr>
          <w:rFonts w:ascii="Consolas" w:hAnsi="Consolas" w:eastAsia="Consolas"/>
          <w:b w:val="0"/>
          <w:i w:val="0"/>
          <w:sz w:val="18"/>
        </w:rPr>
        <w:t xml:space="preserve">                │ *                        ┌─────▼──────────┐</w:t>
      </w:r>
      <w:r>
        <w:rPr>
          <w:rFonts w:ascii="Consolas" w:hAnsi="Consolas" w:eastAsia="Consolas"/>
          <w:b w:val="0"/>
          <w:i w:val="0"/>
          <w:sz w:val="18"/>
        </w:rPr>
        <w:br w:type="textWrapping"/>
      </w:r>
      <w:r>
        <w:rPr>
          <w:rFonts w:ascii="Consolas" w:hAnsi="Consolas" w:eastAsia="Consolas"/>
          <w:b w:val="0"/>
          <w:i w:val="0"/>
          <w:sz w:val="18"/>
        </w:rPr>
        <w:t xml:space="preserve">        ┌───────▼────────┐                 │      Trip      │</w:t>
      </w:r>
      <w:r>
        <w:rPr>
          <w:rFonts w:ascii="Consolas" w:hAnsi="Consolas" w:eastAsia="Consolas"/>
          <w:b w:val="0"/>
          <w:i w:val="0"/>
          <w:sz w:val="18"/>
        </w:rPr>
        <w:br w:type="textWrapping"/>
      </w:r>
      <w:r>
        <w:rPr>
          <w:rFonts w:ascii="Consolas" w:hAnsi="Consolas" w:eastAsia="Consolas"/>
          <w:b w:val="0"/>
          <w:i w:val="0"/>
          <w:sz w:val="18"/>
        </w:rPr>
        <w:t xml:space="preserve">        │   CreditLog    │            * 1  │────────────────│</w:t>
      </w:r>
      <w:r>
        <w:rPr>
          <w:rFonts w:ascii="Consolas" w:hAnsi="Consolas" w:eastAsia="Consolas"/>
          <w:b w:val="0"/>
          <w:i w:val="0"/>
          <w:sz w:val="18"/>
        </w:rPr>
        <w:br w:type="textWrapping"/>
      </w:r>
      <w:r>
        <w:rPr>
          <w:rFonts w:ascii="Consolas" w:hAnsi="Consolas" w:eastAsia="Consolas"/>
          <w:b w:val="0"/>
          <w:i w:val="0"/>
          <w:sz w:val="18"/>
        </w:rPr>
        <w:t xml:space="preserve">        │────────────────│◄────────────────│ id             │</w:t>
      </w:r>
      <w:r>
        <w:rPr>
          <w:rFonts w:ascii="Consolas" w:hAnsi="Consolas" w:eastAsia="Consolas"/>
          <w:b w:val="0"/>
          <w:i w:val="0"/>
          <w:sz w:val="18"/>
        </w:rPr>
        <w:br w:type="textWrapping"/>
      </w:r>
      <w:r>
        <w:rPr>
          <w:rFonts w:ascii="Consolas" w:hAnsi="Consolas" w:eastAsia="Consolas"/>
          <w:b w:val="0"/>
          <w:i w:val="0"/>
          <w:sz w:val="18"/>
        </w:rPr>
        <w:t xml:space="preserve">        │ id / userId    │                 │ driverId       │</w:t>
      </w:r>
      <w:r>
        <w:rPr>
          <w:rFonts w:ascii="Consolas" w:hAnsi="Consolas" w:eastAsia="Consolas"/>
          <w:b w:val="0"/>
          <w:i w:val="0"/>
          <w:sz w:val="18"/>
        </w:rPr>
        <w:br w:type="textWrapping"/>
      </w:r>
      <w:r>
        <w:rPr>
          <w:rFonts w:ascii="Consolas" w:hAnsi="Consolas" w:eastAsia="Consolas"/>
          <w:b w:val="0"/>
          <w:i w:val="0"/>
          <w:sz w:val="18"/>
        </w:rPr>
        <w:t xml:space="preserve">        │ changeValue    │                 │ tripType       │</w:t>
      </w:r>
      <w:r>
        <w:rPr>
          <w:rFonts w:ascii="Consolas" w:hAnsi="Consolas" w:eastAsia="Consolas"/>
          <w:b w:val="0"/>
          <w:i w:val="0"/>
          <w:sz w:val="18"/>
        </w:rPr>
        <w:br w:type="textWrapping"/>
      </w:r>
      <w:r>
        <w:rPr>
          <w:rFonts w:ascii="Consolas" w:hAnsi="Consolas" w:eastAsia="Consolas"/>
          <w:b w:val="0"/>
          <w:i w:val="0"/>
          <w:sz w:val="18"/>
        </w:rPr>
        <w:t xml:space="preserve">        │ afterScore     │                 │ vehicleId      │</w:t>
      </w:r>
      <w:r>
        <w:rPr>
          <w:rFonts w:ascii="Consolas" w:hAnsi="Consolas" w:eastAsia="Consolas"/>
          <w:b w:val="0"/>
          <w:i w:val="0"/>
          <w:sz w:val="18"/>
        </w:rPr>
        <w:br w:type="textWrapping"/>
      </w:r>
      <w:r>
        <w:rPr>
          <w:rFonts w:ascii="Consolas" w:hAnsi="Consolas" w:eastAsia="Consolas"/>
          <w:b w:val="0"/>
          <w:i w:val="0"/>
          <w:sz w:val="18"/>
        </w:rPr>
        <w:t xml:space="preserve">        │ reason         │                 │ startPlace     │</w:t>
      </w:r>
      <w:r>
        <w:rPr>
          <w:rFonts w:ascii="Consolas" w:hAnsi="Consolas" w:eastAsia="Consolas"/>
          <w:b w:val="0"/>
          <w:i w:val="0"/>
          <w:sz w:val="18"/>
        </w:rPr>
        <w:br w:type="textWrapping"/>
      </w:r>
      <w:r>
        <w:rPr>
          <w:rFonts w:ascii="Consolas" w:hAnsi="Consolas" w:eastAsia="Consolas"/>
          <w:b w:val="0"/>
          <w:i w:val="0"/>
          <w:sz w:val="18"/>
        </w:rPr>
        <w:t xml:space="preserve">        │ createTime     │                 │ endPlace       │</w:t>
      </w:r>
      <w:r>
        <w:rPr>
          <w:rFonts w:ascii="Consolas" w:hAnsi="Consolas" w:eastAsia="Consolas"/>
          <w:b w:val="0"/>
          <w:i w:val="0"/>
          <w:sz w:val="18"/>
        </w:rPr>
        <w:br w:type="textWrapping"/>
      </w:r>
      <w:r>
        <w:rPr>
          <w:rFonts w:ascii="Consolas" w:hAnsi="Consolas" w:eastAsia="Consolas"/>
          <w:b w:val="0"/>
          <w:i w:val="0"/>
          <w:sz w:val="18"/>
        </w:rPr>
        <w:t xml:space="preserve">        └────────────────┘                 │ startTime      │</w:t>
      </w:r>
      <w:r>
        <w:rPr>
          <w:rFonts w:ascii="Consolas" w:hAnsi="Consolas" w:eastAsia="Consolas"/>
          <w:b w:val="0"/>
          <w:i w:val="0"/>
          <w:sz w:val="18"/>
        </w:rPr>
        <w:br w:type="textWrapping"/>
      </w:r>
      <w:r>
        <w:rPr>
          <w:rFonts w:ascii="Consolas" w:hAnsi="Consolas" w:eastAsia="Consolas"/>
          <w:b w:val="0"/>
          <w:i w:val="0"/>
          <w:sz w:val="18"/>
        </w:rPr>
        <w:t xml:space="preserve">                                           │ seatTotal/Left │</w:t>
      </w:r>
      <w:r>
        <w:rPr>
          <w:rFonts w:ascii="Consolas" w:hAnsi="Consolas" w:eastAsia="Consolas"/>
          <w:b w:val="0"/>
          <w:i w:val="0"/>
          <w:sz w:val="18"/>
        </w:rPr>
        <w:br w:type="textWrapping"/>
      </w:r>
      <w:r>
        <w:rPr>
          <w:rFonts w:ascii="Consolas" w:hAnsi="Consolas" w:eastAsia="Consolas"/>
          <w:b w:val="0"/>
          <w:i w:val="0"/>
          <w:sz w:val="18"/>
        </w:rPr>
        <w:t xml:space="preserve">                                           │ price          │</w:t>
      </w:r>
      <w:r>
        <w:rPr>
          <w:rFonts w:ascii="Consolas" w:hAnsi="Consolas" w:eastAsia="Consolas"/>
          <w:b w:val="0"/>
          <w:i w:val="0"/>
          <w:sz w:val="18"/>
        </w:rPr>
        <w:br w:type="textWrapping"/>
      </w:r>
      <w:r>
        <w:rPr>
          <w:rFonts w:ascii="Consolas" w:hAnsi="Consolas" w:eastAsia="Consolas"/>
          <w:b w:val="0"/>
          <w:i w:val="0"/>
          <w:sz w:val="18"/>
        </w:rPr>
        <w:t xml:space="preserve">                                           │ totalPrice     │</w:t>
      </w:r>
      <w:r>
        <w:rPr>
          <w:rFonts w:ascii="Consolas" w:hAnsi="Consolas" w:eastAsia="Consolas"/>
          <w:b w:val="0"/>
          <w:i w:val="0"/>
          <w:sz w:val="18"/>
        </w:rPr>
        <w:br w:type="textWrapping"/>
      </w:r>
      <w:r>
        <w:rPr>
          <w:rFonts w:ascii="Consolas" w:hAnsi="Consolas" w:eastAsia="Consolas"/>
          <w:b w:val="0"/>
          <w:i w:val="0"/>
          <w:sz w:val="18"/>
        </w:rPr>
        <w:t xml:space="preserve">                                           │ status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br w:type="textWrapping"/>
      </w:r>
      <w:r>
        <w:rPr>
          <w:rFonts w:ascii="Consolas" w:hAnsi="Consolas" w:eastAsia="Consolas"/>
          <w:b w:val="0"/>
          <w:i w:val="0"/>
          <w:sz w:val="18"/>
        </w:rPr>
        <w:t xml:space="preserve">  注：图中仅列出本轮迭代已实现并投入使用的类（User、Vehicle、Trip、CreditLog）。</w:t>
      </w:r>
      <w:r>
        <w:rPr>
          <w:rFonts w:ascii="Consolas" w:hAnsi="Consolas" w:eastAsia="Consolas"/>
          <w:b w:val="0"/>
          <w:i w:val="0"/>
          <w:sz w:val="18"/>
        </w:rPr>
        <w:br w:type="textWrapping"/>
      </w:r>
      <w:r>
        <w:rPr>
          <w:rFonts w:ascii="Consolas" w:hAnsi="Consolas" w:eastAsia="Consolas"/>
          <w:b w:val="0"/>
          <w:i w:val="0"/>
          <w:sz w:val="18"/>
        </w:rPr>
        <w:t xml:space="preserve">      TripOrder、Review、EmergencyContact、TripShare、Message 五类已在数据库设计中预留结构，</w:t>
      </w:r>
      <w:r>
        <w:rPr>
          <w:rFonts w:ascii="Consolas" w:hAnsi="Consolas" w:eastAsia="Consolas"/>
          <w:b w:val="0"/>
          <w:i w:val="0"/>
          <w:sz w:val="18"/>
        </w:rPr>
        <w:br w:type="textWrapping"/>
      </w:r>
      <w:r>
        <w:rPr>
          <w:rFonts w:ascii="Consolas" w:hAnsi="Consolas" w:eastAsia="Consolas"/>
          <w:b w:val="0"/>
          <w:i w:val="0"/>
          <w:sz w:val="18"/>
        </w:rPr>
        <w:t xml:space="preserve">      将于后续迭代实现。</w:t>
      </w:r>
    </w:p>
    <w:p w14:paraId="4E2B1F37">
      <w:pPr>
        <w:spacing w:before="40" w:after="160" w:line="288" w:lineRule="auto"/>
        <w:jc w:val="center"/>
      </w:pPr>
      <w:r>
        <w:rPr>
          <w:rFonts w:ascii="Times New Roman" w:hAnsi="Times New Roman" w:eastAsia="黑体"/>
          <w:b/>
          <w:i w:val="0"/>
          <w:sz w:val="18"/>
        </w:rPr>
        <w:t>图 3-6  精化类图（本轮实现部分）</w:t>
      </w:r>
    </w:p>
    <w:p w14:paraId="07D99689">
      <w:pPr>
        <w:pStyle w:val="5"/>
        <w:rPr>
          <w:rFonts w:hint="eastAsia" w:ascii="黑体" w:hAnsi="黑体" w:eastAsia="黑体" w:cs="黑体"/>
        </w:rPr>
      </w:pPr>
      <w:r>
        <w:rPr>
          <w:rFonts w:hint="eastAsia" w:ascii="黑体" w:hAnsi="黑体" w:eastAsia="黑体" w:cs="黑体"/>
        </w:rPr>
        <w:t>3.4.2 实体类设计</w:t>
      </w:r>
    </w:p>
    <w:p w14:paraId="74EBA73A">
      <w:pPr>
        <w:spacing w:after="60" w:line="336" w:lineRule="auto"/>
        <w:ind w:firstLine="420"/>
      </w:pPr>
      <w:r>
        <w:rPr>
          <w:rFonts w:ascii="Times New Roman" w:hAnsi="Times New Roman" w:eastAsia="宋体"/>
          <w:b w:val="0"/>
          <w:i w:val="0"/>
          <w:sz w:val="21"/>
        </w:rPr>
        <w:t>以下按“属性表 + 方法表”的形式给出本轮三个核心实体类的详细设计。</w:t>
      </w:r>
    </w:p>
    <w:p w14:paraId="6654C41C">
      <w:pPr>
        <w:pStyle w:val="5"/>
      </w:pPr>
      <w:r>
        <w:t>（1）User 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823"/>
        <w:gridCol w:w="1643"/>
        <w:gridCol w:w="1646"/>
        <w:gridCol w:w="820"/>
        <w:gridCol w:w="2466"/>
        <w:gridCol w:w="3"/>
      </w:tblGrid>
      <w:tr w14:paraId="62B44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shd w:val="clear" w:color="auto" w:fill="DCE6F1"/>
          </w:tcPr>
          <w:p w14:paraId="3E081811">
            <w:pPr>
              <w:spacing w:after="20" w:line="276" w:lineRule="auto"/>
              <w:jc w:val="center"/>
            </w:pPr>
            <w:r>
              <w:rPr>
                <w:rFonts w:ascii="Times New Roman" w:hAnsi="Times New Roman" w:eastAsia="黑体"/>
                <w:b/>
                <w:i w:val="0"/>
                <w:sz w:val="18"/>
                <w:szCs w:val="18"/>
              </w:rPr>
              <w:t>可见性</w:t>
            </w:r>
          </w:p>
        </w:tc>
        <w:tc>
          <w:tcPr>
            <w:tcW w:w="1928" w:type="dxa"/>
            <w:gridSpan w:val="2"/>
            <w:shd w:val="clear" w:color="auto" w:fill="DCE6F1"/>
          </w:tcPr>
          <w:p w14:paraId="6F49614F">
            <w:pPr>
              <w:spacing w:after="20" w:line="276" w:lineRule="auto"/>
              <w:jc w:val="center"/>
            </w:pPr>
            <w:r>
              <w:rPr>
                <w:rFonts w:ascii="Times New Roman" w:hAnsi="Times New Roman" w:eastAsia="黑体"/>
                <w:b/>
                <w:i w:val="0"/>
                <w:sz w:val="18"/>
                <w:szCs w:val="18"/>
              </w:rPr>
              <w:t>属性名</w:t>
            </w:r>
          </w:p>
        </w:tc>
        <w:tc>
          <w:tcPr>
            <w:tcW w:w="1701" w:type="dxa"/>
            <w:gridSpan w:val="2"/>
            <w:shd w:val="clear" w:color="auto" w:fill="DCE6F1"/>
          </w:tcPr>
          <w:p w14:paraId="241F7C68">
            <w:pPr>
              <w:spacing w:after="20" w:line="276" w:lineRule="auto"/>
              <w:jc w:val="center"/>
            </w:pPr>
            <w:r>
              <w:rPr>
                <w:rFonts w:ascii="Times New Roman" w:hAnsi="Times New Roman" w:eastAsia="黑体"/>
                <w:b/>
                <w:i w:val="0"/>
                <w:sz w:val="18"/>
                <w:szCs w:val="18"/>
              </w:rPr>
              <w:t>类型</w:t>
            </w:r>
          </w:p>
        </w:tc>
        <w:tc>
          <w:tcPr>
            <w:tcW w:w="4989" w:type="dxa"/>
            <w:shd w:val="clear" w:color="auto" w:fill="DCE6F1"/>
          </w:tcPr>
          <w:p w14:paraId="0FDC53DD">
            <w:pPr>
              <w:spacing w:after="20" w:line="276" w:lineRule="auto"/>
              <w:jc w:val="center"/>
            </w:pPr>
            <w:r>
              <w:rPr>
                <w:rFonts w:ascii="Times New Roman" w:hAnsi="Times New Roman" w:eastAsia="黑体"/>
                <w:b/>
                <w:i w:val="0"/>
                <w:sz w:val="18"/>
                <w:szCs w:val="18"/>
              </w:rPr>
              <w:t>说明</w:t>
            </w:r>
          </w:p>
        </w:tc>
      </w:tr>
      <w:tr w14:paraId="0820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18A28819">
            <w:pPr>
              <w:spacing w:after="20" w:line="276" w:lineRule="auto"/>
            </w:pPr>
            <w:r>
              <w:rPr>
                <w:rFonts w:ascii="Times New Roman" w:hAnsi="Times New Roman" w:eastAsia="宋体"/>
                <w:b w:val="0"/>
                <w:i w:val="0"/>
                <w:sz w:val="18"/>
                <w:szCs w:val="18"/>
              </w:rPr>
              <w:t>private</w:t>
            </w:r>
          </w:p>
        </w:tc>
        <w:tc>
          <w:tcPr>
            <w:tcW w:w="1928" w:type="dxa"/>
            <w:gridSpan w:val="2"/>
          </w:tcPr>
          <w:p w14:paraId="4229D010">
            <w:pPr>
              <w:spacing w:after="20" w:line="276" w:lineRule="auto"/>
            </w:pPr>
            <w:r>
              <w:rPr>
                <w:rFonts w:ascii="Times New Roman" w:hAnsi="Times New Roman" w:eastAsia="宋体"/>
                <w:b w:val="0"/>
                <w:i w:val="0"/>
                <w:sz w:val="18"/>
                <w:szCs w:val="18"/>
              </w:rPr>
              <w:t>id</w:t>
            </w:r>
          </w:p>
        </w:tc>
        <w:tc>
          <w:tcPr>
            <w:tcW w:w="1701" w:type="dxa"/>
            <w:gridSpan w:val="2"/>
          </w:tcPr>
          <w:p w14:paraId="57820A7B">
            <w:pPr>
              <w:spacing w:after="20" w:line="276" w:lineRule="auto"/>
            </w:pPr>
            <w:r>
              <w:rPr>
                <w:rFonts w:ascii="Times New Roman" w:hAnsi="Times New Roman" w:eastAsia="宋体"/>
                <w:b w:val="0"/>
                <w:i w:val="0"/>
                <w:sz w:val="18"/>
                <w:szCs w:val="18"/>
              </w:rPr>
              <w:t>Long</w:t>
            </w:r>
          </w:p>
        </w:tc>
        <w:tc>
          <w:tcPr>
            <w:tcW w:w="4989" w:type="dxa"/>
          </w:tcPr>
          <w:p w14:paraId="5CF8F83F">
            <w:pPr>
              <w:spacing w:after="20" w:line="276" w:lineRule="auto"/>
            </w:pPr>
            <w:r>
              <w:rPr>
                <w:rFonts w:ascii="Times New Roman" w:hAnsi="Times New Roman" w:eastAsia="宋体"/>
                <w:b w:val="0"/>
                <w:i w:val="0"/>
                <w:sz w:val="18"/>
                <w:szCs w:val="18"/>
              </w:rPr>
              <w:t>主键，用户唯一标识</w:t>
            </w:r>
          </w:p>
        </w:tc>
      </w:tr>
      <w:tr w14:paraId="60CC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2461915D">
            <w:pPr>
              <w:spacing w:after="20" w:line="276" w:lineRule="auto"/>
            </w:pPr>
            <w:r>
              <w:rPr>
                <w:rFonts w:ascii="Times New Roman" w:hAnsi="Times New Roman" w:eastAsia="宋体"/>
                <w:b w:val="0"/>
                <w:i w:val="0"/>
                <w:sz w:val="18"/>
                <w:szCs w:val="18"/>
              </w:rPr>
              <w:t>private</w:t>
            </w:r>
          </w:p>
        </w:tc>
        <w:tc>
          <w:tcPr>
            <w:tcW w:w="1928" w:type="dxa"/>
            <w:gridSpan w:val="2"/>
          </w:tcPr>
          <w:p w14:paraId="6F3A9A22">
            <w:pPr>
              <w:spacing w:after="20" w:line="276" w:lineRule="auto"/>
            </w:pPr>
            <w:r>
              <w:rPr>
                <w:rFonts w:ascii="Times New Roman" w:hAnsi="Times New Roman" w:eastAsia="宋体"/>
                <w:b w:val="0"/>
                <w:i w:val="0"/>
                <w:sz w:val="18"/>
                <w:szCs w:val="18"/>
              </w:rPr>
              <w:t>studentNo</w:t>
            </w:r>
          </w:p>
        </w:tc>
        <w:tc>
          <w:tcPr>
            <w:tcW w:w="1701" w:type="dxa"/>
            <w:gridSpan w:val="2"/>
          </w:tcPr>
          <w:p w14:paraId="4FCFAF3E">
            <w:pPr>
              <w:spacing w:after="20" w:line="276" w:lineRule="auto"/>
            </w:pPr>
            <w:r>
              <w:rPr>
                <w:rFonts w:ascii="Times New Roman" w:hAnsi="Times New Roman" w:eastAsia="宋体"/>
                <w:b w:val="0"/>
                <w:i w:val="0"/>
                <w:sz w:val="18"/>
                <w:szCs w:val="18"/>
              </w:rPr>
              <w:t>String</w:t>
            </w:r>
          </w:p>
        </w:tc>
        <w:tc>
          <w:tcPr>
            <w:tcW w:w="4989" w:type="dxa"/>
          </w:tcPr>
          <w:p w14:paraId="29B48165">
            <w:pPr>
              <w:spacing w:after="20" w:line="276" w:lineRule="auto"/>
            </w:pPr>
            <w:r>
              <w:rPr>
                <w:rFonts w:ascii="Times New Roman" w:hAnsi="Times New Roman" w:eastAsia="宋体"/>
                <w:b w:val="0"/>
                <w:i w:val="0"/>
                <w:sz w:val="18"/>
                <w:szCs w:val="18"/>
              </w:rPr>
              <w:t>学号，登录账号，全局唯一</w:t>
            </w:r>
          </w:p>
        </w:tc>
      </w:tr>
      <w:tr w14:paraId="790DB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3DC44414">
            <w:pPr>
              <w:spacing w:after="20" w:line="276" w:lineRule="auto"/>
            </w:pPr>
            <w:r>
              <w:rPr>
                <w:rFonts w:ascii="Times New Roman" w:hAnsi="Times New Roman" w:eastAsia="宋体"/>
                <w:b w:val="0"/>
                <w:i w:val="0"/>
                <w:sz w:val="18"/>
                <w:szCs w:val="18"/>
              </w:rPr>
              <w:t>private</w:t>
            </w:r>
          </w:p>
        </w:tc>
        <w:tc>
          <w:tcPr>
            <w:tcW w:w="1928" w:type="dxa"/>
            <w:gridSpan w:val="2"/>
          </w:tcPr>
          <w:p w14:paraId="766BCF90">
            <w:pPr>
              <w:spacing w:after="20" w:line="276" w:lineRule="auto"/>
            </w:pPr>
            <w:r>
              <w:rPr>
                <w:rFonts w:ascii="Times New Roman" w:hAnsi="Times New Roman" w:eastAsia="宋体"/>
                <w:b w:val="0"/>
                <w:i w:val="0"/>
                <w:sz w:val="18"/>
                <w:szCs w:val="18"/>
              </w:rPr>
              <w:t>password</w:t>
            </w:r>
          </w:p>
        </w:tc>
        <w:tc>
          <w:tcPr>
            <w:tcW w:w="1701" w:type="dxa"/>
            <w:gridSpan w:val="2"/>
          </w:tcPr>
          <w:p w14:paraId="3D0F46BE">
            <w:pPr>
              <w:spacing w:after="20" w:line="276" w:lineRule="auto"/>
            </w:pPr>
            <w:r>
              <w:rPr>
                <w:rFonts w:ascii="Times New Roman" w:hAnsi="Times New Roman" w:eastAsia="宋体"/>
                <w:b w:val="0"/>
                <w:i w:val="0"/>
                <w:sz w:val="18"/>
                <w:szCs w:val="18"/>
              </w:rPr>
              <w:t>String</w:t>
            </w:r>
          </w:p>
        </w:tc>
        <w:tc>
          <w:tcPr>
            <w:tcW w:w="4989" w:type="dxa"/>
          </w:tcPr>
          <w:p w14:paraId="306E6E87">
            <w:pPr>
              <w:spacing w:after="20" w:line="276" w:lineRule="auto"/>
            </w:pPr>
            <w:r>
              <w:rPr>
                <w:rFonts w:ascii="Times New Roman" w:hAnsi="Times New Roman" w:eastAsia="宋体"/>
                <w:b w:val="0"/>
                <w:i w:val="0"/>
                <w:sz w:val="18"/>
                <w:szCs w:val="18"/>
              </w:rPr>
              <w:t>MD5 加盐后的密码密文，禁止明文存储</w:t>
            </w:r>
          </w:p>
        </w:tc>
      </w:tr>
      <w:tr w14:paraId="3CC0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4DE4105E">
            <w:pPr>
              <w:spacing w:after="20" w:line="276" w:lineRule="auto"/>
            </w:pPr>
            <w:r>
              <w:rPr>
                <w:rFonts w:ascii="Times New Roman" w:hAnsi="Times New Roman" w:eastAsia="宋体"/>
                <w:b w:val="0"/>
                <w:i w:val="0"/>
                <w:sz w:val="18"/>
                <w:szCs w:val="18"/>
              </w:rPr>
              <w:t>private</w:t>
            </w:r>
          </w:p>
        </w:tc>
        <w:tc>
          <w:tcPr>
            <w:tcW w:w="1928" w:type="dxa"/>
            <w:gridSpan w:val="2"/>
          </w:tcPr>
          <w:p w14:paraId="55ACF2E0">
            <w:pPr>
              <w:spacing w:after="20" w:line="276" w:lineRule="auto"/>
            </w:pPr>
            <w:r>
              <w:rPr>
                <w:rFonts w:ascii="Times New Roman" w:hAnsi="Times New Roman" w:eastAsia="宋体"/>
                <w:b w:val="0"/>
                <w:i w:val="0"/>
                <w:sz w:val="18"/>
                <w:szCs w:val="18"/>
              </w:rPr>
              <w:t>realName</w:t>
            </w:r>
          </w:p>
        </w:tc>
        <w:tc>
          <w:tcPr>
            <w:tcW w:w="1701" w:type="dxa"/>
            <w:gridSpan w:val="2"/>
          </w:tcPr>
          <w:p w14:paraId="39FCA8CD">
            <w:pPr>
              <w:spacing w:after="20" w:line="276" w:lineRule="auto"/>
            </w:pPr>
            <w:r>
              <w:rPr>
                <w:rFonts w:ascii="Times New Roman" w:hAnsi="Times New Roman" w:eastAsia="宋体"/>
                <w:b w:val="0"/>
                <w:i w:val="0"/>
                <w:sz w:val="18"/>
                <w:szCs w:val="18"/>
              </w:rPr>
              <w:t>String</w:t>
            </w:r>
          </w:p>
        </w:tc>
        <w:tc>
          <w:tcPr>
            <w:tcW w:w="4989" w:type="dxa"/>
          </w:tcPr>
          <w:p w14:paraId="11282BCE">
            <w:pPr>
              <w:spacing w:after="20" w:line="276" w:lineRule="auto"/>
            </w:pPr>
            <w:r>
              <w:rPr>
                <w:rFonts w:ascii="Times New Roman" w:hAnsi="Times New Roman" w:eastAsia="宋体"/>
                <w:b w:val="0"/>
                <w:i w:val="0"/>
                <w:sz w:val="18"/>
                <w:szCs w:val="18"/>
              </w:rPr>
              <w:t>真实姓名，注册后不可修改</w:t>
            </w:r>
          </w:p>
        </w:tc>
      </w:tr>
      <w:tr w14:paraId="5C155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25491F54">
            <w:pPr>
              <w:spacing w:after="20" w:line="276" w:lineRule="auto"/>
            </w:pPr>
            <w:r>
              <w:rPr>
                <w:rFonts w:ascii="Times New Roman" w:hAnsi="Times New Roman" w:eastAsia="宋体"/>
                <w:b w:val="0"/>
                <w:i w:val="0"/>
                <w:sz w:val="18"/>
                <w:szCs w:val="18"/>
              </w:rPr>
              <w:t>private</w:t>
            </w:r>
          </w:p>
        </w:tc>
        <w:tc>
          <w:tcPr>
            <w:tcW w:w="1928" w:type="dxa"/>
            <w:gridSpan w:val="2"/>
          </w:tcPr>
          <w:p w14:paraId="277A4B0E">
            <w:pPr>
              <w:spacing w:after="20" w:line="276" w:lineRule="auto"/>
            </w:pPr>
            <w:r>
              <w:rPr>
                <w:rFonts w:ascii="Times New Roman" w:hAnsi="Times New Roman" w:eastAsia="宋体"/>
                <w:b w:val="0"/>
                <w:i w:val="0"/>
                <w:sz w:val="18"/>
                <w:szCs w:val="18"/>
              </w:rPr>
              <w:t>phone</w:t>
            </w:r>
          </w:p>
        </w:tc>
        <w:tc>
          <w:tcPr>
            <w:tcW w:w="1701" w:type="dxa"/>
            <w:gridSpan w:val="2"/>
          </w:tcPr>
          <w:p w14:paraId="155A6A94">
            <w:pPr>
              <w:spacing w:after="20" w:line="276" w:lineRule="auto"/>
            </w:pPr>
            <w:r>
              <w:rPr>
                <w:rFonts w:ascii="Times New Roman" w:hAnsi="Times New Roman" w:eastAsia="宋体"/>
                <w:b w:val="0"/>
                <w:i w:val="0"/>
                <w:sz w:val="18"/>
                <w:szCs w:val="18"/>
              </w:rPr>
              <w:t>String</w:t>
            </w:r>
          </w:p>
        </w:tc>
        <w:tc>
          <w:tcPr>
            <w:tcW w:w="4989" w:type="dxa"/>
          </w:tcPr>
          <w:p w14:paraId="0B8D162A">
            <w:pPr>
              <w:spacing w:after="20" w:line="276" w:lineRule="auto"/>
            </w:pPr>
            <w:r>
              <w:rPr>
                <w:rFonts w:ascii="Times New Roman" w:hAnsi="Times New Roman" w:eastAsia="宋体"/>
                <w:b w:val="0"/>
                <w:i w:val="0"/>
                <w:sz w:val="18"/>
                <w:szCs w:val="18"/>
              </w:rPr>
              <w:t>手机号，全局唯一</w:t>
            </w:r>
          </w:p>
        </w:tc>
      </w:tr>
      <w:tr w14:paraId="52B6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7F0FE824">
            <w:pPr>
              <w:spacing w:after="20" w:line="276" w:lineRule="auto"/>
            </w:pPr>
            <w:r>
              <w:rPr>
                <w:rFonts w:ascii="Times New Roman" w:hAnsi="Times New Roman" w:eastAsia="宋体"/>
                <w:b w:val="0"/>
                <w:i w:val="0"/>
                <w:sz w:val="18"/>
                <w:szCs w:val="18"/>
              </w:rPr>
              <w:t>private</w:t>
            </w:r>
          </w:p>
        </w:tc>
        <w:tc>
          <w:tcPr>
            <w:tcW w:w="1928" w:type="dxa"/>
            <w:gridSpan w:val="2"/>
          </w:tcPr>
          <w:p w14:paraId="3CFB559A">
            <w:pPr>
              <w:spacing w:after="20" w:line="276" w:lineRule="auto"/>
            </w:pPr>
            <w:r>
              <w:rPr>
                <w:rFonts w:ascii="Times New Roman" w:hAnsi="Times New Roman" w:eastAsia="宋体"/>
                <w:b w:val="0"/>
                <w:i w:val="0"/>
                <w:sz w:val="18"/>
                <w:szCs w:val="18"/>
              </w:rPr>
              <w:t>avatar</w:t>
            </w:r>
          </w:p>
        </w:tc>
        <w:tc>
          <w:tcPr>
            <w:tcW w:w="1701" w:type="dxa"/>
            <w:gridSpan w:val="2"/>
          </w:tcPr>
          <w:p w14:paraId="03432C74">
            <w:pPr>
              <w:spacing w:after="20" w:line="276" w:lineRule="auto"/>
            </w:pPr>
            <w:r>
              <w:rPr>
                <w:rFonts w:ascii="Times New Roman" w:hAnsi="Times New Roman" w:eastAsia="宋体"/>
                <w:b w:val="0"/>
                <w:i w:val="0"/>
                <w:sz w:val="18"/>
                <w:szCs w:val="18"/>
              </w:rPr>
              <w:t>String</w:t>
            </w:r>
          </w:p>
        </w:tc>
        <w:tc>
          <w:tcPr>
            <w:tcW w:w="4989" w:type="dxa"/>
          </w:tcPr>
          <w:p w14:paraId="6839A271">
            <w:pPr>
              <w:spacing w:after="20" w:line="276" w:lineRule="auto"/>
            </w:pPr>
            <w:r>
              <w:rPr>
                <w:rFonts w:ascii="Times New Roman" w:hAnsi="Times New Roman" w:eastAsia="宋体"/>
                <w:b w:val="0"/>
                <w:i w:val="0"/>
                <w:sz w:val="18"/>
                <w:szCs w:val="18"/>
              </w:rPr>
              <w:t>头像访问路径，可为空</w:t>
            </w:r>
          </w:p>
        </w:tc>
      </w:tr>
      <w:tr w14:paraId="1A2B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3CDACC1A">
            <w:pPr>
              <w:spacing w:after="20" w:line="276" w:lineRule="auto"/>
            </w:pPr>
            <w:r>
              <w:rPr>
                <w:rFonts w:ascii="Times New Roman" w:hAnsi="Times New Roman" w:eastAsia="宋体"/>
                <w:b w:val="0"/>
                <w:i w:val="0"/>
                <w:sz w:val="18"/>
                <w:szCs w:val="18"/>
              </w:rPr>
              <w:t>private</w:t>
            </w:r>
          </w:p>
        </w:tc>
        <w:tc>
          <w:tcPr>
            <w:tcW w:w="1928" w:type="dxa"/>
            <w:gridSpan w:val="2"/>
          </w:tcPr>
          <w:p w14:paraId="057FA204">
            <w:pPr>
              <w:spacing w:after="20" w:line="276" w:lineRule="auto"/>
            </w:pPr>
            <w:r>
              <w:rPr>
                <w:rFonts w:ascii="Times New Roman" w:hAnsi="Times New Roman" w:eastAsia="宋体"/>
                <w:b w:val="0"/>
                <w:i w:val="0"/>
                <w:sz w:val="18"/>
                <w:szCs w:val="18"/>
              </w:rPr>
              <w:t>authStatus</w:t>
            </w:r>
          </w:p>
        </w:tc>
        <w:tc>
          <w:tcPr>
            <w:tcW w:w="1701" w:type="dxa"/>
            <w:gridSpan w:val="2"/>
          </w:tcPr>
          <w:p w14:paraId="179610DF">
            <w:pPr>
              <w:spacing w:after="20" w:line="276" w:lineRule="auto"/>
            </w:pPr>
            <w:r>
              <w:rPr>
                <w:rFonts w:ascii="Times New Roman" w:hAnsi="Times New Roman" w:eastAsia="宋体"/>
                <w:b w:val="0"/>
                <w:i w:val="0"/>
                <w:sz w:val="18"/>
                <w:szCs w:val="18"/>
              </w:rPr>
              <w:t>Integer</w:t>
            </w:r>
          </w:p>
        </w:tc>
        <w:tc>
          <w:tcPr>
            <w:tcW w:w="4989" w:type="dxa"/>
          </w:tcPr>
          <w:p w14:paraId="62224F85">
            <w:pPr>
              <w:spacing w:after="20" w:line="276" w:lineRule="auto"/>
            </w:pPr>
            <w:r>
              <w:rPr>
                <w:rFonts w:ascii="Times New Roman" w:hAnsi="Times New Roman" w:eastAsia="宋体"/>
                <w:b w:val="0"/>
                <w:i w:val="0"/>
                <w:sz w:val="18"/>
                <w:szCs w:val="18"/>
              </w:rPr>
              <w:t>实名认证状态：0 未认证 / 1 待审核 / 2 已通过 / 3 已驳回</w:t>
            </w:r>
          </w:p>
        </w:tc>
      </w:tr>
      <w:tr w14:paraId="04C9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4ACA4D67">
            <w:pPr>
              <w:spacing w:after="20" w:line="276" w:lineRule="auto"/>
            </w:pPr>
            <w:r>
              <w:rPr>
                <w:rFonts w:ascii="Times New Roman" w:hAnsi="Times New Roman" w:eastAsia="宋体"/>
                <w:b w:val="0"/>
                <w:i w:val="0"/>
                <w:sz w:val="18"/>
                <w:szCs w:val="18"/>
              </w:rPr>
              <w:t>private</w:t>
            </w:r>
          </w:p>
        </w:tc>
        <w:tc>
          <w:tcPr>
            <w:tcW w:w="1928" w:type="dxa"/>
            <w:gridSpan w:val="2"/>
          </w:tcPr>
          <w:p w14:paraId="08DE8766">
            <w:pPr>
              <w:spacing w:after="20" w:line="276" w:lineRule="auto"/>
            </w:pPr>
            <w:r>
              <w:rPr>
                <w:rFonts w:ascii="Times New Roman" w:hAnsi="Times New Roman" w:eastAsia="宋体"/>
                <w:b w:val="0"/>
                <w:i w:val="0"/>
                <w:sz w:val="18"/>
                <w:szCs w:val="18"/>
              </w:rPr>
              <w:t>authImage</w:t>
            </w:r>
          </w:p>
        </w:tc>
        <w:tc>
          <w:tcPr>
            <w:tcW w:w="1701" w:type="dxa"/>
            <w:gridSpan w:val="2"/>
          </w:tcPr>
          <w:p w14:paraId="41315A03">
            <w:pPr>
              <w:spacing w:after="20" w:line="276" w:lineRule="auto"/>
            </w:pPr>
            <w:r>
              <w:rPr>
                <w:rFonts w:ascii="Times New Roman" w:hAnsi="Times New Roman" w:eastAsia="宋体"/>
                <w:b w:val="0"/>
                <w:i w:val="0"/>
                <w:sz w:val="18"/>
                <w:szCs w:val="18"/>
              </w:rPr>
              <w:t>String</w:t>
            </w:r>
          </w:p>
        </w:tc>
        <w:tc>
          <w:tcPr>
            <w:tcW w:w="4989" w:type="dxa"/>
          </w:tcPr>
          <w:p w14:paraId="204F8D5C">
            <w:pPr>
              <w:spacing w:after="20" w:line="276" w:lineRule="auto"/>
            </w:pPr>
            <w:r>
              <w:rPr>
                <w:rFonts w:ascii="Times New Roman" w:hAnsi="Times New Roman" w:eastAsia="宋体"/>
                <w:b w:val="0"/>
                <w:i w:val="0"/>
                <w:sz w:val="18"/>
                <w:szCs w:val="18"/>
              </w:rPr>
              <w:t>学生证照片访问路径</w:t>
            </w:r>
          </w:p>
        </w:tc>
      </w:tr>
      <w:tr w14:paraId="7AB74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61CE21BC">
            <w:pPr>
              <w:spacing w:after="20" w:line="276" w:lineRule="auto"/>
            </w:pPr>
            <w:r>
              <w:rPr>
                <w:rFonts w:ascii="Times New Roman" w:hAnsi="Times New Roman" w:eastAsia="宋体"/>
                <w:b w:val="0"/>
                <w:i w:val="0"/>
                <w:sz w:val="18"/>
                <w:szCs w:val="18"/>
              </w:rPr>
              <w:t>private</w:t>
            </w:r>
          </w:p>
        </w:tc>
        <w:tc>
          <w:tcPr>
            <w:tcW w:w="1928" w:type="dxa"/>
            <w:gridSpan w:val="2"/>
          </w:tcPr>
          <w:p w14:paraId="778CD0DE">
            <w:pPr>
              <w:spacing w:after="20" w:line="276" w:lineRule="auto"/>
            </w:pPr>
            <w:r>
              <w:rPr>
                <w:rFonts w:ascii="Times New Roman" w:hAnsi="Times New Roman" w:eastAsia="宋体"/>
                <w:b w:val="0"/>
                <w:i w:val="0"/>
                <w:sz w:val="18"/>
                <w:szCs w:val="18"/>
              </w:rPr>
              <w:t>authRemark</w:t>
            </w:r>
          </w:p>
        </w:tc>
        <w:tc>
          <w:tcPr>
            <w:tcW w:w="1701" w:type="dxa"/>
            <w:gridSpan w:val="2"/>
          </w:tcPr>
          <w:p w14:paraId="1EC37A2E">
            <w:pPr>
              <w:spacing w:after="20" w:line="276" w:lineRule="auto"/>
            </w:pPr>
            <w:r>
              <w:rPr>
                <w:rFonts w:ascii="Times New Roman" w:hAnsi="Times New Roman" w:eastAsia="宋体"/>
                <w:b w:val="0"/>
                <w:i w:val="0"/>
                <w:sz w:val="18"/>
                <w:szCs w:val="18"/>
              </w:rPr>
              <w:t>String</w:t>
            </w:r>
          </w:p>
        </w:tc>
        <w:tc>
          <w:tcPr>
            <w:tcW w:w="4989" w:type="dxa"/>
          </w:tcPr>
          <w:p w14:paraId="63E35B3B">
            <w:pPr>
              <w:spacing w:after="20" w:line="276" w:lineRule="auto"/>
            </w:pPr>
            <w:r>
              <w:rPr>
                <w:rFonts w:ascii="Times New Roman" w:hAnsi="Times New Roman" w:eastAsia="宋体"/>
                <w:b w:val="0"/>
                <w:i w:val="0"/>
                <w:sz w:val="18"/>
                <w:szCs w:val="18"/>
              </w:rPr>
              <w:t>审核驳回理由</w:t>
            </w:r>
          </w:p>
        </w:tc>
      </w:tr>
      <w:tr w14:paraId="429C5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7AA43171">
            <w:pPr>
              <w:spacing w:after="20" w:line="276" w:lineRule="auto"/>
            </w:pPr>
            <w:r>
              <w:rPr>
                <w:rFonts w:ascii="Times New Roman" w:hAnsi="Times New Roman" w:eastAsia="宋体"/>
                <w:b w:val="0"/>
                <w:i w:val="0"/>
                <w:sz w:val="18"/>
                <w:szCs w:val="18"/>
              </w:rPr>
              <w:t>private</w:t>
            </w:r>
          </w:p>
        </w:tc>
        <w:tc>
          <w:tcPr>
            <w:tcW w:w="1928" w:type="dxa"/>
            <w:gridSpan w:val="2"/>
          </w:tcPr>
          <w:p w14:paraId="272F9C47">
            <w:pPr>
              <w:spacing w:after="20" w:line="276" w:lineRule="auto"/>
            </w:pPr>
            <w:r>
              <w:rPr>
                <w:rFonts w:ascii="Times New Roman" w:hAnsi="Times New Roman" w:eastAsia="宋体"/>
                <w:b w:val="0"/>
                <w:i w:val="0"/>
                <w:sz w:val="18"/>
                <w:szCs w:val="18"/>
              </w:rPr>
              <w:t>creditScore</w:t>
            </w:r>
          </w:p>
        </w:tc>
        <w:tc>
          <w:tcPr>
            <w:tcW w:w="1701" w:type="dxa"/>
            <w:gridSpan w:val="2"/>
          </w:tcPr>
          <w:p w14:paraId="063BC161">
            <w:pPr>
              <w:spacing w:after="20" w:line="276" w:lineRule="auto"/>
            </w:pPr>
            <w:r>
              <w:rPr>
                <w:rFonts w:ascii="Times New Roman" w:hAnsi="Times New Roman" w:eastAsia="宋体"/>
                <w:b w:val="0"/>
                <w:i w:val="0"/>
                <w:sz w:val="18"/>
                <w:szCs w:val="18"/>
              </w:rPr>
              <w:t>Integer</w:t>
            </w:r>
          </w:p>
        </w:tc>
        <w:tc>
          <w:tcPr>
            <w:tcW w:w="4989" w:type="dxa"/>
          </w:tcPr>
          <w:p w14:paraId="2CA6D4D0">
            <w:pPr>
              <w:spacing w:after="20" w:line="276" w:lineRule="auto"/>
            </w:pPr>
            <w:r>
              <w:rPr>
                <w:rFonts w:ascii="Times New Roman" w:hAnsi="Times New Roman" w:eastAsia="宋体"/>
                <w:b w:val="0"/>
                <w:i w:val="0"/>
                <w:sz w:val="18"/>
                <w:szCs w:val="18"/>
              </w:rPr>
              <w:t>信用分，初始 100</w:t>
            </w:r>
          </w:p>
        </w:tc>
      </w:tr>
      <w:tr w14:paraId="7713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7013BF30">
            <w:pPr>
              <w:spacing w:after="20" w:line="276" w:lineRule="auto"/>
            </w:pPr>
            <w:r>
              <w:rPr>
                <w:rFonts w:ascii="Times New Roman" w:hAnsi="Times New Roman" w:eastAsia="宋体"/>
                <w:b w:val="0"/>
                <w:i w:val="0"/>
                <w:sz w:val="18"/>
                <w:szCs w:val="18"/>
              </w:rPr>
              <w:t>private</w:t>
            </w:r>
          </w:p>
        </w:tc>
        <w:tc>
          <w:tcPr>
            <w:tcW w:w="1928" w:type="dxa"/>
            <w:gridSpan w:val="2"/>
          </w:tcPr>
          <w:p w14:paraId="59CA8F5C">
            <w:pPr>
              <w:spacing w:after="20" w:line="276" w:lineRule="auto"/>
            </w:pPr>
            <w:r>
              <w:rPr>
                <w:rFonts w:ascii="Times New Roman" w:hAnsi="Times New Roman" w:eastAsia="宋体"/>
                <w:b w:val="0"/>
                <w:i w:val="0"/>
                <w:sz w:val="18"/>
                <w:szCs w:val="18"/>
              </w:rPr>
              <w:t>role</w:t>
            </w:r>
          </w:p>
        </w:tc>
        <w:tc>
          <w:tcPr>
            <w:tcW w:w="1701" w:type="dxa"/>
            <w:gridSpan w:val="2"/>
          </w:tcPr>
          <w:p w14:paraId="77A2B52C">
            <w:pPr>
              <w:spacing w:after="20" w:line="276" w:lineRule="auto"/>
            </w:pPr>
            <w:r>
              <w:rPr>
                <w:rFonts w:ascii="Times New Roman" w:hAnsi="Times New Roman" w:eastAsia="宋体"/>
                <w:b w:val="0"/>
                <w:i w:val="0"/>
                <w:sz w:val="18"/>
                <w:szCs w:val="18"/>
              </w:rPr>
              <w:t>Integer</w:t>
            </w:r>
          </w:p>
        </w:tc>
        <w:tc>
          <w:tcPr>
            <w:tcW w:w="4989" w:type="dxa"/>
          </w:tcPr>
          <w:p w14:paraId="62C00673">
            <w:pPr>
              <w:spacing w:after="20" w:line="276" w:lineRule="auto"/>
            </w:pPr>
            <w:r>
              <w:rPr>
                <w:rFonts w:ascii="Times New Roman" w:hAnsi="Times New Roman" w:eastAsia="宋体"/>
                <w:b w:val="0"/>
                <w:i w:val="0"/>
                <w:sz w:val="18"/>
                <w:szCs w:val="18"/>
              </w:rPr>
              <w:t>角色：0 学生 / 1 管理员</w:t>
            </w:r>
          </w:p>
        </w:tc>
      </w:tr>
      <w:tr w14:paraId="070F5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19558923">
            <w:pPr>
              <w:spacing w:after="20" w:line="276" w:lineRule="auto"/>
            </w:pPr>
            <w:r>
              <w:rPr>
                <w:rFonts w:ascii="Times New Roman" w:hAnsi="Times New Roman" w:eastAsia="宋体"/>
                <w:b w:val="0"/>
                <w:i w:val="0"/>
                <w:sz w:val="18"/>
                <w:szCs w:val="18"/>
              </w:rPr>
              <w:t>private</w:t>
            </w:r>
          </w:p>
        </w:tc>
        <w:tc>
          <w:tcPr>
            <w:tcW w:w="1928" w:type="dxa"/>
            <w:gridSpan w:val="2"/>
          </w:tcPr>
          <w:p w14:paraId="65C62CAD">
            <w:pPr>
              <w:spacing w:after="20" w:line="276" w:lineRule="auto"/>
            </w:pPr>
            <w:r>
              <w:rPr>
                <w:rFonts w:ascii="Times New Roman" w:hAnsi="Times New Roman" w:eastAsia="宋体"/>
                <w:b w:val="0"/>
                <w:i w:val="0"/>
                <w:sz w:val="18"/>
                <w:szCs w:val="18"/>
              </w:rPr>
              <w:t>status</w:t>
            </w:r>
          </w:p>
        </w:tc>
        <w:tc>
          <w:tcPr>
            <w:tcW w:w="1701" w:type="dxa"/>
            <w:gridSpan w:val="2"/>
          </w:tcPr>
          <w:p w14:paraId="20BB974D">
            <w:pPr>
              <w:spacing w:after="20" w:line="276" w:lineRule="auto"/>
            </w:pPr>
            <w:r>
              <w:rPr>
                <w:rFonts w:ascii="Times New Roman" w:hAnsi="Times New Roman" w:eastAsia="宋体"/>
                <w:b w:val="0"/>
                <w:i w:val="0"/>
                <w:sz w:val="18"/>
                <w:szCs w:val="18"/>
              </w:rPr>
              <w:t>Integer</w:t>
            </w:r>
          </w:p>
        </w:tc>
        <w:tc>
          <w:tcPr>
            <w:tcW w:w="4989" w:type="dxa"/>
          </w:tcPr>
          <w:p w14:paraId="41BC1A27">
            <w:pPr>
              <w:spacing w:after="20" w:line="276" w:lineRule="auto"/>
            </w:pPr>
            <w:r>
              <w:rPr>
                <w:rFonts w:ascii="Times New Roman" w:hAnsi="Times New Roman" w:eastAsia="宋体"/>
                <w:b w:val="0"/>
                <w:i w:val="0"/>
                <w:sz w:val="18"/>
                <w:szCs w:val="18"/>
              </w:rPr>
              <w:t>账号状态：0 正常 / 1 封禁</w:t>
            </w:r>
          </w:p>
        </w:tc>
      </w:tr>
      <w:tr w14:paraId="4ABE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6D2589D6">
            <w:pPr>
              <w:spacing w:after="20" w:line="276" w:lineRule="auto"/>
            </w:pPr>
            <w:r>
              <w:rPr>
                <w:rFonts w:ascii="Times New Roman" w:hAnsi="Times New Roman" w:eastAsia="宋体"/>
                <w:b w:val="0"/>
                <w:i w:val="0"/>
                <w:sz w:val="18"/>
                <w:szCs w:val="18"/>
              </w:rPr>
              <w:t>private</w:t>
            </w:r>
          </w:p>
        </w:tc>
        <w:tc>
          <w:tcPr>
            <w:tcW w:w="1928" w:type="dxa"/>
            <w:gridSpan w:val="2"/>
          </w:tcPr>
          <w:p w14:paraId="73AEC5E8">
            <w:pPr>
              <w:spacing w:after="20" w:line="276" w:lineRule="auto"/>
            </w:pPr>
            <w:r>
              <w:rPr>
                <w:rFonts w:ascii="Times New Roman" w:hAnsi="Times New Roman" w:eastAsia="宋体"/>
                <w:b w:val="0"/>
                <w:i w:val="0"/>
                <w:sz w:val="18"/>
                <w:szCs w:val="18"/>
              </w:rPr>
              <w:t>createTime</w:t>
            </w:r>
          </w:p>
        </w:tc>
        <w:tc>
          <w:tcPr>
            <w:tcW w:w="1701" w:type="dxa"/>
            <w:gridSpan w:val="2"/>
          </w:tcPr>
          <w:p w14:paraId="3EC4B5A4">
            <w:pPr>
              <w:spacing w:after="20" w:line="276" w:lineRule="auto"/>
            </w:pPr>
            <w:r>
              <w:rPr>
                <w:rFonts w:ascii="Times New Roman" w:hAnsi="Times New Roman" w:eastAsia="宋体"/>
                <w:b w:val="0"/>
                <w:i w:val="0"/>
                <w:sz w:val="18"/>
                <w:szCs w:val="18"/>
              </w:rPr>
              <w:t>LocalDateTime</w:t>
            </w:r>
          </w:p>
        </w:tc>
        <w:tc>
          <w:tcPr>
            <w:tcW w:w="4989" w:type="dxa"/>
          </w:tcPr>
          <w:p w14:paraId="6E398B4E">
            <w:pPr>
              <w:spacing w:after="20" w:line="276" w:lineRule="auto"/>
            </w:pPr>
            <w:r>
              <w:rPr>
                <w:rFonts w:ascii="Times New Roman" w:hAnsi="Times New Roman" w:eastAsia="宋体"/>
                <w:b w:val="0"/>
                <w:i w:val="0"/>
                <w:sz w:val="18"/>
                <w:szCs w:val="18"/>
              </w:rPr>
              <w:t>注册时间</w:t>
            </w:r>
          </w:p>
        </w:tc>
      </w:tr>
      <w:tr w14:paraId="5F2B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1FFC9E1A">
            <w:pPr>
              <w:spacing w:after="20" w:line="276" w:lineRule="auto"/>
            </w:pPr>
            <w:r>
              <w:rPr>
                <w:rFonts w:ascii="Times New Roman" w:hAnsi="Times New Roman" w:eastAsia="宋体"/>
                <w:b w:val="0"/>
                <w:i w:val="0"/>
                <w:sz w:val="18"/>
                <w:szCs w:val="18"/>
              </w:rPr>
              <w:t>private</w:t>
            </w:r>
          </w:p>
        </w:tc>
        <w:tc>
          <w:tcPr>
            <w:tcW w:w="1928" w:type="dxa"/>
            <w:gridSpan w:val="2"/>
          </w:tcPr>
          <w:p w14:paraId="49BAC274">
            <w:pPr>
              <w:spacing w:after="20" w:line="276" w:lineRule="auto"/>
            </w:pPr>
            <w:r>
              <w:rPr>
                <w:rFonts w:ascii="Times New Roman" w:hAnsi="Times New Roman" w:eastAsia="宋体"/>
                <w:b w:val="0"/>
                <w:i w:val="0"/>
                <w:sz w:val="18"/>
                <w:szCs w:val="18"/>
              </w:rPr>
              <w:t>updateTime</w:t>
            </w:r>
          </w:p>
        </w:tc>
        <w:tc>
          <w:tcPr>
            <w:tcW w:w="1701" w:type="dxa"/>
            <w:gridSpan w:val="2"/>
          </w:tcPr>
          <w:p w14:paraId="3A7FC2B6">
            <w:pPr>
              <w:spacing w:after="20" w:line="276" w:lineRule="auto"/>
            </w:pPr>
            <w:r>
              <w:rPr>
                <w:rFonts w:ascii="Times New Roman" w:hAnsi="Times New Roman" w:eastAsia="宋体"/>
                <w:b w:val="0"/>
                <w:i w:val="0"/>
                <w:sz w:val="18"/>
                <w:szCs w:val="18"/>
              </w:rPr>
              <w:t>LocalDateTime</w:t>
            </w:r>
          </w:p>
        </w:tc>
        <w:tc>
          <w:tcPr>
            <w:tcW w:w="4989" w:type="dxa"/>
          </w:tcPr>
          <w:p w14:paraId="53E63778">
            <w:pPr>
              <w:spacing w:after="20" w:line="276" w:lineRule="auto"/>
            </w:pPr>
            <w:r>
              <w:rPr>
                <w:rFonts w:ascii="Times New Roman" w:hAnsi="Times New Roman" w:eastAsia="宋体"/>
                <w:b w:val="0"/>
                <w:i w:val="0"/>
                <w:sz w:val="18"/>
                <w:szCs w:val="18"/>
              </w:rPr>
              <w:t>最后更新时间</w:t>
            </w:r>
          </w:p>
        </w:tc>
      </w:tr>
      <w:tr w14:paraId="5663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shd w:val="clear" w:color="auto" w:fill="DCE6F1"/>
          </w:tcPr>
          <w:p w14:paraId="3AF56718">
            <w:pPr>
              <w:spacing w:after="20" w:line="276" w:lineRule="auto"/>
              <w:jc w:val="center"/>
            </w:pPr>
            <w:r>
              <w:rPr>
                <w:rFonts w:ascii="Times New Roman" w:hAnsi="Times New Roman" w:eastAsia="黑体"/>
                <w:b/>
                <w:i w:val="0"/>
                <w:sz w:val="18"/>
                <w:szCs w:val="18"/>
              </w:rPr>
              <w:t>可见性</w:t>
            </w:r>
          </w:p>
        </w:tc>
        <w:tc>
          <w:tcPr>
            <w:tcW w:w="3628" w:type="dxa"/>
            <w:gridSpan w:val="2"/>
            <w:shd w:val="clear" w:color="auto" w:fill="DCE6F1"/>
          </w:tcPr>
          <w:p w14:paraId="70136C44">
            <w:pPr>
              <w:spacing w:after="20" w:line="276" w:lineRule="auto"/>
              <w:jc w:val="center"/>
            </w:pPr>
            <w:r>
              <w:rPr>
                <w:rFonts w:ascii="Times New Roman" w:hAnsi="Times New Roman" w:eastAsia="黑体"/>
                <w:b/>
                <w:i w:val="0"/>
                <w:sz w:val="18"/>
                <w:szCs w:val="18"/>
              </w:rPr>
              <w:t>方法签名</w:t>
            </w:r>
          </w:p>
        </w:tc>
        <w:tc>
          <w:tcPr>
            <w:tcW w:w="4989" w:type="dxa"/>
            <w:gridSpan w:val="3"/>
            <w:shd w:val="clear" w:color="auto" w:fill="DCE6F1"/>
          </w:tcPr>
          <w:p w14:paraId="2741A8EA">
            <w:pPr>
              <w:spacing w:after="20" w:line="276" w:lineRule="auto"/>
              <w:jc w:val="center"/>
            </w:pPr>
            <w:r>
              <w:rPr>
                <w:rFonts w:ascii="Times New Roman" w:hAnsi="Times New Roman" w:eastAsia="黑体"/>
                <w:b/>
                <w:i w:val="0"/>
                <w:sz w:val="18"/>
                <w:szCs w:val="18"/>
              </w:rPr>
              <w:t>职责说明</w:t>
            </w:r>
          </w:p>
        </w:tc>
      </w:tr>
      <w:tr w14:paraId="3DEB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53A744EB">
            <w:pPr>
              <w:spacing w:after="20" w:line="276" w:lineRule="auto"/>
            </w:pPr>
            <w:r>
              <w:rPr>
                <w:rFonts w:ascii="Times New Roman" w:hAnsi="Times New Roman" w:eastAsia="宋体"/>
                <w:b w:val="0"/>
                <w:i w:val="0"/>
                <w:sz w:val="18"/>
                <w:szCs w:val="18"/>
              </w:rPr>
              <w:t>public</w:t>
            </w:r>
          </w:p>
        </w:tc>
        <w:tc>
          <w:tcPr>
            <w:tcW w:w="3628" w:type="dxa"/>
            <w:gridSpan w:val="2"/>
          </w:tcPr>
          <w:p w14:paraId="7A56BB36">
            <w:pPr>
              <w:spacing w:after="20" w:line="276" w:lineRule="auto"/>
            </w:pPr>
            <w:r>
              <w:rPr>
                <w:rFonts w:ascii="Times New Roman" w:hAnsi="Times New Roman" w:eastAsia="宋体"/>
                <w:b w:val="0"/>
                <w:i w:val="0"/>
                <w:sz w:val="18"/>
                <w:szCs w:val="18"/>
              </w:rPr>
              <w:t>boolean isAuthenticated()</w:t>
            </w:r>
          </w:p>
        </w:tc>
        <w:tc>
          <w:tcPr>
            <w:tcW w:w="4989" w:type="dxa"/>
            <w:gridSpan w:val="3"/>
          </w:tcPr>
          <w:p w14:paraId="22D1F9EA">
            <w:pPr>
              <w:spacing w:after="20" w:line="276" w:lineRule="auto"/>
            </w:pPr>
            <w:r>
              <w:rPr>
                <w:rFonts w:ascii="Times New Roman" w:hAnsi="Times New Roman" w:eastAsia="宋体"/>
                <w:b w:val="0"/>
                <w:i w:val="0"/>
                <w:sz w:val="18"/>
                <w:szCs w:val="18"/>
              </w:rPr>
              <w:t>判断 authStatus == 2，供 Service 层做准入校验复用</w:t>
            </w:r>
          </w:p>
        </w:tc>
      </w:tr>
      <w:tr w14:paraId="64E2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101BEB84">
            <w:pPr>
              <w:spacing w:after="20" w:line="276" w:lineRule="auto"/>
            </w:pPr>
            <w:r>
              <w:rPr>
                <w:rFonts w:ascii="Times New Roman" w:hAnsi="Times New Roman" w:eastAsia="宋体"/>
                <w:b w:val="0"/>
                <w:i w:val="0"/>
                <w:sz w:val="18"/>
                <w:szCs w:val="18"/>
              </w:rPr>
              <w:t>public</w:t>
            </w:r>
          </w:p>
        </w:tc>
        <w:tc>
          <w:tcPr>
            <w:tcW w:w="3628" w:type="dxa"/>
            <w:gridSpan w:val="2"/>
          </w:tcPr>
          <w:p w14:paraId="6484AE10">
            <w:pPr>
              <w:spacing w:after="20" w:line="276" w:lineRule="auto"/>
            </w:pPr>
            <w:r>
              <w:rPr>
                <w:rFonts w:ascii="Times New Roman" w:hAnsi="Times New Roman" w:eastAsia="宋体"/>
                <w:b w:val="0"/>
                <w:i w:val="0"/>
                <w:sz w:val="18"/>
                <w:szCs w:val="18"/>
              </w:rPr>
              <w:t>boolean canPublish()</w:t>
            </w:r>
          </w:p>
        </w:tc>
        <w:tc>
          <w:tcPr>
            <w:tcW w:w="4989" w:type="dxa"/>
            <w:gridSpan w:val="3"/>
          </w:tcPr>
          <w:p w14:paraId="60E85DF0">
            <w:pPr>
              <w:spacing w:after="20" w:line="276" w:lineRule="auto"/>
            </w:pPr>
            <w:r>
              <w:rPr>
                <w:rFonts w:ascii="Times New Roman" w:hAnsi="Times New Roman" w:eastAsia="宋体"/>
                <w:b w:val="0"/>
                <w:i w:val="0"/>
                <w:sz w:val="18"/>
                <w:szCs w:val="18"/>
              </w:rPr>
              <w:t>判断 isAuthenticated() &amp;&amp; creditScore &gt;= 60，发布行程前置条件</w:t>
            </w:r>
          </w:p>
        </w:tc>
      </w:tr>
      <w:tr w14:paraId="4356D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77E4ADF3">
            <w:pPr>
              <w:spacing w:after="20" w:line="276" w:lineRule="auto"/>
            </w:pPr>
            <w:r>
              <w:rPr>
                <w:rFonts w:ascii="Times New Roman" w:hAnsi="Times New Roman" w:eastAsia="宋体"/>
                <w:b w:val="0"/>
                <w:i w:val="0"/>
                <w:sz w:val="18"/>
                <w:szCs w:val="18"/>
              </w:rPr>
              <w:t>public</w:t>
            </w:r>
          </w:p>
        </w:tc>
        <w:tc>
          <w:tcPr>
            <w:tcW w:w="3628" w:type="dxa"/>
            <w:gridSpan w:val="2"/>
          </w:tcPr>
          <w:p w14:paraId="7C5E5BCC">
            <w:pPr>
              <w:spacing w:after="20" w:line="276" w:lineRule="auto"/>
            </w:pPr>
            <w:r>
              <w:rPr>
                <w:rFonts w:ascii="Times New Roman" w:hAnsi="Times New Roman" w:eastAsia="宋体"/>
                <w:b w:val="0"/>
                <w:i w:val="0"/>
                <w:sz w:val="18"/>
                <w:szCs w:val="18"/>
              </w:rPr>
              <w:t>boolean isAdmin()</w:t>
            </w:r>
          </w:p>
        </w:tc>
        <w:tc>
          <w:tcPr>
            <w:tcW w:w="4989" w:type="dxa"/>
            <w:gridSpan w:val="3"/>
          </w:tcPr>
          <w:p w14:paraId="7BF2D026">
            <w:pPr>
              <w:spacing w:after="20" w:line="276" w:lineRule="auto"/>
            </w:pPr>
            <w:r>
              <w:rPr>
                <w:rFonts w:ascii="Times New Roman" w:hAnsi="Times New Roman" w:eastAsia="宋体"/>
                <w:b w:val="0"/>
                <w:i w:val="0"/>
                <w:sz w:val="18"/>
                <w:szCs w:val="18"/>
              </w:rPr>
              <w:t>判断 role == 1，供权限校验使用</w:t>
            </w:r>
          </w:p>
        </w:tc>
      </w:tr>
      <w:tr w14:paraId="031C1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3251F2D0">
            <w:pPr>
              <w:spacing w:after="20" w:line="276" w:lineRule="auto"/>
            </w:pPr>
            <w:r>
              <w:rPr>
                <w:rFonts w:ascii="Times New Roman" w:hAnsi="Times New Roman" w:eastAsia="宋体"/>
                <w:b w:val="0"/>
                <w:i w:val="0"/>
                <w:sz w:val="18"/>
                <w:szCs w:val="18"/>
              </w:rPr>
              <w:t>public</w:t>
            </w:r>
          </w:p>
        </w:tc>
        <w:tc>
          <w:tcPr>
            <w:tcW w:w="3628" w:type="dxa"/>
            <w:gridSpan w:val="2"/>
          </w:tcPr>
          <w:p w14:paraId="4A7E9559">
            <w:pPr>
              <w:spacing w:after="20" w:line="276" w:lineRule="auto"/>
            </w:pPr>
            <w:r>
              <w:rPr>
                <w:rFonts w:ascii="Times New Roman" w:hAnsi="Times New Roman" w:eastAsia="宋体"/>
                <w:b w:val="0"/>
                <w:i w:val="0"/>
                <w:sz w:val="18"/>
                <w:szCs w:val="18"/>
              </w:rPr>
              <w:t>void changeCredit(int delta)</w:t>
            </w:r>
          </w:p>
        </w:tc>
        <w:tc>
          <w:tcPr>
            <w:tcW w:w="4989" w:type="dxa"/>
            <w:gridSpan w:val="3"/>
          </w:tcPr>
          <w:p w14:paraId="493CBC8C">
            <w:pPr>
              <w:spacing w:after="20" w:line="276" w:lineRule="auto"/>
            </w:pPr>
            <w:r>
              <w:rPr>
                <w:rFonts w:ascii="Times New Roman" w:hAnsi="Times New Roman" w:eastAsia="宋体"/>
                <w:b w:val="0"/>
                <w:i w:val="0"/>
                <w:sz w:val="18"/>
                <w:szCs w:val="18"/>
              </w:rPr>
              <w:t>调整信用分并保证不低于 0，配合 CreditLog 写入</w:t>
            </w:r>
          </w:p>
        </w:tc>
      </w:tr>
    </w:tbl>
    <w:p w14:paraId="77CA4A3B">
      <w:pPr>
        <w:pStyle w:val="5"/>
      </w:pPr>
      <w:r>
        <w:t>（2）Vehicle 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823"/>
        <w:gridCol w:w="1643"/>
        <w:gridCol w:w="1646"/>
        <w:gridCol w:w="820"/>
        <w:gridCol w:w="2466"/>
        <w:gridCol w:w="3"/>
      </w:tblGrid>
      <w:tr w14:paraId="3D40B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shd w:val="clear" w:color="auto" w:fill="DCE6F1"/>
          </w:tcPr>
          <w:p w14:paraId="48AA9724">
            <w:pPr>
              <w:spacing w:after="20" w:line="276" w:lineRule="auto"/>
              <w:jc w:val="center"/>
            </w:pPr>
            <w:r>
              <w:rPr>
                <w:rFonts w:ascii="Times New Roman" w:hAnsi="Times New Roman" w:eastAsia="黑体"/>
                <w:b/>
                <w:i w:val="0"/>
                <w:sz w:val="18"/>
                <w:szCs w:val="18"/>
              </w:rPr>
              <w:t>可见性</w:t>
            </w:r>
          </w:p>
        </w:tc>
        <w:tc>
          <w:tcPr>
            <w:tcW w:w="1928" w:type="dxa"/>
            <w:gridSpan w:val="2"/>
            <w:shd w:val="clear" w:color="auto" w:fill="DCE6F1"/>
          </w:tcPr>
          <w:p w14:paraId="57E5A5F6">
            <w:pPr>
              <w:spacing w:after="20" w:line="276" w:lineRule="auto"/>
              <w:jc w:val="center"/>
            </w:pPr>
            <w:r>
              <w:rPr>
                <w:rFonts w:ascii="Times New Roman" w:hAnsi="Times New Roman" w:eastAsia="黑体"/>
                <w:b/>
                <w:i w:val="0"/>
                <w:sz w:val="18"/>
                <w:szCs w:val="18"/>
              </w:rPr>
              <w:t>属性名</w:t>
            </w:r>
          </w:p>
        </w:tc>
        <w:tc>
          <w:tcPr>
            <w:tcW w:w="1701" w:type="dxa"/>
            <w:gridSpan w:val="2"/>
            <w:shd w:val="clear" w:color="auto" w:fill="DCE6F1"/>
          </w:tcPr>
          <w:p w14:paraId="1F68AFB9">
            <w:pPr>
              <w:spacing w:after="20" w:line="276" w:lineRule="auto"/>
              <w:jc w:val="center"/>
            </w:pPr>
            <w:r>
              <w:rPr>
                <w:rFonts w:ascii="Times New Roman" w:hAnsi="Times New Roman" w:eastAsia="黑体"/>
                <w:b/>
                <w:i w:val="0"/>
                <w:sz w:val="18"/>
                <w:szCs w:val="18"/>
              </w:rPr>
              <w:t>类型</w:t>
            </w:r>
          </w:p>
        </w:tc>
        <w:tc>
          <w:tcPr>
            <w:tcW w:w="4989" w:type="dxa"/>
            <w:shd w:val="clear" w:color="auto" w:fill="DCE6F1"/>
          </w:tcPr>
          <w:p w14:paraId="2812C5DE">
            <w:pPr>
              <w:spacing w:after="20" w:line="276" w:lineRule="auto"/>
              <w:jc w:val="center"/>
            </w:pPr>
            <w:r>
              <w:rPr>
                <w:rFonts w:ascii="Times New Roman" w:hAnsi="Times New Roman" w:eastAsia="黑体"/>
                <w:b/>
                <w:i w:val="0"/>
                <w:sz w:val="18"/>
                <w:szCs w:val="18"/>
              </w:rPr>
              <w:t>说明</w:t>
            </w:r>
          </w:p>
        </w:tc>
      </w:tr>
      <w:tr w14:paraId="7F394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401B0056">
            <w:pPr>
              <w:spacing w:after="20" w:line="276" w:lineRule="auto"/>
            </w:pPr>
            <w:r>
              <w:rPr>
                <w:rFonts w:ascii="Times New Roman" w:hAnsi="Times New Roman" w:eastAsia="宋体"/>
                <w:b w:val="0"/>
                <w:i w:val="0"/>
                <w:sz w:val="18"/>
                <w:szCs w:val="18"/>
              </w:rPr>
              <w:t>private</w:t>
            </w:r>
          </w:p>
        </w:tc>
        <w:tc>
          <w:tcPr>
            <w:tcW w:w="1928" w:type="dxa"/>
            <w:gridSpan w:val="2"/>
          </w:tcPr>
          <w:p w14:paraId="03F689A8">
            <w:pPr>
              <w:spacing w:after="20" w:line="276" w:lineRule="auto"/>
            </w:pPr>
            <w:r>
              <w:rPr>
                <w:rFonts w:ascii="Times New Roman" w:hAnsi="Times New Roman" w:eastAsia="宋体"/>
                <w:b w:val="0"/>
                <w:i w:val="0"/>
                <w:sz w:val="18"/>
                <w:szCs w:val="18"/>
              </w:rPr>
              <w:t>id</w:t>
            </w:r>
          </w:p>
        </w:tc>
        <w:tc>
          <w:tcPr>
            <w:tcW w:w="1701" w:type="dxa"/>
            <w:gridSpan w:val="2"/>
          </w:tcPr>
          <w:p w14:paraId="778D3674">
            <w:pPr>
              <w:spacing w:after="20" w:line="276" w:lineRule="auto"/>
            </w:pPr>
            <w:r>
              <w:rPr>
                <w:rFonts w:ascii="Times New Roman" w:hAnsi="Times New Roman" w:eastAsia="宋体"/>
                <w:b w:val="0"/>
                <w:i w:val="0"/>
                <w:sz w:val="18"/>
                <w:szCs w:val="18"/>
              </w:rPr>
              <w:t>Long</w:t>
            </w:r>
          </w:p>
        </w:tc>
        <w:tc>
          <w:tcPr>
            <w:tcW w:w="4989" w:type="dxa"/>
          </w:tcPr>
          <w:p w14:paraId="43E21760">
            <w:pPr>
              <w:spacing w:after="20" w:line="276" w:lineRule="auto"/>
            </w:pPr>
            <w:r>
              <w:rPr>
                <w:rFonts w:ascii="Times New Roman" w:hAnsi="Times New Roman" w:eastAsia="宋体"/>
                <w:b w:val="0"/>
                <w:i w:val="0"/>
                <w:sz w:val="18"/>
                <w:szCs w:val="18"/>
              </w:rPr>
              <w:t>主键</w:t>
            </w:r>
          </w:p>
        </w:tc>
      </w:tr>
      <w:tr w14:paraId="2987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6DA21701">
            <w:pPr>
              <w:spacing w:after="20" w:line="276" w:lineRule="auto"/>
            </w:pPr>
            <w:r>
              <w:rPr>
                <w:rFonts w:ascii="Times New Roman" w:hAnsi="Times New Roman" w:eastAsia="宋体"/>
                <w:b w:val="0"/>
                <w:i w:val="0"/>
                <w:sz w:val="18"/>
                <w:szCs w:val="18"/>
              </w:rPr>
              <w:t>private</w:t>
            </w:r>
          </w:p>
        </w:tc>
        <w:tc>
          <w:tcPr>
            <w:tcW w:w="1928" w:type="dxa"/>
            <w:gridSpan w:val="2"/>
          </w:tcPr>
          <w:p w14:paraId="36F15EC9">
            <w:pPr>
              <w:spacing w:after="20" w:line="276" w:lineRule="auto"/>
            </w:pPr>
            <w:r>
              <w:rPr>
                <w:rFonts w:ascii="Times New Roman" w:hAnsi="Times New Roman" w:eastAsia="宋体"/>
                <w:b w:val="0"/>
                <w:i w:val="0"/>
                <w:sz w:val="18"/>
                <w:szCs w:val="18"/>
              </w:rPr>
              <w:t>userId</w:t>
            </w:r>
          </w:p>
        </w:tc>
        <w:tc>
          <w:tcPr>
            <w:tcW w:w="1701" w:type="dxa"/>
            <w:gridSpan w:val="2"/>
          </w:tcPr>
          <w:p w14:paraId="5F089AFD">
            <w:pPr>
              <w:spacing w:after="20" w:line="276" w:lineRule="auto"/>
            </w:pPr>
            <w:r>
              <w:rPr>
                <w:rFonts w:ascii="Times New Roman" w:hAnsi="Times New Roman" w:eastAsia="宋体"/>
                <w:b w:val="0"/>
                <w:i w:val="0"/>
                <w:sz w:val="18"/>
                <w:szCs w:val="18"/>
              </w:rPr>
              <w:t>Long</w:t>
            </w:r>
          </w:p>
        </w:tc>
        <w:tc>
          <w:tcPr>
            <w:tcW w:w="4989" w:type="dxa"/>
          </w:tcPr>
          <w:p w14:paraId="0A9223AA">
            <w:pPr>
              <w:spacing w:after="20" w:line="276" w:lineRule="auto"/>
            </w:pPr>
            <w:r>
              <w:rPr>
                <w:rFonts w:ascii="Times New Roman" w:hAnsi="Times New Roman" w:eastAsia="宋体"/>
                <w:b w:val="0"/>
                <w:i w:val="0"/>
                <w:sz w:val="18"/>
                <w:szCs w:val="18"/>
              </w:rPr>
              <w:t>车主 ID，外键关联 user.id</w:t>
            </w:r>
          </w:p>
        </w:tc>
      </w:tr>
      <w:tr w14:paraId="5E88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6CD80920">
            <w:pPr>
              <w:spacing w:after="20" w:line="276" w:lineRule="auto"/>
            </w:pPr>
            <w:r>
              <w:rPr>
                <w:rFonts w:ascii="Times New Roman" w:hAnsi="Times New Roman" w:eastAsia="宋体"/>
                <w:b w:val="0"/>
                <w:i w:val="0"/>
                <w:sz w:val="18"/>
                <w:szCs w:val="18"/>
              </w:rPr>
              <w:t>private</w:t>
            </w:r>
          </w:p>
        </w:tc>
        <w:tc>
          <w:tcPr>
            <w:tcW w:w="1928" w:type="dxa"/>
            <w:gridSpan w:val="2"/>
          </w:tcPr>
          <w:p w14:paraId="355413F9">
            <w:pPr>
              <w:spacing w:after="20" w:line="276" w:lineRule="auto"/>
            </w:pPr>
            <w:r>
              <w:rPr>
                <w:rFonts w:ascii="Times New Roman" w:hAnsi="Times New Roman" w:eastAsia="宋体"/>
                <w:b w:val="0"/>
                <w:i w:val="0"/>
                <w:sz w:val="18"/>
                <w:szCs w:val="18"/>
              </w:rPr>
              <w:t>plateNo</w:t>
            </w:r>
          </w:p>
        </w:tc>
        <w:tc>
          <w:tcPr>
            <w:tcW w:w="1701" w:type="dxa"/>
            <w:gridSpan w:val="2"/>
          </w:tcPr>
          <w:p w14:paraId="750BE258">
            <w:pPr>
              <w:spacing w:after="20" w:line="276" w:lineRule="auto"/>
            </w:pPr>
            <w:r>
              <w:rPr>
                <w:rFonts w:ascii="Times New Roman" w:hAnsi="Times New Roman" w:eastAsia="宋体"/>
                <w:b w:val="0"/>
                <w:i w:val="0"/>
                <w:sz w:val="18"/>
                <w:szCs w:val="18"/>
              </w:rPr>
              <w:t>String</w:t>
            </w:r>
          </w:p>
        </w:tc>
        <w:tc>
          <w:tcPr>
            <w:tcW w:w="4989" w:type="dxa"/>
          </w:tcPr>
          <w:p w14:paraId="010D2369">
            <w:pPr>
              <w:spacing w:after="20" w:line="276" w:lineRule="auto"/>
            </w:pPr>
            <w:r>
              <w:rPr>
                <w:rFonts w:ascii="Times New Roman" w:hAnsi="Times New Roman" w:eastAsia="宋体"/>
                <w:b w:val="0"/>
                <w:i w:val="0"/>
                <w:sz w:val="18"/>
                <w:szCs w:val="18"/>
              </w:rPr>
              <w:t>车牌号，同一车主下不可重复</w:t>
            </w:r>
          </w:p>
        </w:tc>
      </w:tr>
      <w:tr w14:paraId="17C1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3383F0F1">
            <w:pPr>
              <w:spacing w:after="20" w:line="276" w:lineRule="auto"/>
            </w:pPr>
            <w:r>
              <w:rPr>
                <w:rFonts w:ascii="Times New Roman" w:hAnsi="Times New Roman" w:eastAsia="宋体"/>
                <w:b w:val="0"/>
                <w:i w:val="0"/>
                <w:sz w:val="18"/>
                <w:szCs w:val="18"/>
              </w:rPr>
              <w:t>private</w:t>
            </w:r>
          </w:p>
        </w:tc>
        <w:tc>
          <w:tcPr>
            <w:tcW w:w="1928" w:type="dxa"/>
            <w:gridSpan w:val="2"/>
          </w:tcPr>
          <w:p w14:paraId="719FCECD">
            <w:pPr>
              <w:spacing w:after="20" w:line="276" w:lineRule="auto"/>
            </w:pPr>
            <w:r>
              <w:rPr>
                <w:rFonts w:ascii="Times New Roman" w:hAnsi="Times New Roman" w:eastAsia="宋体"/>
                <w:b w:val="0"/>
                <w:i w:val="0"/>
                <w:sz w:val="18"/>
                <w:szCs w:val="18"/>
              </w:rPr>
              <w:t>brand</w:t>
            </w:r>
          </w:p>
        </w:tc>
        <w:tc>
          <w:tcPr>
            <w:tcW w:w="1701" w:type="dxa"/>
            <w:gridSpan w:val="2"/>
          </w:tcPr>
          <w:p w14:paraId="29356155">
            <w:pPr>
              <w:spacing w:after="20" w:line="276" w:lineRule="auto"/>
            </w:pPr>
            <w:r>
              <w:rPr>
                <w:rFonts w:ascii="Times New Roman" w:hAnsi="Times New Roman" w:eastAsia="宋体"/>
                <w:b w:val="0"/>
                <w:i w:val="0"/>
                <w:sz w:val="18"/>
                <w:szCs w:val="18"/>
              </w:rPr>
              <w:t>String</w:t>
            </w:r>
          </w:p>
        </w:tc>
        <w:tc>
          <w:tcPr>
            <w:tcW w:w="4989" w:type="dxa"/>
          </w:tcPr>
          <w:p w14:paraId="11774E32">
            <w:pPr>
              <w:spacing w:after="20" w:line="276" w:lineRule="auto"/>
            </w:pPr>
            <w:r>
              <w:rPr>
                <w:rFonts w:ascii="Times New Roman" w:hAnsi="Times New Roman" w:eastAsia="宋体"/>
                <w:b w:val="0"/>
                <w:i w:val="0"/>
                <w:sz w:val="18"/>
                <w:szCs w:val="18"/>
              </w:rPr>
              <w:t>品牌车型，如“大众朗逸”</w:t>
            </w:r>
          </w:p>
        </w:tc>
      </w:tr>
      <w:tr w14:paraId="5816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7D44242E">
            <w:pPr>
              <w:spacing w:after="20" w:line="276" w:lineRule="auto"/>
            </w:pPr>
            <w:r>
              <w:rPr>
                <w:rFonts w:ascii="Times New Roman" w:hAnsi="Times New Roman" w:eastAsia="宋体"/>
                <w:b w:val="0"/>
                <w:i w:val="0"/>
                <w:sz w:val="18"/>
                <w:szCs w:val="18"/>
              </w:rPr>
              <w:t>private</w:t>
            </w:r>
          </w:p>
        </w:tc>
        <w:tc>
          <w:tcPr>
            <w:tcW w:w="1928" w:type="dxa"/>
            <w:gridSpan w:val="2"/>
          </w:tcPr>
          <w:p w14:paraId="4BE34324">
            <w:pPr>
              <w:spacing w:after="20" w:line="276" w:lineRule="auto"/>
            </w:pPr>
            <w:r>
              <w:rPr>
                <w:rFonts w:ascii="Times New Roman" w:hAnsi="Times New Roman" w:eastAsia="宋体"/>
                <w:b w:val="0"/>
                <w:i w:val="0"/>
                <w:sz w:val="18"/>
                <w:szCs w:val="18"/>
              </w:rPr>
              <w:t>color</w:t>
            </w:r>
          </w:p>
        </w:tc>
        <w:tc>
          <w:tcPr>
            <w:tcW w:w="1701" w:type="dxa"/>
            <w:gridSpan w:val="2"/>
          </w:tcPr>
          <w:p w14:paraId="3FA1659C">
            <w:pPr>
              <w:spacing w:after="20" w:line="276" w:lineRule="auto"/>
            </w:pPr>
            <w:r>
              <w:rPr>
                <w:rFonts w:ascii="Times New Roman" w:hAnsi="Times New Roman" w:eastAsia="宋体"/>
                <w:b w:val="0"/>
                <w:i w:val="0"/>
                <w:sz w:val="18"/>
                <w:szCs w:val="18"/>
              </w:rPr>
              <w:t>String</w:t>
            </w:r>
          </w:p>
        </w:tc>
        <w:tc>
          <w:tcPr>
            <w:tcW w:w="4989" w:type="dxa"/>
          </w:tcPr>
          <w:p w14:paraId="2A417249">
            <w:pPr>
              <w:spacing w:after="20" w:line="276" w:lineRule="auto"/>
            </w:pPr>
            <w:r>
              <w:rPr>
                <w:rFonts w:ascii="Times New Roman" w:hAnsi="Times New Roman" w:eastAsia="宋体"/>
                <w:b w:val="0"/>
                <w:i w:val="0"/>
                <w:sz w:val="18"/>
                <w:szCs w:val="18"/>
              </w:rPr>
              <w:t>车辆颜色</w:t>
            </w:r>
          </w:p>
        </w:tc>
      </w:tr>
      <w:tr w14:paraId="3B1D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6D259327">
            <w:pPr>
              <w:spacing w:after="20" w:line="276" w:lineRule="auto"/>
            </w:pPr>
            <w:r>
              <w:rPr>
                <w:rFonts w:ascii="Times New Roman" w:hAnsi="Times New Roman" w:eastAsia="宋体"/>
                <w:b w:val="0"/>
                <w:i w:val="0"/>
                <w:sz w:val="18"/>
                <w:szCs w:val="18"/>
              </w:rPr>
              <w:t>private</w:t>
            </w:r>
          </w:p>
        </w:tc>
        <w:tc>
          <w:tcPr>
            <w:tcW w:w="1928" w:type="dxa"/>
            <w:gridSpan w:val="2"/>
          </w:tcPr>
          <w:p w14:paraId="15B3C47A">
            <w:pPr>
              <w:spacing w:after="20" w:line="276" w:lineRule="auto"/>
            </w:pPr>
            <w:r>
              <w:rPr>
                <w:rFonts w:ascii="Times New Roman" w:hAnsi="Times New Roman" w:eastAsia="宋体"/>
                <w:b w:val="0"/>
                <w:i w:val="0"/>
                <w:sz w:val="18"/>
                <w:szCs w:val="18"/>
              </w:rPr>
              <w:t>seatCount</w:t>
            </w:r>
          </w:p>
        </w:tc>
        <w:tc>
          <w:tcPr>
            <w:tcW w:w="1701" w:type="dxa"/>
            <w:gridSpan w:val="2"/>
          </w:tcPr>
          <w:p w14:paraId="6AFE5A4C">
            <w:pPr>
              <w:spacing w:after="20" w:line="276" w:lineRule="auto"/>
            </w:pPr>
            <w:r>
              <w:rPr>
                <w:rFonts w:ascii="Times New Roman" w:hAnsi="Times New Roman" w:eastAsia="宋体"/>
                <w:b w:val="0"/>
                <w:i w:val="0"/>
                <w:sz w:val="18"/>
                <w:szCs w:val="18"/>
              </w:rPr>
              <w:t>Integer</w:t>
            </w:r>
          </w:p>
        </w:tc>
        <w:tc>
          <w:tcPr>
            <w:tcW w:w="4989" w:type="dxa"/>
          </w:tcPr>
          <w:p w14:paraId="51C71128">
            <w:pPr>
              <w:spacing w:after="20" w:line="276" w:lineRule="auto"/>
            </w:pPr>
            <w:r>
              <w:rPr>
                <w:rFonts w:ascii="Times New Roman" w:hAnsi="Times New Roman" w:eastAsia="宋体"/>
                <w:b w:val="0"/>
                <w:i w:val="0"/>
                <w:sz w:val="18"/>
                <w:szCs w:val="18"/>
              </w:rPr>
              <w:t>核载人数，取值 2–9</w:t>
            </w:r>
          </w:p>
        </w:tc>
      </w:tr>
      <w:tr w14:paraId="0B17C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734FB93C">
            <w:pPr>
              <w:spacing w:after="20" w:line="276" w:lineRule="auto"/>
            </w:pPr>
            <w:r>
              <w:rPr>
                <w:rFonts w:ascii="Times New Roman" w:hAnsi="Times New Roman" w:eastAsia="宋体"/>
                <w:b w:val="0"/>
                <w:i w:val="0"/>
                <w:sz w:val="18"/>
                <w:szCs w:val="18"/>
              </w:rPr>
              <w:t>private</w:t>
            </w:r>
          </w:p>
        </w:tc>
        <w:tc>
          <w:tcPr>
            <w:tcW w:w="1928" w:type="dxa"/>
            <w:gridSpan w:val="2"/>
          </w:tcPr>
          <w:p w14:paraId="4E26BD36">
            <w:pPr>
              <w:spacing w:after="20" w:line="276" w:lineRule="auto"/>
            </w:pPr>
            <w:r>
              <w:rPr>
                <w:rFonts w:ascii="Times New Roman" w:hAnsi="Times New Roman" w:eastAsia="宋体"/>
                <w:b w:val="0"/>
                <w:i w:val="0"/>
                <w:sz w:val="18"/>
                <w:szCs w:val="18"/>
              </w:rPr>
              <w:t>auditStatus</w:t>
            </w:r>
          </w:p>
        </w:tc>
        <w:tc>
          <w:tcPr>
            <w:tcW w:w="1701" w:type="dxa"/>
            <w:gridSpan w:val="2"/>
          </w:tcPr>
          <w:p w14:paraId="3B6058D8">
            <w:pPr>
              <w:spacing w:after="20" w:line="276" w:lineRule="auto"/>
            </w:pPr>
            <w:r>
              <w:rPr>
                <w:rFonts w:ascii="Times New Roman" w:hAnsi="Times New Roman" w:eastAsia="宋体"/>
                <w:b w:val="0"/>
                <w:i w:val="0"/>
                <w:sz w:val="18"/>
                <w:szCs w:val="18"/>
              </w:rPr>
              <w:t>Integer</w:t>
            </w:r>
          </w:p>
        </w:tc>
        <w:tc>
          <w:tcPr>
            <w:tcW w:w="4989" w:type="dxa"/>
          </w:tcPr>
          <w:p w14:paraId="30525739">
            <w:pPr>
              <w:spacing w:after="20" w:line="276" w:lineRule="auto"/>
            </w:pPr>
            <w:r>
              <w:rPr>
                <w:rFonts w:ascii="Times New Roman" w:hAnsi="Times New Roman" w:eastAsia="宋体"/>
                <w:b w:val="0"/>
                <w:i w:val="0"/>
                <w:sz w:val="18"/>
                <w:szCs w:val="18"/>
              </w:rPr>
              <w:t>审核状态：0 待审核 / 1 已通过 / 2 已驳回</w:t>
            </w:r>
          </w:p>
        </w:tc>
      </w:tr>
      <w:tr w14:paraId="0FC87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057980AE">
            <w:pPr>
              <w:spacing w:after="20" w:line="276" w:lineRule="auto"/>
            </w:pPr>
            <w:r>
              <w:rPr>
                <w:rFonts w:ascii="Times New Roman" w:hAnsi="Times New Roman" w:eastAsia="宋体"/>
                <w:b w:val="0"/>
                <w:i w:val="0"/>
                <w:sz w:val="18"/>
                <w:szCs w:val="18"/>
              </w:rPr>
              <w:t>private</w:t>
            </w:r>
          </w:p>
        </w:tc>
        <w:tc>
          <w:tcPr>
            <w:tcW w:w="1928" w:type="dxa"/>
            <w:gridSpan w:val="2"/>
          </w:tcPr>
          <w:p w14:paraId="7EEABB75">
            <w:pPr>
              <w:spacing w:after="20" w:line="276" w:lineRule="auto"/>
            </w:pPr>
            <w:r>
              <w:rPr>
                <w:rFonts w:ascii="Times New Roman" w:hAnsi="Times New Roman" w:eastAsia="宋体"/>
                <w:b w:val="0"/>
                <w:i w:val="0"/>
                <w:sz w:val="18"/>
                <w:szCs w:val="18"/>
              </w:rPr>
              <w:t>auditRemark</w:t>
            </w:r>
          </w:p>
        </w:tc>
        <w:tc>
          <w:tcPr>
            <w:tcW w:w="1701" w:type="dxa"/>
            <w:gridSpan w:val="2"/>
          </w:tcPr>
          <w:p w14:paraId="78707884">
            <w:pPr>
              <w:spacing w:after="20" w:line="276" w:lineRule="auto"/>
            </w:pPr>
            <w:r>
              <w:rPr>
                <w:rFonts w:ascii="Times New Roman" w:hAnsi="Times New Roman" w:eastAsia="宋体"/>
                <w:b w:val="0"/>
                <w:i w:val="0"/>
                <w:sz w:val="18"/>
                <w:szCs w:val="18"/>
              </w:rPr>
              <w:t>String</w:t>
            </w:r>
          </w:p>
        </w:tc>
        <w:tc>
          <w:tcPr>
            <w:tcW w:w="4989" w:type="dxa"/>
          </w:tcPr>
          <w:p w14:paraId="2FDF07D7">
            <w:pPr>
              <w:spacing w:after="20" w:line="276" w:lineRule="auto"/>
            </w:pPr>
            <w:r>
              <w:rPr>
                <w:rFonts w:ascii="Times New Roman" w:hAnsi="Times New Roman" w:eastAsia="宋体"/>
                <w:b w:val="0"/>
                <w:i w:val="0"/>
                <w:sz w:val="18"/>
                <w:szCs w:val="18"/>
              </w:rPr>
              <w:t>审核意见或驳回理由</w:t>
            </w:r>
          </w:p>
        </w:tc>
      </w:tr>
      <w:tr w14:paraId="3035D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2343F5C8">
            <w:pPr>
              <w:spacing w:after="20" w:line="276" w:lineRule="auto"/>
            </w:pPr>
            <w:r>
              <w:rPr>
                <w:rFonts w:ascii="Times New Roman" w:hAnsi="Times New Roman" w:eastAsia="宋体"/>
                <w:b w:val="0"/>
                <w:i w:val="0"/>
                <w:sz w:val="18"/>
                <w:szCs w:val="18"/>
              </w:rPr>
              <w:t>private</w:t>
            </w:r>
          </w:p>
        </w:tc>
        <w:tc>
          <w:tcPr>
            <w:tcW w:w="1928" w:type="dxa"/>
            <w:gridSpan w:val="2"/>
          </w:tcPr>
          <w:p w14:paraId="2338D2B0">
            <w:pPr>
              <w:spacing w:after="20" w:line="276" w:lineRule="auto"/>
            </w:pPr>
            <w:r>
              <w:rPr>
                <w:rFonts w:ascii="Times New Roman" w:hAnsi="Times New Roman" w:eastAsia="宋体"/>
                <w:b w:val="0"/>
                <w:i w:val="0"/>
                <w:sz w:val="18"/>
                <w:szCs w:val="18"/>
              </w:rPr>
              <w:t>createTime</w:t>
            </w:r>
          </w:p>
        </w:tc>
        <w:tc>
          <w:tcPr>
            <w:tcW w:w="1701" w:type="dxa"/>
            <w:gridSpan w:val="2"/>
          </w:tcPr>
          <w:p w14:paraId="186B2DC8">
            <w:pPr>
              <w:spacing w:after="20" w:line="276" w:lineRule="auto"/>
            </w:pPr>
            <w:r>
              <w:rPr>
                <w:rFonts w:ascii="Times New Roman" w:hAnsi="Times New Roman" w:eastAsia="宋体"/>
                <w:b w:val="0"/>
                <w:i w:val="0"/>
                <w:sz w:val="18"/>
                <w:szCs w:val="18"/>
              </w:rPr>
              <w:t>LocalDateTime</w:t>
            </w:r>
          </w:p>
        </w:tc>
        <w:tc>
          <w:tcPr>
            <w:tcW w:w="4989" w:type="dxa"/>
          </w:tcPr>
          <w:p w14:paraId="1795AFC9">
            <w:pPr>
              <w:spacing w:after="20" w:line="276" w:lineRule="auto"/>
            </w:pPr>
            <w:r>
              <w:rPr>
                <w:rFonts w:ascii="Times New Roman" w:hAnsi="Times New Roman" w:eastAsia="宋体"/>
                <w:b w:val="0"/>
                <w:i w:val="0"/>
                <w:sz w:val="18"/>
                <w:szCs w:val="18"/>
              </w:rPr>
              <w:t>登记时间</w:t>
            </w:r>
          </w:p>
        </w:tc>
      </w:tr>
      <w:tr w14:paraId="13F49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0D48FD58">
            <w:pPr>
              <w:spacing w:after="20" w:line="276" w:lineRule="auto"/>
            </w:pPr>
            <w:r>
              <w:rPr>
                <w:rFonts w:ascii="Times New Roman" w:hAnsi="Times New Roman" w:eastAsia="宋体"/>
                <w:b w:val="0"/>
                <w:i w:val="0"/>
                <w:sz w:val="18"/>
                <w:szCs w:val="18"/>
              </w:rPr>
              <w:t>private</w:t>
            </w:r>
          </w:p>
        </w:tc>
        <w:tc>
          <w:tcPr>
            <w:tcW w:w="1928" w:type="dxa"/>
            <w:gridSpan w:val="2"/>
          </w:tcPr>
          <w:p w14:paraId="6BB7C1B7">
            <w:pPr>
              <w:spacing w:after="20" w:line="276" w:lineRule="auto"/>
            </w:pPr>
            <w:r>
              <w:rPr>
                <w:rFonts w:ascii="Times New Roman" w:hAnsi="Times New Roman" w:eastAsia="宋体"/>
                <w:b w:val="0"/>
                <w:i w:val="0"/>
                <w:sz w:val="18"/>
                <w:szCs w:val="18"/>
              </w:rPr>
              <w:t>updateTime</w:t>
            </w:r>
          </w:p>
        </w:tc>
        <w:tc>
          <w:tcPr>
            <w:tcW w:w="1701" w:type="dxa"/>
            <w:gridSpan w:val="2"/>
          </w:tcPr>
          <w:p w14:paraId="2F5190E0">
            <w:pPr>
              <w:spacing w:after="20" w:line="276" w:lineRule="auto"/>
            </w:pPr>
            <w:r>
              <w:rPr>
                <w:rFonts w:ascii="Times New Roman" w:hAnsi="Times New Roman" w:eastAsia="宋体"/>
                <w:b w:val="0"/>
                <w:i w:val="0"/>
                <w:sz w:val="18"/>
                <w:szCs w:val="18"/>
              </w:rPr>
              <w:t>LocalDateTime</w:t>
            </w:r>
          </w:p>
        </w:tc>
        <w:tc>
          <w:tcPr>
            <w:tcW w:w="4989" w:type="dxa"/>
          </w:tcPr>
          <w:p w14:paraId="20E2AAE5">
            <w:pPr>
              <w:spacing w:after="20" w:line="276" w:lineRule="auto"/>
            </w:pPr>
            <w:r>
              <w:rPr>
                <w:rFonts w:ascii="Times New Roman" w:hAnsi="Times New Roman" w:eastAsia="宋体"/>
                <w:b w:val="0"/>
                <w:i w:val="0"/>
                <w:sz w:val="18"/>
                <w:szCs w:val="18"/>
              </w:rPr>
              <w:t>最后更新时间</w:t>
            </w:r>
          </w:p>
        </w:tc>
      </w:tr>
      <w:tr w14:paraId="0453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shd w:val="clear" w:color="auto" w:fill="DCE6F1"/>
          </w:tcPr>
          <w:p w14:paraId="66543363">
            <w:pPr>
              <w:spacing w:after="20" w:line="276" w:lineRule="auto"/>
              <w:jc w:val="center"/>
            </w:pPr>
            <w:r>
              <w:rPr>
                <w:rFonts w:ascii="Times New Roman" w:hAnsi="Times New Roman" w:eastAsia="黑体"/>
                <w:b/>
                <w:i w:val="0"/>
                <w:sz w:val="18"/>
                <w:szCs w:val="18"/>
              </w:rPr>
              <w:t>可见性</w:t>
            </w:r>
          </w:p>
        </w:tc>
        <w:tc>
          <w:tcPr>
            <w:tcW w:w="3628" w:type="dxa"/>
            <w:gridSpan w:val="2"/>
            <w:shd w:val="clear" w:color="auto" w:fill="DCE6F1"/>
          </w:tcPr>
          <w:p w14:paraId="48E703FF">
            <w:pPr>
              <w:spacing w:after="20" w:line="276" w:lineRule="auto"/>
              <w:jc w:val="center"/>
            </w:pPr>
            <w:r>
              <w:rPr>
                <w:rFonts w:ascii="Times New Roman" w:hAnsi="Times New Roman" w:eastAsia="黑体"/>
                <w:b/>
                <w:i w:val="0"/>
                <w:sz w:val="18"/>
                <w:szCs w:val="18"/>
              </w:rPr>
              <w:t>方法签名</w:t>
            </w:r>
          </w:p>
        </w:tc>
        <w:tc>
          <w:tcPr>
            <w:tcW w:w="4989" w:type="dxa"/>
            <w:gridSpan w:val="3"/>
            <w:shd w:val="clear" w:color="auto" w:fill="DCE6F1"/>
          </w:tcPr>
          <w:p w14:paraId="54AB2CFF">
            <w:pPr>
              <w:spacing w:after="20" w:line="276" w:lineRule="auto"/>
              <w:jc w:val="center"/>
            </w:pPr>
            <w:r>
              <w:rPr>
                <w:rFonts w:ascii="Times New Roman" w:hAnsi="Times New Roman" w:eastAsia="黑体"/>
                <w:b/>
                <w:i w:val="0"/>
                <w:sz w:val="18"/>
                <w:szCs w:val="18"/>
              </w:rPr>
              <w:t>职责说明</w:t>
            </w:r>
          </w:p>
        </w:tc>
      </w:tr>
      <w:tr w14:paraId="72CEA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7D9AA661">
            <w:pPr>
              <w:spacing w:after="20" w:line="276" w:lineRule="auto"/>
            </w:pPr>
            <w:r>
              <w:rPr>
                <w:rFonts w:ascii="Times New Roman" w:hAnsi="Times New Roman" w:eastAsia="宋体"/>
                <w:b w:val="0"/>
                <w:i w:val="0"/>
                <w:sz w:val="18"/>
                <w:szCs w:val="18"/>
              </w:rPr>
              <w:t>public</w:t>
            </w:r>
          </w:p>
        </w:tc>
        <w:tc>
          <w:tcPr>
            <w:tcW w:w="3628" w:type="dxa"/>
            <w:gridSpan w:val="2"/>
          </w:tcPr>
          <w:p w14:paraId="5294A191">
            <w:pPr>
              <w:spacing w:after="20" w:line="276" w:lineRule="auto"/>
            </w:pPr>
            <w:r>
              <w:rPr>
                <w:rFonts w:ascii="Times New Roman" w:hAnsi="Times New Roman" w:eastAsia="宋体"/>
                <w:b w:val="0"/>
                <w:i w:val="0"/>
                <w:sz w:val="18"/>
                <w:szCs w:val="18"/>
              </w:rPr>
              <w:t>boolean isApproved()</w:t>
            </w:r>
          </w:p>
        </w:tc>
        <w:tc>
          <w:tcPr>
            <w:tcW w:w="4989" w:type="dxa"/>
            <w:gridSpan w:val="3"/>
          </w:tcPr>
          <w:p w14:paraId="42DDB099">
            <w:pPr>
              <w:spacing w:after="20" w:line="276" w:lineRule="auto"/>
            </w:pPr>
            <w:r>
              <w:rPr>
                <w:rFonts w:ascii="Times New Roman" w:hAnsi="Times New Roman" w:eastAsia="宋体"/>
                <w:b w:val="0"/>
                <w:i w:val="0"/>
                <w:sz w:val="18"/>
                <w:szCs w:val="18"/>
              </w:rPr>
              <w:t>判断 auditStatus == 1，发布类型 0 行程时的车辆准入条件</w:t>
            </w:r>
          </w:p>
        </w:tc>
      </w:tr>
      <w:tr w14:paraId="4080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4EA9A339">
            <w:pPr>
              <w:spacing w:after="20" w:line="276" w:lineRule="auto"/>
            </w:pPr>
            <w:r>
              <w:rPr>
                <w:rFonts w:ascii="Times New Roman" w:hAnsi="Times New Roman" w:eastAsia="宋体"/>
                <w:b w:val="0"/>
                <w:i w:val="0"/>
                <w:sz w:val="18"/>
                <w:szCs w:val="18"/>
              </w:rPr>
              <w:t>public</w:t>
            </w:r>
          </w:p>
        </w:tc>
        <w:tc>
          <w:tcPr>
            <w:tcW w:w="3628" w:type="dxa"/>
            <w:gridSpan w:val="2"/>
          </w:tcPr>
          <w:p w14:paraId="2C6949E8">
            <w:pPr>
              <w:spacing w:after="20" w:line="276" w:lineRule="auto"/>
            </w:pPr>
            <w:r>
              <w:rPr>
                <w:rFonts w:ascii="Times New Roman" w:hAnsi="Times New Roman" w:eastAsia="宋体"/>
                <w:b w:val="0"/>
                <w:i w:val="0"/>
                <w:sz w:val="18"/>
                <w:szCs w:val="18"/>
              </w:rPr>
              <w:t>int maxShareableSeats()</w:t>
            </w:r>
          </w:p>
        </w:tc>
        <w:tc>
          <w:tcPr>
            <w:tcW w:w="4989" w:type="dxa"/>
            <w:gridSpan w:val="3"/>
          </w:tcPr>
          <w:p w14:paraId="7F13ADC2">
            <w:pPr>
              <w:spacing w:after="20" w:line="276" w:lineRule="auto"/>
            </w:pPr>
            <w:r>
              <w:rPr>
                <w:rFonts w:ascii="Times New Roman" w:hAnsi="Times New Roman" w:eastAsia="宋体"/>
                <w:b w:val="0"/>
                <w:i w:val="0"/>
                <w:sz w:val="18"/>
                <w:szCs w:val="18"/>
              </w:rPr>
              <w:t>返回 seatCount − 1，作为可拼座位数的上限（驾驶位不可拼）</w:t>
            </w:r>
          </w:p>
        </w:tc>
      </w:tr>
      <w:tr w14:paraId="10BFD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4FF2A810">
            <w:pPr>
              <w:spacing w:after="20" w:line="276" w:lineRule="auto"/>
            </w:pPr>
            <w:r>
              <w:rPr>
                <w:rFonts w:ascii="Times New Roman" w:hAnsi="Times New Roman" w:eastAsia="宋体"/>
                <w:b w:val="0"/>
                <w:i w:val="0"/>
                <w:sz w:val="18"/>
                <w:szCs w:val="18"/>
              </w:rPr>
              <w:t>public</w:t>
            </w:r>
          </w:p>
        </w:tc>
        <w:tc>
          <w:tcPr>
            <w:tcW w:w="3628" w:type="dxa"/>
            <w:gridSpan w:val="2"/>
          </w:tcPr>
          <w:p w14:paraId="660FB939">
            <w:pPr>
              <w:spacing w:after="20" w:line="276" w:lineRule="auto"/>
            </w:pPr>
            <w:r>
              <w:rPr>
                <w:rFonts w:ascii="Times New Roman" w:hAnsi="Times New Roman" w:eastAsia="宋体"/>
                <w:b w:val="0"/>
                <w:i w:val="0"/>
                <w:sz w:val="18"/>
                <w:szCs w:val="18"/>
              </w:rPr>
              <w:t>void resetAudit()</w:t>
            </w:r>
          </w:p>
        </w:tc>
        <w:tc>
          <w:tcPr>
            <w:tcW w:w="4989" w:type="dxa"/>
            <w:gridSpan w:val="3"/>
          </w:tcPr>
          <w:p w14:paraId="7BCD6DC6">
            <w:pPr>
              <w:spacing w:after="20" w:line="276" w:lineRule="auto"/>
            </w:pPr>
            <w:r>
              <w:rPr>
                <w:rFonts w:ascii="Times New Roman" w:hAnsi="Times New Roman" w:eastAsia="宋体"/>
                <w:b w:val="0"/>
                <w:i w:val="0"/>
                <w:sz w:val="18"/>
                <w:szCs w:val="18"/>
              </w:rPr>
              <w:t>把 auditStatus 重置为 0，任何修改后调用，强制重新审核</w:t>
            </w:r>
          </w:p>
        </w:tc>
      </w:tr>
    </w:tbl>
    <w:p w14:paraId="4D34A2C7">
      <w:pPr>
        <w:pStyle w:val="5"/>
      </w:pPr>
      <w:r>
        <w:t>（3）Trip 类</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823"/>
        <w:gridCol w:w="1643"/>
        <w:gridCol w:w="1646"/>
        <w:gridCol w:w="820"/>
        <w:gridCol w:w="2466"/>
        <w:gridCol w:w="3"/>
      </w:tblGrid>
      <w:tr w14:paraId="5D70B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shd w:val="clear" w:color="auto" w:fill="DCE6F1"/>
          </w:tcPr>
          <w:p w14:paraId="36235AAB">
            <w:pPr>
              <w:spacing w:after="20" w:line="276" w:lineRule="auto"/>
              <w:jc w:val="center"/>
            </w:pPr>
            <w:r>
              <w:rPr>
                <w:rFonts w:ascii="Times New Roman" w:hAnsi="Times New Roman" w:eastAsia="黑体"/>
                <w:b/>
                <w:i w:val="0"/>
                <w:sz w:val="18"/>
                <w:szCs w:val="18"/>
              </w:rPr>
              <w:t>可见性</w:t>
            </w:r>
          </w:p>
        </w:tc>
        <w:tc>
          <w:tcPr>
            <w:tcW w:w="2041" w:type="dxa"/>
            <w:gridSpan w:val="2"/>
            <w:shd w:val="clear" w:color="auto" w:fill="DCE6F1"/>
          </w:tcPr>
          <w:p w14:paraId="6D9A898B">
            <w:pPr>
              <w:spacing w:after="20" w:line="276" w:lineRule="auto"/>
              <w:jc w:val="center"/>
            </w:pPr>
            <w:r>
              <w:rPr>
                <w:rFonts w:ascii="Times New Roman" w:hAnsi="Times New Roman" w:eastAsia="黑体"/>
                <w:b/>
                <w:i w:val="0"/>
                <w:sz w:val="18"/>
                <w:szCs w:val="18"/>
              </w:rPr>
              <w:t>属性名</w:t>
            </w:r>
          </w:p>
        </w:tc>
        <w:tc>
          <w:tcPr>
            <w:tcW w:w="1701" w:type="dxa"/>
            <w:gridSpan w:val="2"/>
            <w:shd w:val="clear" w:color="auto" w:fill="DCE6F1"/>
          </w:tcPr>
          <w:p w14:paraId="4F73E368">
            <w:pPr>
              <w:spacing w:after="20" w:line="276" w:lineRule="auto"/>
              <w:jc w:val="center"/>
            </w:pPr>
            <w:r>
              <w:rPr>
                <w:rFonts w:ascii="Times New Roman" w:hAnsi="Times New Roman" w:eastAsia="黑体"/>
                <w:b/>
                <w:i w:val="0"/>
                <w:sz w:val="18"/>
                <w:szCs w:val="18"/>
              </w:rPr>
              <w:t>类型</w:t>
            </w:r>
          </w:p>
        </w:tc>
        <w:tc>
          <w:tcPr>
            <w:tcW w:w="4876" w:type="dxa"/>
            <w:shd w:val="clear" w:color="auto" w:fill="DCE6F1"/>
          </w:tcPr>
          <w:p w14:paraId="77C82251">
            <w:pPr>
              <w:spacing w:after="20" w:line="276" w:lineRule="auto"/>
              <w:jc w:val="center"/>
            </w:pPr>
            <w:r>
              <w:rPr>
                <w:rFonts w:ascii="Times New Roman" w:hAnsi="Times New Roman" w:eastAsia="黑体"/>
                <w:b/>
                <w:i w:val="0"/>
                <w:sz w:val="18"/>
                <w:szCs w:val="18"/>
              </w:rPr>
              <w:t>说明</w:t>
            </w:r>
          </w:p>
        </w:tc>
      </w:tr>
      <w:tr w14:paraId="3DEE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3B347B20">
            <w:pPr>
              <w:spacing w:after="20" w:line="276" w:lineRule="auto"/>
            </w:pPr>
            <w:r>
              <w:rPr>
                <w:rFonts w:ascii="Times New Roman" w:hAnsi="Times New Roman" w:eastAsia="宋体"/>
                <w:b w:val="0"/>
                <w:i w:val="0"/>
                <w:sz w:val="18"/>
                <w:szCs w:val="18"/>
              </w:rPr>
              <w:t>private</w:t>
            </w:r>
          </w:p>
        </w:tc>
        <w:tc>
          <w:tcPr>
            <w:tcW w:w="2041" w:type="dxa"/>
            <w:gridSpan w:val="2"/>
          </w:tcPr>
          <w:p w14:paraId="0D389C15">
            <w:pPr>
              <w:spacing w:after="20" w:line="276" w:lineRule="auto"/>
            </w:pPr>
            <w:r>
              <w:rPr>
                <w:rFonts w:ascii="Times New Roman" w:hAnsi="Times New Roman" w:eastAsia="宋体"/>
                <w:b w:val="0"/>
                <w:i w:val="0"/>
                <w:sz w:val="18"/>
                <w:szCs w:val="18"/>
              </w:rPr>
              <w:t>id</w:t>
            </w:r>
          </w:p>
        </w:tc>
        <w:tc>
          <w:tcPr>
            <w:tcW w:w="1701" w:type="dxa"/>
            <w:gridSpan w:val="2"/>
          </w:tcPr>
          <w:p w14:paraId="1566E852">
            <w:pPr>
              <w:spacing w:after="20" w:line="276" w:lineRule="auto"/>
            </w:pPr>
            <w:r>
              <w:rPr>
                <w:rFonts w:ascii="Times New Roman" w:hAnsi="Times New Roman" w:eastAsia="宋体"/>
                <w:b w:val="0"/>
                <w:i w:val="0"/>
                <w:sz w:val="18"/>
                <w:szCs w:val="18"/>
              </w:rPr>
              <w:t>Long</w:t>
            </w:r>
          </w:p>
        </w:tc>
        <w:tc>
          <w:tcPr>
            <w:tcW w:w="4876" w:type="dxa"/>
          </w:tcPr>
          <w:p w14:paraId="2416704E">
            <w:pPr>
              <w:spacing w:after="20" w:line="276" w:lineRule="auto"/>
            </w:pPr>
            <w:r>
              <w:rPr>
                <w:rFonts w:ascii="Times New Roman" w:hAnsi="Times New Roman" w:eastAsia="宋体"/>
                <w:b w:val="0"/>
                <w:i w:val="0"/>
                <w:sz w:val="18"/>
                <w:szCs w:val="18"/>
              </w:rPr>
              <w:t>主键</w:t>
            </w:r>
          </w:p>
        </w:tc>
      </w:tr>
      <w:tr w14:paraId="1FF2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50C27817">
            <w:pPr>
              <w:spacing w:after="20" w:line="276" w:lineRule="auto"/>
            </w:pPr>
            <w:r>
              <w:rPr>
                <w:rFonts w:ascii="Times New Roman" w:hAnsi="Times New Roman" w:eastAsia="宋体"/>
                <w:b w:val="0"/>
                <w:i w:val="0"/>
                <w:sz w:val="18"/>
                <w:szCs w:val="18"/>
              </w:rPr>
              <w:t>private</w:t>
            </w:r>
          </w:p>
        </w:tc>
        <w:tc>
          <w:tcPr>
            <w:tcW w:w="2041" w:type="dxa"/>
            <w:gridSpan w:val="2"/>
          </w:tcPr>
          <w:p w14:paraId="7D70322C">
            <w:pPr>
              <w:spacing w:after="20" w:line="276" w:lineRule="auto"/>
            </w:pPr>
            <w:r>
              <w:rPr>
                <w:rFonts w:ascii="Times New Roman" w:hAnsi="Times New Roman" w:eastAsia="宋体"/>
                <w:b w:val="0"/>
                <w:i w:val="0"/>
                <w:sz w:val="18"/>
                <w:szCs w:val="18"/>
              </w:rPr>
              <w:t>driverId</w:t>
            </w:r>
          </w:p>
        </w:tc>
        <w:tc>
          <w:tcPr>
            <w:tcW w:w="1701" w:type="dxa"/>
            <w:gridSpan w:val="2"/>
          </w:tcPr>
          <w:p w14:paraId="1CF638EB">
            <w:pPr>
              <w:spacing w:after="20" w:line="276" w:lineRule="auto"/>
            </w:pPr>
            <w:r>
              <w:rPr>
                <w:rFonts w:ascii="Times New Roman" w:hAnsi="Times New Roman" w:eastAsia="宋体"/>
                <w:b w:val="0"/>
                <w:i w:val="0"/>
                <w:sz w:val="18"/>
                <w:szCs w:val="18"/>
              </w:rPr>
              <w:t>Long</w:t>
            </w:r>
          </w:p>
        </w:tc>
        <w:tc>
          <w:tcPr>
            <w:tcW w:w="4876" w:type="dxa"/>
          </w:tcPr>
          <w:p w14:paraId="4E102B3A">
            <w:pPr>
              <w:spacing w:after="20" w:line="276" w:lineRule="auto"/>
            </w:pPr>
            <w:r>
              <w:rPr>
                <w:rFonts w:ascii="Times New Roman" w:hAnsi="Times New Roman" w:eastAsia="宋体"/>
                <w:b w:val="0"/>
                <w:i w:val="0"/>
                <w:sz w:val="18"/>
                <w:szCs w:val="18"/>
              </w:rPr>
              <w:t>发布者 ID（类型 0 为车主，类型 1 为发起人）</w:t>
            </w:r>
          </w:p>
        </w:tc>
      </w:tr>
      <w:tr w14:paraId="4AD77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795A59F7">
            <w:pPr>
              <w:spacing w:after="20" w:line="276" w:lineRule="auto"/>
            </w:pPr>
            <w:r>
              <w:rPr>
                <w:rFonts w:ascii="Times New Roman" w:hAnsi="Times New Roman" w:eastAsia="宋体"/>
                <w:b w:val="0"/>
                <w:i w:val="0"/>
                <w:sz w:val="18"/>
                <w:szCs w:val="18"/>
              </w:rPr>
              <w:t>private</w:t>
            </w:r>
          </w:p>
        </w:tc>
        <w:tc>
          <w:tcPr>
            <w:tcW w:w="2041" w:type="dxa"/>
            <w:gridSpan w:val="2"/>
          </w:tcPr>
          <w:p w14:paraId="2BF18B0B">
            <w:pPr>
              <w:spacing w:after="20" w:line="276" w:lineRule="auto"/>
            </w:pPr>
            <w:r>
              <w:rPr>
                <w:rFonts w:ascii="Times New Roman" w:hAnsi="Times New Roman" w:eastAsia="宋体"/>
                <w:b w:val="0"/>
                <w:i w:val="0"/>
                <w:sz w:val="18"/>
                <w:szCs w:val="18"/>
              </w:rPr>
              <w:t>tripType</w:t>
            </w:r>
          </w:p>
        </w:tc>
        <w:tc>
          <w:tcPr>
            <w:tcW w:w="1701" w:type="dxa"/>
            <w:gridSpan w:val="2"/>
          </w:tcPr>
          <w:p w14:paraId="7CD9B09C">
            <w:pPr>
              <w:spacing w:after="20" w:line="276" w:lineRule="auto"/>
            </w:pPr>
            <w:r>
              <w:rPr>
                <w:rFonts w:ascii="Times New Roman" w:hAnsi="Times New Roman" w:eastAsia="宋体"/>
                <w:b w:val="0"/>
                <w:i w:val="0"/>
                <w:sz w:val="18"/>
                <w:szCs w:val="18"/>
              </w:rPr>
              <w:t>Integer</w:t>
            </w:r>
          </w:p>
        </w:tc>
        <w:tc>
          <w:tcPr>
            <w:tcW w:w="4876" w:type="dxa"/>
          </w:tcPr>
          <w:p w14:paraId="4C2FC0D1">
            <w:pPr>
              <w:spacing w:after="20" w:line="276" w:lineRule="auto"/>
            </w:pPr>
            <w:r>
              <w:rPr>
                <w:rFonts w:ascii="Times New Roman" w:hAnsi="Times New Roman" w:eastAsia="宋体"/>
                <w:b w:val="0"/>
                <w:i w:val="0"/>
                <w:sz w:val="18"/>
                <w:szCs w:val="18"/>
              </w:rPr>
              <w:t>行程类型：0 私家车顺风车 / 1 网约车拼单，创建后不可修改</w:t>
            </w:r>
          </w:p>
        </w:tc>
      </w:tr>
      <w:tr w14:paraId="1D28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578A6D1D">
            <w:pPr>
              <w:spacing w:after="20" w:line="276" w:lineRule="auto"/>
            </w:pPr>
            <w:r>
              <w:rPr>
                <w:rFonts w:ascii="Times New Roman" w:hAnsi="Times New Roman" w:eastAsia="宋体"/>
                <w:b w:val="0"/>
                <w:i w:val="0"/>
                <w:sz w:val="18"/>
                <w:szCs w:val="18"/>
              </w:rPr>
              <w:t>private</w:t>
            </w:r>
          </w:p>
        </w:tc>
        <w:tc>
          <w:tcPr>
            <w:tcW w:w="2041" w:type="dxa"/>
            <w:gridSpan w:val="2"/>
          </w:tcPr>
          <w:p w14:paraId="0CAAF5CC">
            <w:pPr>
              <w:spacing w:after="20" w:line="276" w:lineRule="auto"/>
            </w:pPr>
            <w:r>
              <w:rPr>
                <w:rFonts w:ascii="Times New Roman" w:hAnsi="Times New Roman" w:eastAsia="宋体"/>
                <w:b w:val="0"/>
                <w:i w:val="0"/>
                <w:sz w:val="18"/>
                <w:szCs w:val="18"/>
              </w:rPr>
              <w:t>vehicleId</w:t>
            </w:r>
          </w:p>
        </w:tc>
        <w:tc>
          <w:tcPr>
            <w:tcW w:w="1701" w:type="dxa"/>
            <w:gridSpan w:val="2"/>
          </w:tcPr>
          <w:p w14:paraId="1945969B">
            <w:pPr>
              <w:spacing w:after="20" w:line="276" w:lineRule="auto"/>
            </w:pPr>
            <w:r>
              <w:rPr>
                <w:rFonts w:ascii="Times New Roman" w:hAnsi="Times New Roman" w:eastAsia="宋体"/>
                <w:b w:val="0"/>
                <w:i w:val="0"/>
                <w:sz w:val="18"/>
                <w:szCs w:val="18"/>
              </w:rPr>
              <w:t>Long</w:t>
            </w:r>
          </w:p>
        </w:tc>
        <w:tc>
          <w:tcPr>
            <w:tcW w:w="4876" w:type="dxa"/>
          </w:tcPr>
          <w:p w14:paraId="648EE807">
            <w:pPr>
              <w:spacing w:after="20" w:line="276" w:lineRule="auto"/>
            </w:pPr>
            <w:r>
              <w:rPr>
                <w:rFonts w:ascii="Times New Roman" w:hAnsi="Times New Roman" w:eastAsia="宋体"/>
                <w:b w:val="0"/>
                <w:i w:val="0"/>
                <w:sz w:val="18"/>
                <w:szCs w:val="18"/>
              </w:rPr>
              <w:t>车辆 ID，类型 0 必填，类型 1 为 NULL</w:t>
            </w:r>
          </w:p>
        </w:tc>
      </w:tr>
      <w:tr w14:paraId="6A149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40C2D65C">
            <w:pPr>
              <w:spacing w:after="20" w:line="276" w:lineRule="auto"/>
            </w:pPr>
            <w:r>
              <w:rPr>
                <w:rFonts w:ascii="Times New Roman" w:hAnsi="Times New Roman" w:eastAsia="宋体"/>
                <w:b w:val="0"/>
                <w:i w:val="0"/>
                <w:sz w:val="18"/>
                <w:szCs w:val="18"/>
              </w:rPr>
              <w:t>private</w:t>
            </w:r>
          </w:p>
        </w:tc>
        <w:tc>
          <w:tcPr>
            <w:tcW w:w="2041" w:type="dxa"/>
            <w:gridSpan w:val="2"/>
          </w:tcPr>
          <w:p w14:paraId="37A1BA72">
            <w:pPr>
              <w:spacing w:after="20" w:line="276" w:lineRule="auto"/>
            </w:pPr>
            <w:r>
              <w:rPr>
                <w:rFonts w:ascii="Times New Roman" w:hAnsi="Times New Roman" w:eastAsia="宋体"/>
                <w:b w:val="0"/>
                <w:i w:val="0"/>
                <w:sz w:val="18"/>
                <w:szCs w:val="18"/>
              </w:rPr>
              <w:t>startPlace</w:t>
            </w:r>
          </w:p>
        </w:tc>
        <w:tc>
          <w:tcPr>
            <w:tcW w:w="1701" w:type="dxa"/>
            <w:gridSpan w:val="2"/>
          </w:tcPr>
          <w:p w14:paraId="167CF763">
            <w:pPr>
              <w:spacing w:after="20" w:line="276" w:lineRule="auto"/>
            </w:pPr>
            <w:r>
              <w:rPr>
                <w:rFonts w:ascii="Times New Roman" w:hAnsi="Times New Roman" w:eastAsia="宋体"/>
                <w:b w:val="0"/>
                <w:i w:val="0"/>
                <w:sz w:val="18"/>
                <w:szCs w:val="18"/>
              </w:rPr>
              <w:t>String</w:t>
            </w:r>
          </w:p>
        </w:tc>
        <w:tc>
          <w:tcPr>
            <w:tcW w:w="4876" w:type="dxa"/>
          </w:tcPr>
          <w:p w14:paraId="32507F2C">
            <w:pPr>
              <w:spacing w:after="20" w:line="276" w:lineRule="auto"/>
            </w:pPr>
            <w:r>
              <w:rPr>
                <w:rFonts w:ascii="Times New Roman" w:hAnsi="Times New Roman" w:eastAsia="宋体"/>
                <w:b w:val="0"/>
                <w:i w:val="0"/>
                <w:sz w:val="18"/>
                <w:szCs w:val="18"/>
              </w:rPr>
              <w:t>出发地</w:t>
            </w:r>
          </w:p>
        </w:tc>
      </w:tr>
      <w:tr w14:paraId="7B93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29D9D2A2">
            <w:pPr>
              <w:spacing w:after="20" w:line="276" w:lineRule="auto"/>
            </w:pPr>
            <w:r>
              <w:rPr>
                <w:rFonts w:ascii="Times New Roman" w:hAnsi="Times New Roman" w:eastAsia="宋体"/>
                <w:b w:val="0"/>
                <w:i w:val="0"/>
                <w:sz w:val="18"/>
                <w:szCs w:val="18"/>
              </w:rPr>
              <w:t>private</w:t>
            </w:r>
          </w:p>
        </w:tc>
        <w:tc>
          <w:tcPr>
            <w:tcW w:w="2041" w:type="dxa"/>
            <w:gridSpan w:val="2"/>
          </w:tcPr>
          <w:p w14:paraId="0AFA9A16">
            <w:pPr>
              <w:spacing w:after="20" w:line="276" w:lineRule="auto"/>
            </w:pPr>
            <w:r>
              <w:rPr>
                <w:rFonts w:ascii="Times New Roman" w:hAnsi="Times New Roman" w:eastAsia="宋体"/>
                <w:b w:val="0"/>
                <w:i w:val="0"/>
                <w:sz w:val="18"/>
                <w:szCs w:val="18"/>
              </w:rPr>
              <w:t>endPlace</w:t>
            </w:r>
          </w:p>
        </w:tc>
        <w:tc>
          <w:tcPr>
            <w:tcW w:w="1701" w:type="dxa"/>
            <w:gridSpan w:val="2"/>
          </w:tcPr>
          <w:p w14:paraId="0D7EE879">
            <w:pPr>
              <w:spacing w:after="20" w:line="276" w:lineRule="auto"/>
            </w:pPr>
            <w:r>
              <w:rPr>
                <w:rFonts w:ascii="Times New Roman" w:hAnsi="Times New Roman" w:eastAsia="宋体"/>
                <w:b w:val="0"/>
                <w:i w:val="0"/>
                <w:sz w:val="18"/>
                <w:szCs w:val="18"/>
              </w:rPr>
              <w:t>String</w:t>
            </w:r>
          </w:p>
        </w:tc>
        <w:tc>
          <w:tcPr>
            <w:tcW w:w="4876" w:type="dxa"/>
          </w:tcPr>
          <w:p w14:paraId="7BAE3B72">
            <w:pPr>
              <w:spacing w:after="20" w:line="276" w:lineRule="auto"/>
            </w:pPr>
            <w:r>
              <w:rPr>
                <w:rFonts w:ascii="Times New Roman" w:hAnsi="Times New Roman" w:eastAsia="宋体"/>
                <w:b w:val="0"/>
                <w:i w:val="0"/>
                <w:sz w:val="18"/>
                <w:szCs w:val="18"/>
              </w:rPr>
              <w:t>目的地，不得与出发地相同</w:t>
            </w:r>
          </w:p>
        </w:tc>
      </w:tr>
      <w:tr w14:paraId="47EA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4FC5D29B">
            <w:pPr>
              <w:spacing w:after="20" w:line="276" w:lineRule="auto"/>
            </w:pPr>
            <w:r>
              <w:rPr>
                <w:rFonts w:ascii="Times New Roman" w:hAnsi="Times New Roman" w:eastAsia="宋体"/>
                <w:b w:val="0"/>
                <w:i w:val="0"/>
                <w:sz w:val="18"/>
                <w:szCs w:val="18"/>
              </w:rPr>
              <w:t>private</w:t>
            </w:r>
          </w:p>
        </w:tc>
        <w:tc>
          <w:tcPr>
            <w:tcW w:w="2041" w:type="dxa"/>
            <w:gridSpan w:val="2"/>
          </w:tcPr>
          <w:p w14:paraId="788C8CD5">
            <w:pPr>
              <w:spacing w:after="20" w:line="276" w:lineRule="auto"/>
            </w:pPr>
            <w:r>
              <w:rPr>
                <w:rFonts w:ascii="Times New Roman" w:hAnsi="Times New Roman" w:eastAsia="宋体"/>
                <w:b w:val="0"/>
                <w:i w:val="0"/>
                <w:sz w:val="18"/>
                <w:szCs w:val="18"/>
              </w:rPr>
              <w:t>startTime</w:t>
            </w:r>
          </w:p>
        </w:tc>
        <w:tc>
          <w:tcPr>
            <w:tcW w:w="1701" w:type="dxa"/>
            <w:gridSpan w:val="2"/>
          </w:tcPr>
          <w:p w14:paraId="17D1A9DF">
            <w:pPr>
              <w:spacing w:after="20" w:line="276" w:lineRule="auto"/>
            </w:pPr>
            <w:r>
              <w:rPr>
                <w:rFonts w:ascii="Times New Roman" w:hAnsi="Times New Roman" w:eastAsia="宋体"/>
                <w:b w:val="0"/>
                <w:i w:val="0"/>
                <w:sz w:val="18"/>
                <w:szCs w:val="18"/>
              </w:rPr>
              <w:t>LocalDateTime</w:t>
            </w:r>
          </w:p>
        </w:tc>
        <w:tc>
          <w:tcPr>
            <w:tcW w:w="4876" w:type="dxa"/>
          </w:tcPr>
          <w:p w14:paraId="35AE54B9">
            <w:pPr>
              <w:spacing w:after="20" w:line="276" w:lineRule="auto"/>
            </w:pPr>
            <w:r>
              <w:rPr>
                <w:rFonts w:ascii="Times New Roman" w:hAnsi="Times New Roman" w:eastAsia="宋体"/>
                <w:b w:val="0"/>
                <w:i w:val="0"/>
                <w:sz w:val="18"/>
                <w:szCs w:val="18"/>
              </w:rPr>
              <w:t>出发时间，不得早于当前时间</w:t>
            </w:r>
          </w:p>
        </w:tc>
      </w:tr>
      <w:tr w14:paraId="1CBA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37A52276">
            <w:pPr>
              <w:spacing w:after="20" w:line="276" w:lineRule="auto"/>
            </w:pPr>
            <w:r>
              <w:rPr>
                <w:rFonts w:ascii="Times New Roman" w:hAnsi="Times New Roman" w:eastAsia="宋体"/>
                <w:b w:val="0"/>
                <w:i w:val="0"/>
                <w:sz w:val="18"/>
                <w:szCs w:val="18"/>
              </w:rPr>
              <w:t>private</w:t>
            </w:r>
          </w:p>
        </w:tc>
        <w:tc>
          <w:tcPr>
            <w:tcW w:w="2041" w:type="dxa"/>
            <w:gridSpan w:val="2"/>
          </w:tcPr>
          <w:p w14:paraId="2729521E">
            <w:pPr>
              <w:spacing w:after="20" w:line="276" w:lineRule="auto"/>
            </w:pPr>
            <w:r>
              <w:rPr>
                <w:rFonts w:ascii="Times New Roman" w:hAnsi="Times New Roman" w:eastAsia="宋体"/>
                <w:b w:val="0"/>
                <w:i w:val="0"/>
                <w:sz w:val="18"/>
                <w:szCs w:val="18"/>
              </w:rPr>
              <w:t>seatTotal</w:t>
            </w:r>
          </w:p>
        </w:tc>
        <w:tc>
          <w:tcPr>
            <w:tcW w:w="1701" w:type="dxa"/>
            <w:gridSpan w:val="2"/>
          </w:tcPr>
          <w:p w14:paraId="347CB1CC">
            <w:pPr>
              <w:spacing w:after="20" w:line="276" w:lineRule="auto"/>
            </w:pPr>
            <w:r>
              <w:rPr>
                <w:rFonts w:ascii="Times New Roman" w:hAnsi="Times New Roman" w:eastAsia="宋体"/>
                <w:b w:val="0"/>
                <w:i w:val="0"/>
                <w:sz w:val="18"/>
                <w:szCs w:val="18"/>
              </w:rPr>
              <w:t>Integer</w:t>
            </w:r>
          </w:p>
        </w:tc>
        <w:tc>
          <w:tcPr>
            <w:tcW w:w="4876" w:type="dxa"/>
          </w:tcPr>
          <w:p w14:paraId="061189D1">
            <w:pPr>
              <w:spacing w:after="20" w:line="276" w:lineRule="auto"/>
            </w:pPr>
            <w:r>
              <w:rPr>
                <w:rFonts w:ascii="Times New Roman" w:hAnsi="Times New Roman" w:eastAsia="宋体"/>
                <w:b w:val="0"/>
                <w:i w:val="0"/>
                <w:sz w:val="18"/>
                <w:szCs w:val="18"/>
              </w:rPr>
              <w:t>可拼座位总数；类型 1 固定为 3</w:t>
            </w:r>
          </w:p>
        </w:tc>
      </w:tr>
      <w:tr w14:paraId="57E3D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4A97F5F6">
            <w:pPr>
              <w:spacing w:after="20" w:line="276" w:lineRule="auto"/>
            </w:pPr>
            <w:r>
              <w:rPr>
                <w:rFonts w:ascii="Times New Roman" w:hAnsi="Times New Roman" w:eastAsia="宋体"/>
                <w:b w:val="0"/>
                <w:i w:val="0"/>
                <w:sz w:val="18"/>
                <w:szCs w:val="18"/>
              </w:rPr>
              <w:t>private</w:t>
            </w:r>
          </w:p>
        </w:tc>
        <w:tc>
          <w:tcPr>
            <w:tcW w:w="2041" w:type="dxa"/>
            <w:gridSpan w:val="2"/>
          </w:tcPr>
          <w:p w14:paraId="3429C3E4">
            <w:pPr>
              <w:spacing w:after="20" w:line="276" w:lineRule="auto"/>
            </w:pPr>
            <w:r>
              <w:rPr>
                <w:rFonts w:ascii="Times New Roman" w:hAnsi="Times New Roman" w:eastAsia="宋体"/>
                <w:b w:val="0"/>
                <w:i w:val="0"/>
                <w:sz w:val="18"/>
                <w:szCs w:val="18"/>
              </w:rPr>
              <w:t>seatLeft</w:t>
            </w:r>
          </w:p>
        </w:tc>
        <w:tc>
          <w:tcPr>
            <w:tcW w:w="1701" w:type="dxa"/>
            <w:gridSpan w:val="2"/>
          </w:tcPr>
          <w:p w14:paraId="5D9FD306">
            <w:pPr>
              <w:spacing w:after="20" w:line="276" w:lineRule="auto"/>
            </w:pPr>
            <w:r>
              <w:rPr>
                <w:rFonts w:ascii="Times New Roman" w:hAnsi="Times New Roman" w:eastAsia="宋体"/>
                <w:b w:val="0"/>
                <w:i w:val="0"/>
                <w:sz w:val="18"/>
                <w:szCs w:val="18"/>
              </w:rPr>
              <w:t>Integer</w:t>
            </w:r>
          </w:p>
        </w:tc>
        <w:tc>
          <w:tcPr>
            <w:tcW w:w="4876" w:type="dxa"/>
          </w:tcPr>
          <w:p w14:paraId="5D477802">
            <w:pPr>
              <w:spacing w:after="20" w:line="276" w:lineRule="auto"/>
            </w:pPr>
            <w:r>
              <w:rPr>
                <w:rFonts w:ascii="Times New Roman" w:hAnsi="Times New Roman" w:eastAsia="宋体"/>
                <w:b w:val="0"/>
                <w:i w:val="0"/>
                <w:sz w:val="18"/>
                <w:szCs w:val="18"/>
              </w:rPr>
              <w:t>剩余可拼座位数，并发扣减的目标字段</w:t>
            </w:r>
          </w:p>
        </w:tc>
      </w:tr>
      <w:tr w14:paraId="33BA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0DEAEF7D">
            <w:pPr>
              <w:spacing w:after="20" w:line="276" w:lineRule="auto"/>
            </w:pPr>
            <w:r>
              <w:rPr>
                <w:rFonts w:ascii="Times New Roman" w:hAnsi="Times New Roman" w:eastAsia="宋体"/>
                <w:b w:val="0"/>
                <w:i w:val="0"/>
                <w:sz w:val="18"/>
                <w:szCs w:val="18"/>
              </w:rPr>
              <w:t>private</w:t>
            </w:r>
          </w:p>
        </w:tc>
        <w:tc>
          <w:tcPr>
            <w:tcW w:w="2041" w:type="dxa"/>
            <w:gridSpan w:val="2"/>
          </w:tcPr>
          <w:p w14:paraId="43D8B19A">
            <w:pPr>
              <w:spacing w:after="20" w:line="276" w:lineRule="auto"/>
            </w:pPr>
            <w:r>
              <w:rPr>
                <w:rFonts w:ascii="Times New Roman" w:hAnsi="Times New Roman" w:eastAsia="宋体"/>
                <w:b w:val="0"/>
                <w:i w:val="0"/>
                <w:sz w:val="18"/>
                <w:szCs w:val="18"/>
              </w:rPr>
              <w:t>price</w:t>
            </w:r>
          </w:p>
        </w:tc>
        <w:tc>
          <w:tcPr>
            <w:tcW w:w="1701" w:type="dxa"/>
            <w:gridSpan w:val="2"/>
          </w:tcPr>
          <w:p w14:paraId="0534B455">
            <w:pPr>
              <w:spacing w:after="20" w:line="276" w:lineRule="auto"/>
            </w:pPr>
            <w:r>
              <w:rPr>
                <w:rFonts w:ascii="Times New Roman" w:hAnsi="Times New Roman" w:eastAsia="宋体"/>
                <w:b w:val="0"/>
                <w:i w:val="0"/>
                <w:sz w:val="18"/>
                <w:szCs w:val="18"/>
              </w:rPr>
              <w:t>BigDecimal</w:t>
            </w:r>
          </w:p>
        </w:tc>
        <w:tc>
          <w:tcPr>
            <w:tcW w:w="4876" w:type="dxa"/>
          </w:tcPr>
          <w:p w14:paraId="657D22C8">
            <w:pPr>
              <w:spacing w:after="20" w:line="276" w:lineRule="auto"/>
            </w:pPr>
            <w:r>
              <w:rPr>
                <w:rFonts w:ascii="Times New Roman" w:hAnsi="Times New Roman" w:eastAsia="宋体"/>
                <w:b w:val="0"/>
                <w:i w:val="0"/>
                <w:sz w:val="18"/>
                <w:szCs w:val="18"/>
              </w:rPr>
              <w:t>类型 0 为每人固定分摊费用；类型 1 为服务端计算的当前人均</w:t>
            </w:r>
          </w:p>
        </w:tc>
      </w:tr>
      <w:tr w14:paraId="1D5D9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12277F42">
            <w:pPr>
              <w:spacing w:after="20" w:line="276" w:lineRule="auto"/>
            </w:pPr>
            <w:r>
              <w:rPr>
                <w:rFonts w:ascii="Times New Roman" w:hAnsi="Times New Roman" w:eastAsia="宋体"/>
                <w:b w:val="0"/>
                <w:i w:val="0"/>
                <w:sz w:val="18"/>
                <w:szCs w:val="18"/>
              </w:rPr>
              <w:t>private</w:t>
            </w:r>
          </w:p>
        </w:tc>
        <w:tc>
          <w:tcPr>
            <w:tcW w:w="2041" w:type="dxa"/>
            <w:gridSpan w:val="2"/>
          </w:tcPr>
          <w:p w14:paraId="6F633149">
            <w:pPr>
              <w:spacing w:after="20" w:line="276" w:lineRule="auto"/>
            </w:pPr>
            <w:r>
              <w:rPr>
                <w:rFonts w:ascii="Times New Roman" w:hAnsi="Times New Roman" w:eastAsia="宋体"/>
                <w:b w:val="0"/>
                <w:i w:val="0"/>
                <w:sz w:val="18"/>
                <w:szCs w:val="18"/>
              </w:rPr>
              <w:t>totalPrice</w:t>
            </w:r>
          </w:p>
        </w:tc>
        <w:tc>
          <w:tcPr>
            <w:tcW w:w="1701" w:type="dxa"/>
            <w:gridSpan w:val="2"/>
          </w:tcPr>
          <w:p w14:paraId="7245E360">
            <w:pPr>
              <w:spacing w:after="20" w:line="276" w:lineRule="auto"/>
            </w:pPr>
            <w:r>
              <w:rPr>
                <w:rFonts w:ascii="Times New Roman" w:hAnsi="Times New Roman" w:eastAsia="宋体"/>
                <w:b w:val="0"/>
                <w:i w:val="0"/>
                <w:sz w:val="18"/>
                <w:szCs w:val="18"/>
              </w:rPr>
              <w:t>BigDecimal</w:t>
            </w:r>
          </w:p>
        </w:tc>
        <w:tc>
          <w:tcPr>
            <w:tcW w:w="4876" w:type="dxa"/>
          </w:tcPr>
          <w:p w14:paraId="50DAFE3E">
            <w:pPr>
              <w:spacing w:after="20" w:line="276" w:lineRule="auto"/>
            </w:pPr>
            <w:r>
              <w:rPr>
                <w:rFonts w:ascii="Times New Roman" w:hAnsi="Times New Roman" w:eastAsia="宋体"/>
                <w:b w:val="0"/>
                <w:i w:val="0"/>
                <w:sz w:val="18"/>
                <w:szCs w:val="18"/>
              </w:rPr>
              <w:t>类型 1 的网约车预估总价，类型 0 为空</w:t>
            </w:r>
          </w:p>
        </w:tc>
      </w:tr>
      <w:tr w14:paraId="428E8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5AF15B07">
            <w:pPr>
              <w:spacing w:after="20" w:line="276" w:lineRule="auto"/>
            </w:pPr>
            <w:r>
              <w:rPr>
                <w:rFonts w:ascii="Times New Roman" w:hAnsi="Times New Roman" w:eastAsia="宋体"/>
                <w:b w:val="0"/>
                <w:i w:val="0"/>
                <w:sz w:val="18"/>
                <w:szCs w:val="18"/>
              </w:rPr>
              <w:t>private</w:t>
            </w:r>
          </w:p>
        </w:tc>
        <w:tc>
          <w:tcPr>
            <w:tcW w:w="2041" w:type="dxa"/>
            <w:gridSpan w:val="2"/>
          </w:tcPr>
          <w:p w14:paraId="7D8F6A02">
            <w:pPr>
              <w:spacing w:after="20" w:line="276" w:lineRule="auto"/>
            </w:pPr>
            <w:r>
              <w:rPr>
                <w:rFonts w:ascii="Times New Roman" w:hAnsi="Times New Roman" w:eastAsia="宋体"/>
                <w:b w:val="0"/>
                <w:i w:val="0"/>
                <w:sz w:val="18"/>
                <w:szCs w:val="18"/>
              </w:rPr>
              <w:t>remark</w:t>
            </w:r>
          </w:p>
        </w:tc>
        <w:tc>
          <w:tcPr>
            <w:tcW w:w="1701" w:type="dxa"/>
            <w:gridSpan w:val="2"/>
          </w:tcPr>
          <w:p w14:paraId="74EDB640">
            <w:pPr>
              <w:spacing w:after="20" w:line="276" w:lineRule="auto"/>
            </w:pPr>
            <w:r>
              <w:rPr>
                <w:rFonts w:ascii="Times New Roman" w:hAnsi="Times New Roman" w:eastAsia="宋体"/>
                <w:b w:val="0"/>
                <w:i w:val="0"/>
                <w:sz w:val="18"/>
                <w:szCs w:val="18"/>
              </w:rPr>
              <w:t>String</w:t>
            </w:r>
          </w:p>
        </w:tc>
        <w:tc>
          <w:tcPr>
            <w:tcW w:w="4876" w:type="dxa"/>
          </w:tcPr>
          <w:p w14:paraId="16D2179A">
            <w:pPr>
              <w:spacing w:after="20" w:line="276" w:lineRule="auto"/>
            </w:pPr>
            <w:r>
              <w:rPr>
                <w:rFonts w:ascii="Times New Roman" w:hAnsi="Times New Roman" w:eastAsia="宋体"/>
                <w:b w:val="0"/>
                <w:i w:val="0"/>
                <w:sz w:val="18"/>
                <w:szCs w:val="18"/>
              </w:rPr>
              <w:t>备注信息</w:t>
            </w:r>
          </w:p>
        </w:tc>
      </w:tr>
      <w:tr w14:paraId="30016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36083465">
            <w:pPr>
              <w:spacing w:after="20" w:line="276" w:lineRule="auto"/>
            </w:pPr>
            <w:r>
              <w:rPr>
                <w:rFonts w:ascii="Times New Roman" w:hAnsi="Times New Roman" w:eastAsia="宋体"/>
                <w:b w:val="0"/>
                <w:i w:val="0"/>
                <w:sz w:val="18"/>
                <w:szCs w:val="18"/>
              </w:rPr>
              <w:t>private</w:t>
            </w:r>
          </w:p>
        </w:tc>
        <w:tc>
          <w:tcPr>
            <w:tcW w:w="2041" w:type="dxa"/>
            <w:gridSpan w:val="2"/>
          </w:tcPr>
          <w:p w14:paraId="3F422BF0">
            <w:pPr>
              <w:spacing w:after="20" w:line="276" w:lineRule="auto"/>
            </w:pPr>
            <w:r>
              <w:rPr>
                <w:rFonts w:ascii="Times New Roman" w:hAnsi="Times New Roman" w:eastAsia="宋体"/>
                <w:b w:val="0"/>
                <w:i w:val="0"/>
                <w:sz w:val="18"/>
                <w:szCs w:val="18"/>
              </w:rPr>
              <w:t>status</w:t>
            </w:r>
          </w:p>
        </w:tc>
        <w:tc>
          <w:tcPr>
            <w:tcW w:w="1701" w:type="dxa"/>
            <w:gridSpan w:val="2"/>
          </w:tcPr>
          <w:p w14:paraId="238D58B6">
            <w:pPr>
              <w:spacing w:after="20" w:line="276" w:lineRule="auto"/>
            </w:pPr>
            <w:r>
              <w:rPr>
                <w:rFonts w:ascii="Times New Roman" w:hAnsi="Times New Roman" w:eastAsia="宋体"/>
                <w:b w:val="0"/>
                <w:i w:val="0"/>
                <w:sz w:val="18"/>
                <w:szCs w:val="18"/>
              </w:rPr>
              <w:t>Integer</w:t>
            </w:r>
          </w:p>
        </w:tc>
        <w:tc>
          <w:tcPr>
            <w:tcW w:w="4876" w:type="dxa"/>
          </w:tcPr>
          <w:p w14:paraId="726C4F77">
            <w:pPr>
              <w:spacing w:after="20" w:line="276" w:lineRule="auto"/>
            </w:pPr>
            <w:r>
              <w:rPr>
                <w:rFonts w:ascii="Times New Roman" w:hAnsi="Times New Roman" w:eastAsia="宋体"/>
                <w:b w:val="0"/>
                <w:i w:val="0"/>
                <w:sz w:val="18"/>
                <w:szCs w:val="18"/>
              </w:rPr>
              <w:t>行程状态：0 招募中 / 1 已满员 / 2 已出发 / 3 已完成 / 4 已取消</w:t>
            </w:r>
          </w:p>
        </w:tc>
      </w:tr>
      <w:tr w14:paraId="69152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56EE1612">
            <w:pPr>
              <w:spacing w:after="20" w:line="276" w:lineRule="auto"/>
            </w:pPr>
            <w:r>
              <w:rPr>
                <w:rFonts w:ascii="Times New Roman" w:hAnsi="Times New Roman" w:eastAsia="宋体"/>
                <w:b w:val="0"/>
                <w:i w:val="0"/>
                <w:sz w:val="18"/>
                <w:szCs w:val="18"/>
              </w:rPr>
              <w:t>private</w:t>
            </w:r>
          </w:p>
        </w:tc>
        <w:tc>
          <w:tcPr>
            <w:tcW w:w="2041" w:type="dxa"/>
            <w:gridSpan w:val="2"/>
          </w:tcPr>
          <w:p w14:paraId="4188E436">
            <w:pPr>
              <w:spacing w:after="20" w:line="276" w:lineRule="auto"/>
            </w:pPr>
            <w:r>
              <w:rPr>
                <w:rFonts w:ascii="Times New Roman" w:hAnsi="Times New Roman" w:eastAsia="宋体"/>
                <w:b w:val="0"/>
                <w:i w:val="0"/>
                <w:sz w:val="18"/>
                <w:szCs w:val="18"/>
              </w:rPr>
              <w:t>createTime</w:t>
            </w:r>
          </w:p>
        </w:tc>
        <w:tc>
          <w:tcPr>
            <w:tcW w:w="1701" w:type="dxa"/>
            <w:gridSpan w:val="2"/>
          </w:tcPr>
          <w:p w14:paraId="6CC0AF49">
            <w:pPr>
              <w:spacing w:after="20" w:line="276" w:lineRule="auto"/>
            </w:pPr>
            <w:r>
              <w:rPr>
                <w:rFonts w:ascii="Times New Roman" w:hAnsi="Times New Roman" w:eastAsia="宋体"/>
                <w:b w:val="0"/>
                <w:i w:val="0"/>
                <w:sz w:val="18"/>
                <w:szCs w:val="18"/>
              </w:rPr>
              <w:t>LocalDateTime</w:t>
            </w:r>
          </w:p>
        </w:tc>
        <w:tc>
          <w:tcPr>
            <w:tcW w:w="4876" w:type="dxa"/>
          </w:tcPr>
          <w:p w14:paraId="3F2DB030">
            <w:pPr>
              <w:spacing w:after="20" w:line="276" w:lineRule="auto"/>
            </w:pPr>
            <w:r>
              <w:rPr>
                <w:rFonts w:ascii="Times New Roman" w:hAnsi="Times New Roman" w:eastAsia="宋体"/>
                <w:b w:val="0"/>
                <w:i w:val="0"/>
                <w:sz w:val="18"/>
                <w:szCs w:val="18"/>
              </w:rPr>
              <w:t>发布时间</w:t>
            </w:r>
          </w:p>
        </w:tc>
      </w:tr>
      <w:tr w14:paraId="3B7B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3" w:type="dxa"/>
          <w:jc w:val="center"/>
        </w:trPr>
        <w:tc>
          <w:tcPr>
            <w:tcW w:w="1247" w:type="dxa"/>
          </w:tcPr>
          <w:p w14:paraId="4067F4CE">
            <w:pPr>
              <w:spacing w:after="20" w:line="276" w:lineRule="auto"/>
            </w:pPr>
            <w:r>
              <w:rPr>
                <w:rFonts w:ascii="Times New Roman" w:hAnsi="Times New Roman" w:eastAsia="宋体"/>
                <w:b w:val="0"/>
                <w:i w:val="0"/>
                <w:sz w:val="18"/>
                <w:szCs w:val="18"/>
              </w:rPr>
              <w:t>private</w:t>
            </w:r>
          </w:p>
        </w:tc>
        <w:tc>
          <w:tcPr>
            <w:tcW w:w="2041" w:type="dxa"/>
            <w:gridSpan w:val="2"/>
          </w:tcPr>
          <w:p w14:paraId="4AB3BD35">
            <w:pPr>
              <w:spacing w:after="20" w:line="276" w:lineRule="auto"/>
            </w:pPr>
            <w:r>
              <w:rPr>
                <w:rFonts w:ascii="Times New Roman" w:hAnsi="Times New Roman" w:eastAsia="宋体"/>
                <w:b w:val="0"/>
                <w:i w:val="0"/>
                <w:sz w:val="18"/>
                <w:szCs w:val="18"/>
              </w:rPr>
              <w:t>updateTime</w:t>
            </w:r>
          </w:p>
        </w:tc>
        <w:tc>
          <w:tcPr>
            <w:tcW w:w="1701" w:type="dxa"/>
            <w:gridSpan w:val="2"/>
          </w:tcPr>
          <w:p w14:paraId="4413F77F">
            <w:pPr>
              <w:spacing w:after="20" w:line="276" w:lineRule="auto"/>
            </w:pPr>
            <w:r>
              <w:rPr>
                <w:rFonts w:ascii="Times New Roman" w:hAnsi="Times New Roman" w:eastAsia="宋体"/>
                <w:b w:val="0"/>
                <w:i w:val="0"/>
                <w:sz w:val="18"/>
                <w:szCs w:val="18"/>
              </w:rPr>
              <w:t>LocalDateTime</w:t>
            </w:r>
          </w:p>
        </w:tc>
        <w:tc>
          <w:tcPr>
            <w:tcW w:w="4876" w:type="dxa"/>
          </w:tcPr>
          <w:p w14:paraId="00BF91CC">
            <w:pPr>
              <w:spacing w:after="20" w:line="276" w:lineRule="auto"/>
            </w:pPr>
            <w:r>
              <w:rPr>
                <w:rFonts w:ascii="Times New Roman" w:hAnsi="Times New Roman" w:eastAsia="宋体"/>
                <w:b w:val="0"/>
                <w:i w:val="0"/>
                <w:sz w:val="18"/>
                <w:szCs w:val="18"/>
              </w:rPr>
              <w:t>最后更新时间</w:t>
            </w:r>
          </w:p>
        </w:tc>
      </w:tr>
      <w:tr w14:paraId="76CEA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shd w:val="clear" w:color="auto" w:fill="DCE6F1"/>
          </w:tcPr>
          <w:p w14:paraId="098380AE">
            <w:pPr>
              <w:spacing w:after="20" w:line="276" w:lineRule="auto"/>
              <w:jc w:val="center"/>
            </w:pPr>
            <w:r>
              <w:rPr>
                <w:rFonts w:ascii="Times New Roman" w:hAnsi="Times New Roman" w:eastAsia="黑体"/>
                <w:b/>
                <w:i w:val="0"/>
                <w:sz w:val="18"/>
                <w:szCs w:val="18"/>
              </w:rPr>
              <w:t>可见性</w:t>
            </w:r>
          </w:p>
        </w:tc>
        <w:tc>
          <w:tcPr>
            <w:tcW w:w="4195" w:type="dxa"/>
            <w:gridSpan w:val="2"/>
            <w:shd w:val="clear" w:color="auto" w:fill="DCE6F1"/>
          </w:tcPr>
          <w:p w14:paraId="35CA732F">
            <w:pPr>
              <w:spacing w:after="20" w:line="276" w:lineRule="auto"/>
              <w:jc w:val="center"/>
            </w:pPr>
            <w:r>
              <w:rPr>
                <w:rFonts w:ascii="Times New Roman" w:hAnsi="Times New Roman" w:eastAsia="黑体"/>
                <w:b/>
                <w:i w:val="0"/>
                <w:sz w:val="18"/>
                <w:szCs w:val="18"/>
              </w:rPr>
              <w:t>方法签名</w:t>
            </w:r>
          </w:p>
        </w:tc>
        <w:tc>
          <w:tcPr>
            <w:tcW w:w="4422" w:type="dxa"/>
            <w:gridSpan w:val="3"/>
            <w:shd w:val="clear" w:color="auto" w:fill="DCE6F1"/>
          </w:tcPr>
          <w:p w14:paraId="6E7D5073">
            <w:pPr>
              <w:spacing w:after="20" w:line="276" w:lineRule="auto"/>
              <w:jc w:val="center"/>
            </w:pPr>
            <w:r>
              <w:rPr>
                <w:rFonts w:ascii="Times New Roman" w:hAnsi="Times New Roman" w:eastAsia="黑体"/>
                <w:b/>
                <w:i w:val="0"/>
                <w:sz w:val="18"/>
                <w:szCs w:val="18"/>
              </w:rPr>
              <w:t>职责说明</w:t>
            </w:r>
          </w:p>
        </w:tc>
      </w:tr>
      <w:tr w14:paraId="7658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6FCA6EB8">
            <w:pPr>
              <w:spacing w:after="20" w:line="276" w:lineRule="auto"/>
            </w:pPr>
            <w:r>
              <w:rPr>
                <w:rFonts w:ascii="Times New Roman" w:hAnsi="Times New Roman" w:eastAsia="宋体"/>
                <w:b w:val="0"/>
                <w:i w:val="0"/>
                <w:sz w:val="18"/>
                <w:szCs w:val="18"/>
              </w:rPr>
              <w:t>public</w:t>
            </w:r>
          </w:p>
        </w:tc>
        <w:tc>
          <w:tcPr>
            <w:tcW w:w="4195" w:type="dxa"/>
            <w:gridSpan w:val="2"/>
          </w:tcPr>
          <w:p w14:paraId="2C8A26B9">
            <w:pPr>
              <w:spacing w:after="20" w:line="276" w:lineRule="auto"/>
            </w:pPr>
            <w:r>
              <w:rPr>
                <w:rFonts w:ascii="Times New Roman" w:hAnsi="Times New Roman" w:eastAsia="宋体"/>
                <w:b w:val="0"/>
                <w:i w:val="0"/>
                <w:sz w:val="18"/>
                <w:szCs w:val="18"/>
              </w:rPr>
              <w:t>void publish()</w:t>
            </w:r>
          </w:p>
        </w:tc>
        <w:tc>
          <w:tcPr>
            <w:tcW w:w="4422" w:type="dxa"/>
            <w:gridSpan w:val="3"/>
          </w:tcPr>
          <w:p w14:paraId="60FED910">
            <w:pPr>
              <w:spacing w:after="20" w:line="276" w:lineRule="auto"/>
            </w:pPr>
            <w:r>
              <w:rPr>
                <w:rFonts w:ascii="Times New Roman" w:hAnsi="Times New Roman" w:eastAsia="宋体"/>
                <w:b w:val="0"/>
                <w:i w:val="0"/>
                <w:sz w:val="18"/>
                <w:szCs w:val="18"/>
              </w:rPr>
              <w:t>初始化行程：类型 1 时 seatTotal = seatLeft = 3、price 按公式计算；类型 0 时取用户填写值；status = 0</w:t>
            </w:r>
          </w:p>
        </w:tc>
      </w:tr>
      <w:tr w14:paraId="2281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37FE0197">
            <w:pPr>
              <w:spacing w:after="20" w:line="276" w:lineRule="auto"/>
            </w:pPr>
            <w:r>
              <w:rPr>
                <w:rFonts w:ascii="Times New Roman" w:hAnsi="Times New Roman" w:eastAsia="宋体"/>
                <w:b w:val="0"/>
                <w:i w:val="0"/>
                <w:sz w:val="18"/>
                <w:szCs w:val="18"/>
              </w:rPr>
              <w:t>public</w:t>
            </w:r>
          </w:p>
        </w:tc>
        <w:tc>
          <w:tcPr>
            <w:tcW w:w="4195" w:type="dxa"/>
            <w:gridSpan w:val="2"/>
          </w:tcPr>
          <w:p w14:paraId="2C3C2B80">
            <w:pPr>
              <w:spacing w:after="20" w:line="276" w:lineRule="auto"/>
            </w:pPr>
            <w:r>
              <w:rPr>
                <w:rFonts w:ascii="Times New Roman" w:hAnsi="Times New Roman" w:eastAsia="宋体"/>
                <w:b w:val="0"/>
                <w:i w:val="0"/>
                <w:sz w:val="18"/>
                <w:szCs w:val="18"/>
              </w:rPr>
              <w:t>BigDecimal currentAvgPrice(int agreedCount)</w:t>
            </w:r>
          </w:p>
        </w:tc>
        <w:tc>
          <w:tcPr>
            <w:tcW w:w="4422" w:type="dxa"/>
            <w:gridSpan w:val="3"/>
          </w:tcPr>
          <w:p w14:paraId="106C6FFB">
            <w:pPr>
              <w:spacing w:after="20" w:line="276" w:lineRule="auto"/>
            </w:pPr>
            <w:r>
              <w:rPr>
                <w:rFonts w:ascii="Times New Roman" w:hAnsi="Times New Roman" w:eastAsia="宋体"/>
                <w:b w:val="0"/>
                <w:i w:val="0"/>
                <w:sz w:val="18"/>
                <w:szCs w:val="18"/>
              </w:rPr>
              <w:t>类型 1 专用：totalPrice ÷ (agreedCount + 1)，分母 +1 代表发起人本人</w:t>
            </w:r>
          </w:p>
        </w:tc>
      </w:tr>
      <w:tr w14:paraId="72FCB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1AD7BEC2">
            <w:pPr>
              <w:spacing w:after="20" w:line="276" w:lineRule="auto"/>
            </w:pPr>
            <w:r>
              <w:rPr>
                <w:rFonts w:ascii="Times New Roman" w:hAnsi="Times New Roman" w:eastAsia="宋体"/>
                <w:b w:val="0"/>
                <w:i w:val="0"/>
                <w:sz w:val="18"/>
                <w:szCs w:val="18"/>
              </w:rPr>
              <w:t>public</w:t>
            </w:r>
          </w:p>
        </w:tc>
        <w:tc>
          <w:tcPr>
            <w:tcW w:w="4195" w:type="dxa"/>
            <w:gridSpan w:val="2"/>
          </w:tcPr>
          <w:p w14:paraId="396C1020">
            <w:pPr>
              <w:spacing w:after="20" w:line="276" w:lineRule="auto"/>
            </w:pPr>
            <w:r>
              <w:rPr>
                <w:rFonts w:ascii="Times New Roman" w:hAnsi="Times New Roman" w:eastAsia="宋体"/>
                <w:b w:val="0"/>
                <w:i w:val="0"/>
                <w:sz w:val="18"/>
                <w:szCs w:val="18"/>
              </w:rPr>
              <w:t>BigDecimal fullAvgPrice()</w:t>
            </w:r>
          </w:p>
        </w:tc>
        <w:tc>
          <w:tcPr>
            <w:tcW w:w="4422" w:type="dxa"/>
            <w:gridSpan w:val="3"/>
          </w:tcPr>
          <w:p w14:paraId="2E842FFD">
            <w:pPr>
              <w:spacing w:after="20" w:line="276" w:lineRule="auto"/>
            </w:pPr>
            <w:r>
              <w:rPr>
                <w:rFonts w:ascii="Times New Roman" w:hAnsi="Times New Roman" w:eastAsia="宋体"/>
                <w:b w:val="0"/>
                <w:i w:val="0"/>
                <w:sz w:val="18"/>
                <w:szCs w:val="18"/>
              </w:rPr>
              <w:t>类型 1 专用：totalPrice ÷ (seatTotal + 1)，即满员人均</w:t>
            </w:r>
          </w:p>
        </w:tc>
      </w:tr>
      <w:tr w14:paraId="7E099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5B869CB7">
            <w:pPr>
              <w:spacing w:after="20" w:line="276" w:lineRule="auto"/>
            </w:pPr>
            <w:r>
              <w:rPr>
                <w:rFonts w:ascii="Times New Roman" w:hAnsi="Times New Roman" w:eastAsia="宋体"/>
                <w:b w:val="0"/>
                <w:i w:val="0"/>
                <w:sz w:val="18"/>
                <w:szCs w:val="18"/>
              </w:rPr>
              <w:t>public</w:t>
            </w:r>
          </w:p>
        </w:tc>
        <w:tc>
          <w:tcPr>
            <w:tcW w:w="4195" w:type="dxa"/>
            <w:gridSpan w:val="2"/>
          </w:tcPr>
          <w:p w14:paraId="45FCA752">
            <w:pPr>
              <w:spacing w:after="20" w:line="276" w:lineRule="auto"/>
            </w:pPr>
            <w:r>
              <w:rPr>
                <w:rFonts w:ascii="Times New Roman" w:hAnsi="Times New Roman" w:eastAsia="宋体"/>
                <w:b w:val="0"/>
                <w:i w:val="0"/>
                <w:sz w:val="18"/>
                <w:szCs w:val="18"/>
              </w:rPr>
              <w:t>boolean isRecruiting()</w:t>
            </w:r>
          </w:p>
        </w:tc>
        <w:tc>
          <w:tcPr>
            <w:tcW w:w="4422" w:type="dxa"/>
            <w:gridSpan w:val="3"/>
          </w:tcPr>
          <w:p w14:paraId="22D881B8">
            <w:pPr>
              <w:spacing w:after="20" w:line="276" w:lineRule="auto"/>
            </w:pPr>
            <w:r>
              <w:rPr>
                <w:rFonts w:ascii="Times New Roman" w:hAnsi="Times New Roman" w:eastAsia="宋体"/>
                <w:b w:val="0"/>
                <w:i w:val="0"/>
                <w:sz w:val="18"/>
                <w:szCs w:val="18"/>
              </w:rPr>
              <w:t>判断 status == 0，即是否可被申请</w:t>
            </w:r>
          </w:p>
        </w:tc>
      </w:tr>
      <w:tr w14:paraId="3402F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1AEF0C49">
            <w:pPr>
              <w:spacing w:after="20" w:line="276" w:lineRule="auto"/>
            </w:pPr>
            <w:r>
              <w:rPr>
                <w:rFonts w:ascii="Times New Roman" w:hAnsi="Times New Roman" w:eastAsia="宋体"/>
                <w:b w:val="0"/>
                <w:i w:val="0"/>
                <w:sz w:val="18"/>
                <w:szCs w:val="18"/>
              </w:rPr>
              <w:t>public</w:t>
            </w:r>
          </w:p>
        </w:tc>
        <w:tc>
          <w:tcPr>
            <w:tcW w:w="4195" w:type="dxa"/>
            <w:gridSpan w:val="2"/>
          </w:tcPr>
          <w:p w14:paraId="1D6A69A3">
            <w:pPr>
              <w:spacing w:after="20" w:line="276" w:lineRule="auto"/>
            </w:pPr>
            <w:r>
              <w:rPr>
                <w:rFonts w:ascii="Times New Roman" w:hAnsi="Times New Roman" w:eastAsia="宋体"/>
                <w:b w:val="0"/>
                <w:i w:val="0"/>
                <w:sz w:val="18"/>
                <w:szCs w:val="18"/>
              </w:rPr>
              <w:t>boolean canCancel()</w:t>
            </w:r>
          </w:p>
        </w:tc>
        <w:tc>
          <w:tcPr>
            <w:tcW w:w="4422" w:type="dxa"/>
            <w:gridSpan w:val="3"/>
          </w:tcPr>
          <w:p w14:paraId="608FD593">
            <w:pPr>
              <w:spacing w:after="20" w:line="276" w:lineRule="auto"/>
            </w:pPr>
            <w:r>
              <w:rPr>
                <w:rFonts w:ascii="Times New Roman" w:hAnsi="Times New Roman" w:eastAsia="宋体"/>
                <w:b w:val="0"/>
                <w:i w:val="0"/>
                <w:sz w:val="18"/>
                <w:szCs w:val="18"/>
              </w:rPr>
              <w:t>判断 status ∈ {0, 1}，即是否允许取消</w:t>
            </w:r>
          </w:p>
        </w:tc>
      </w:tr>
      <w:tr w14:paraId="2AD5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59DFD288">
            <w:pPr>
              <w:spacing w:after="20" w:line="276" w:lineRule="auto"/>
            </w:pPr>
            <w:r>
              <w:rPr>
                <w:rFonts w:ascii="Times New Roman" w:hAnsi="Times New Roman" w:eastAsia="宋体"/>
                <w:b w:val="0"/>
                <w:i w:val="0"/>
                <w:sz w:val="18"/>
                <w:szCs w:val="18"/>
              </w:rPr>
              <w:t>public</w:t>
            </w:r>
          </w:p>
        </w:tc>
        <w:tc>
          <w:tcPr>
            <w:tcW w:w="4195" w:type="dxa"/>
            <w:gridSpan w:val="2"/>
          </w:tcPr>
          <w:p w14:paraId="4C1F3BF1">
            <w:pPr>
              <w:spacing w:after="20" w:line="276" w:lineRule="auto"/>
            </w:pPr>
            <w:r>
              <w:rPr>
                <w:rFonts w:ascii="Times New Roman" w:hAnsi="Times New Roman" w:eastAsia="宋体"/>
                <w:b w:val="0"/>
                <w:i w:val="0"/>
                <w:sz w:val="18"/>
                <w:szCs w:val="18"/>
              </w:rPr>
              <w:t>void cancel()</w:t>
            </w:r>
          </w:p>
        </w:tc>
        <w:tc>
          <w:tcPr>
            <w:tcW w:w="4422" w:type="dxa"/>
            <w:gridSpan w:val="3"/>
          </w:tcPr>
          <w:p w14:paraId="60C9B0EF">
            <w:pPr>
              <w:spacing w:after="20" w:line="276" w:lineRule="auto"/>
            </w:pPr>
            <w:r>
              <w:rPr>
                <w:rFonts w:ascii="Times New Roman" w:hAnsi="Times New Roman" w:eastAsia="宋体"/>
                <w:b w:val="0"/>
                <w:i w:val="0"/>
                <w:sz w:val="18"/>
                <w:szCs w:val="18"/>
              </w:rPr>
              <w:t>置 status = 4，调用方需在同一事务中扣减信用分</w:t>
            </w:r>
          </w:p>
        </w:tc>
      </w:tr>
      <w:tr w14:paraId="17FA4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53452F5D">
            <w:pPr>
              <w:spacing w:after="20" w:line="276" w:lineRule="auto"/>
            </w:pPr>
            <w:r>
              <w:rPr>
                <w:rFonts w:ascii="Times New Roman" w:hAnsi="Times New Roman" w:eastAsia="宋体"/>
                <w:b w:val="0"/>
                <w:i w:val="0"/>
                <w:sz w:val="18"/>
                <w:szCs w:val="18"/>
              </w:rPr>
              <w:t>public</w:t>
            </w:r>
          </w:p>
        </w:tc>
        <w:tc>
          <w:tcPr>
            <w:tcW w:w="4195" w:type="dxa"/>
            <w:gridSpan w:val="2"/>
          </w:tcPr>
          <w:p w14:paraId="58FE52D2">
            <w:pPr>
              <w:spacing w:after="20" w:line="276" w:lineRule="auto"/>
            </w:pPr>
            <w:r>
              <w:rPr>
                <w:rFonts w:ascii="Times New Roman" w:hAnsi="Times New Roman" w:eastAsia="宋体"/>
                <w:b w:val="0"/>
                <w:i w:val="0"/>
                <w:sz w:val="18"/>
                <w:szCs w:val="18"/>
              </w:rPr>
              <w:t>void decreaseSeat(int num)</w:t>
            </w:r>
          </w:p>
        </w:tc>
        <w:tc>
          <w:tcPr>
            <w:tcW w:w="4422" w:type="dxa"/>
            <w:gridSpan w:val="3"/>
          </w:tcPr>
          <w:p w14:paraId="418D0980">
            <w:pPr>
              <w:spacing w:after="20" w:line="276" w:lineRule="auto"/>
            </w:pPr>
            <w:r>
              <w:rPr>
                <w:rFonts w:ascii="Times New Roman" w:hAnsi="Times New Roman" w:eastAsia="宋体"/>
                <w:b w:val="0"/>
                <w:i w:val="0"/>
                <w:sz w:val="18"/>
                <w:szCs w:val="18"/>
              </w:rPr>
              <w:t>置 seatLeft 减少 num；若减至 0 则 status 自动置为 1（已满员）。实际扣减在 Mapper 中以原子 SQL 完成，详见 3.5.5 节</w:t>
            </w:r>
          </w:p>
        </w:tc>
      </w:tr>
      <w:tr w14:paraId="217D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gridSpan w:val="2"/>
          </w:tcPr>
          <w:p w14:paraId="28729EAE">
            <w:pPr>
              <w:spacing w:after="20" w:line="276" w:lineRule="auto"/>
            </w:pPr>
            <w:r>
              <w:rPr>
                <w:rFonts w:ascii="Times New Roman" w:hAnsi="Times New Roman" w:eastAsia="宋体"/>
                <w:b w:val="0"/>
                <w:i w:val="0"/>
                <w:sz w:val="18"/>
                <w:szCs w:val="18"/>
              </w:rPr>
              <w:t>public</w:t>
            </w:r>
          </w:p>
        </w:tc>
        <w:tc>
          <w:tcPr>
            <w:tcW w:w="4195" w:type="dxa"/>
            <w:gridSpan w:val="2"/>
          </w:tcPr>
          <w:p w14:paraId="32F34904">
            <w:pPr>
              <w:spacing w:after="20" w:line="276" w:lineRule="auto"/>
            </w:pPr>
            <w:r>
              <w:rPr>
                <w:rFonts w:ascii="Times New Roman" w:hAnsi="Times New Roman" w:eastAsia="宋体"/>
                <w:b w:val="0"/>
                <w:i w:val="0"/>
                <w:sz w:val="18"/>
                <w:szCs w:val="18"/>
              </w:rPr>
              <w:t>void restoreSeat(int num)</w:t>
            </w:r>
          </w:p>
        </w:tc>
        <w:tc>
          <w:tcPr>
            <w:tcW w:w="4422" w:type="dxa"/>
            <w:gridSpan w:val="3"/>
          </w:tcPr>
          <w:p w14:paraId="7121884C">
            <w:pPr>
              <w:spacing w:after="20" w:line="276" w:lineRule="auto"/>
            </w:pPr>
            <w:r>
              <w:rPr>
                <w:rFonts w:ascii="Times New Roman" w:hAnsi="Times New Roman" w:eastAsia="宋体"/>
                <w:b w:val="0"/>
                <w:i w:val="0"/>
                <w:sz w:val="18"/>
                <w:szCs w:val="18"/>
              </w:rPr>
              <w:t>归还座位；若原状态为 1 已满员则恢复为 0 招募中</w:t>
            </w:r>
          </w:p>
        </w:tc>
      </w:tr>
    </w:tbl>
    <w:p w14:paraId="7B3B435D">
      <w:pPr>
        <w:pStyle w:val="5"/>
        <w:rPr>
          <w:rFonts w:hint="eastAsia" w:ascii="黑体" w:hAnsi="黑体" w:eastAsia="黑体" w:cs="黑体"/>
        </w:rPr>
      </w:pPr>
      <w:r>
        <w:rPr>
          <w:rFonts w:hint="eastAsia" w:ascii="黑体" w:hAnsi="黑体" w:eastAsia="黑体" w:cs="黑体"/>
        </w:rPr>
        <w:t>3.4.3 分层类清单</w:t>
      </w:r>
    </w:p>
    <w:p w14:paraId="36B00DEF">
      <w:pPr>
        <w:spacing w:after="60" w:line="336" w:lineRule="auto"/>
        <w:ind w:firstLine="420"/>
      </w:pPr>
      <w:r>
        <w:rPr>
          <w:rFonts w:ascii="Times New Roman" w:hAnsi="Times New Roman" w:eastAsia="宋体"/>
          <w:b w:val="0"/>
          <w:i w:val="0"/>
          <w:sz w:val="21"/>
        </w:rPr>
        <w:t>除实体类外，本轮迭代实现的分层类如下表所示。</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0B98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DCE6F1"/>
          </w:tcPr>
          <w:p w14:paraId="7F161B59">
            <w:pPr>
              <w:spacing w:after="20" w:line="276" w:lineRule="auto"/>
              <w:jc w:val="center"/>
            </w:pPr>
            <w:r>
              <w:rPr>
                <w:rFonts w:ascii="Times New Roman" w:hAnsi="Times New Roman" w:eastAsia="黑体"/>
                <w:b/>
                <w:i w:val="0"/>
                <w:sz w:val="18"/>
                <w:szCs w:val="18"/>
              </w:rPr>
              <w:t>层次</w:t>
            </w:r>
          </w:p>
        </w:tc>
        <w:tc>
          <w:tcPr>
            <w:tcW w:w="2494" w:type="dxa"/>
            <w:shd w:val="clear" w:color="auto" w:fill="DCE6F1"/>
          </w:tcPr>
          <w:p w14:paraId="79EBB6EA">
            <w:pPr>
              <w:spacing w:after="20" w:line="276" w:lineRule="auto"/>
              <w:jc w:val="center"/>
            </w:pPr>
            <w:r>
              <w:rPr>
                <w:rFonts w:ascii="Times New Roman" w:hAnsi="Times New Roman" w:eastAsia="黑体"/>
                <w:b/>
                <w:i w:val="0"/>
                <w:sz w:val="18"/>
                <w:szCs w:val="18"/>
              </w:rPr>
              <w:t>类名</w:t>
            </w:r>
          </w:p>
        </w:tc>
        <w:tc>
          <w:tcPr>
            <w:tcW w:w="3061" w:type="dxa"/>
            <w:shd w:val="clear" w:color="auto" w:fill="DCE6F1"/>
          </w:tcPr>
          <w:p w14:paraId="5146B06B">
            <w:pPr>
              <w:spacing w:after="20" w:line="276" w:lineRule="auto"/>
              <w:jc w:val="center"/>
            </w:pPr>
            <w:r>
              <w:rPr>
                <w:rFonts w:ascii="Times New Roman" w:hAnsi="Times New Roman" w:eastAsia="黑体"/>
                <w:b/>
                <w:i w:val="0"/>
                <w:sz w:val="18"/>
                <w:szCs w:val="18"/>
              </w:rPr>
              <w:t>核心方法</w:t>
            </w:r>
          </w:p>
        </w:tc>
        <w:tc>
          <w:tcPr>
            <w:tcW w:w="3175" w:type="dxa"/>
            <w:shd w:val="clear" w:color="auto" w:fill="DCE6F1"/>
          </w:tcPr>
          <w:p w14:paraId="101D510A">
            <w:pPr>
              <w:spacing w:after="20" w:line="276" w:lineRule="auto"/>
              <w:jc w:val="center"/>
            </w:pPr>
            <w:r>
              <w:rPr>
                <w:rFonts w:ascii="Times New Roman" w:hAnsi="Times New Roman" w:eastAsia="黑体"/>
                <w:b/>
                <w:i w:val="0"/>
                <w:sz w:val="18"/>
                <w:szCs w:val="18"/>
              </w:rPr>
              <w:t>职责</w:t>
            </w:r>
          </w:p>
        </w:tc>
      </w:tr>
      <w:tr w14:paraId="34AB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793C30C">
            <w:pPr>
              <w:spacing w:after="20" w:line="276" w:lineRule="auto"/>
            </w:pPr>
            <w:r>
              <w:rPr>
                <w:rFonts w:ascii="Times New Roman" w:hAnsi="Times New Roman" w:eastAsia="宋体"/>
                <w:b w:val="0"/>
                <w:i w:val="0"/>
                <w:sz w:val="18"/>
                <w:szCs w:val="18"/>
              </w:rPr>
              <w:t>Controller</w:t>
            </w:r>
          </w:p>
        </w:tc>
        <w:tc>
          <w:tcPr>
            <w:tcW w:w="2494" w:type="dxa"/>
          </w:tcPr>
          <w:p w14:paraId="6FB69EFE">
            <w:pPr>
              <w:spacing w:after="20" w:line="276" w:lineRule="auto"/>
            </w:pPr>
            <w:r>
              <w:rPr>
                <w:rFonts w:ascii="Times New Roman" w:hAnsi="Times New Roman" w:eastAsia="宋体"/>
                <w:b w:val="0"/>
                <w:i w:val="0"/>
                <w:sz w:val="18"/>
                <w:szCs w:val="18"/>
              </w:rPr>
              <w:t>UserController</w:t>
            </w:r>
          </w:p>
        </w:tc>
        <w:tc>
          <w:tcPr>
            <w:tcW w:w="3061" w:type="dxa"/>
          </w:tcPr>
          <w:p w14:paraId="44665A8F">
            <w:pPr>
              <w:spacing w:after="20" w:line="276" w:lineRule="auto"/>
            </w:pPr>
            <w:r>
              <w:rPr>
                <w:rFonts w:ascii="Times New Roman" w:hAnsi="Times New Roman" w:eastAsia="宋体"/>
                <w:b w:val="0"/>
                <w:i w:val="0"/>
                <w:sz w:val="18"/>
                <w:szCs w:val="18"/>
              </w:rPr>
              <w:t>register / login / getProfile /</w:t>
            </w:r>
            <w:r>
              <w:rPr>
                <w:rFonts w:ascii="Times New Roman" w:hAnsi="Times New Roman" w:eastAsia="宋体"/>
                <w:b w:val="0"/>
                <w:i w:val="0"/>
                <w:sz w:val="18"/>
                <w:szCs w:val="18"/>
              </w:rPr>
              <w:br w:type="textWrapping"/>
            </w:r>
            <w:r>
              <w:rPr>
                <w:rFonts w:ascii="Times New Roman" w:hAnsi="Times New Roman" w:eastAsia="宋体"/>
                <w:b w:val="0"/>
                <w:i w:val="0"/>
                <w:sz w:val="18"/>
                <w:szCs w:val="18"/>
              </w:rPr>
              <w:t>updateProfile / changePassword / submitAuth</w:t>
            </w:r>
          </w:p>
        </w:tc>
        <w:tc>
          <w:tcPr>
            <w:tcW w:w="3175" w:type="dxa"/>
          </w:tcPr>
          <w:p w14:paraId="4C6DBBDE">
            <w:pPr>
              <w:spacing w:after="20" w:line="276" w:lineRule="auto"/>
            </w:pPr>
            <w:r>
              <w:rPr>
                <w:rFonts w:ascii="Times New Roman" w:hAnsi="Times New Roman" w:eastAsia="宋体"/>
                <w:b w:val="0"/>
                <w:i w:val="0"/>
                <w:sz w:val="18"/>
                <w:szCs w:val="18"/>
              </w:rPr>
              <w:t>用户注册登录、资料维护、实名认证提交</w:t>
            </w:r>
          </w:p>
        </w:tc>
      </w:tr>
      <w:tr w14:paraId="16475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BF92D79">
            <w:pPr>
              <w:spacing w:after="20" w:line="276" w:lineRule="auto"/>
            </w:pPr>
            <w:r>
              <w:rPr>
                <w:rFonts w:ascii="Times New Roman" w:hAnsi="Times New Roman" w:eastAsia="宋体"/>
                <w:b w:val="0"/>
                <w:i w:val="0"/>
                <w:sz w:val="18"/>
                <w:szCs w:val="18"/>
              </w:rPr>
              <w:t>Controller</w:t>
            </w:r>
          </w:p>
        </w:tc>
        <w:tc>
          <w:tcPr>
            <w:tcW w:w="2494" w:type="dxa"/>
          </w:tcPr>
          <w:p w14:paraId="24F1BACF">
            <w:pPr>
              <w:spacing w:after="20" w:line="276" w:lineRule="auto"/>
            </w:pPr>
            <w:r>
              <w:rPr>
                <w:rFonts w:ascii="Times New Roman" w:hAnsi="Times New Roman" w:eastAsia="宋体"/>
                <w:b w:val="0"/>
                <w:i w:val="0"/>
                <w:sz w:val="18"/>
                <w:szCs w:val="18"/>
              </w:rPr>
              <w:t>VehicleController</w:t>
            </w:r>
          </w:p>
        </w:tc>
        <w:tc>
          <w:tcPr>
            <w:tcW w:w="3061" w:type="dxa"/>
          </w:tcPr>
          <w:p w14:paraId="2C9115C2">
            <w:pPr>
              <w:spacing w:after="20" w:line="276" w:lineRule="auto"/>
            </w:pPr>
            <w:r>
              <w:rPr>
                <w:rFonts w:ascii="Times New Roman" w:hAnsi="Times New Roman" w:eastAsia="宋体"/>
                <w:b w:val="0"/>
                <w:i w:val="0"/>
                <w:sz w:val="18"/>
                <w:szCs w:val="18"/>
              </w:rPr>
              <w:t>add / update / delete / listMyVehicles</w:t>
            </w:r>
          </w:p>
        </w:tc>
        <w:tc>
          <w:tcPr>
            <w:tcW w:w="3175" w:type="dxa"/>
          </w:tcPr>
          <w:p w14:paraId="17BEE795">
            <w:pPr>
              <w:spacing w:after="20" w:line="276" w:lineRule="auto"/>
            </w:pPr>
            <w:r>
              <w:rPr>
                <w:rFonts w:ascii="Times New Roman" w:hAnsi="Times New Roman" w:eastAsia="宋体"/>
                <w:b w:val="0"/>
                <w:i w:val="0"/>
                <w:sz w:val="18"/>
                <w:szCs w:val="18"/>
              </w:rPr>
              <w:t>车主端车辆管理</w:t>
            </w:r>
          </w:p>
        </w:tc>
      </w:tr>
      <w:tr w14:paraId="2345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BD9199B">
            <w:pPr>
              <w:spacing w:after="20" w:line="276" w:lineRule="auto"/>
            </w:pPr>
            <w:r>
              <w:rPr>
                <w:rFonts w:ascii="Times New Roman" w:hAnsi="Times New Roman" w:eastAsia="宋体"/>
                <w:b w:val="0"/>
                <w:i w:val="0"/>
                <w:sz w:val="18"/>
                <w:szCs w:val="18"/>
              </w:rPr>
              <w:t>Controller</w:t>
            </w:r>
          </w:p>
        </w:tc>
        <w:tc>
          <w:tcPr>
            <w:tcW w:w="2494" w:type="dxa"/>
          </w:tcPr>
          <w:p w14:paraId="17F0E251">
            <w:pPr>
              <w:spacing w:after="20" w:line="276" w:lineRule="auto"/>
            </w:pPr>
            <w:r>
              <w:rPr>
                <w:rFonts w:ascii="Times New Roman" w:hAnsi="Times New Roman" w:eastAsia="宋体"/>
                <w:b w:val="0"/>
                <w:i w:val="0"/>
                <w:sz w:val="18"/>
                <w:szCs w:val="18"/>
              </w:rPr>
              <w:t>TripController</w:t>
            </w:r>
          </w:p>
        </w:tc>
        <w:tc>
          <w:tcPr>
            <w:tcW w:w="3061" w:type="dxa"/>
          </w:tcPr>
          <w:p w14:paraId="1E97214D">
            <w:pPr>
              <w:spacing w:after="20" w:line="276" w:lineRule="auto"/>
            </w:pPr>
            <w:r>
              <w:rPr>
                <w:rFonts w:ascii="Times New Roman" w:hAnsi="Times New Roman" w:eastAsia="宋体"/>
                <w:b w:val="0"/>
                <w:i w:val="0"/>
                <w:sz w:val="18"/>
                <w:szCs w:val="18"/>
              </w:rPr>
              <w:t>publish / page / detail / cancel / update</w:t>
            </w:r>
          </w:p>
        </w:tc>
        <w:tc>
          <w:tcPr>
            <w:tcW w:w="3175" w:type="dxa"/>
          </w:tcPr>
          <w:p w14:paraId="1F20286B">
            <w:pPr>
              <w:spacing w:after="20" w:line="276" w:lineRule="auto"/>
            </w:pPr>
            <w:r>
              <w:rPr>
                <w:rFonts w:ascii="Times New Roman" w:hAnsi="Times New Roman" w:eastAsia="宋体"/>
                <w:b w:val="0"/>
                <w:i w:val="0"/>
                <w:sz w:val="18"/>
                <w:szCs w:val="18"/>
              </w:rPr>
              <w:t>行程发布、检索、详情与取消</w:t>
            </w:r>
          </w:p>
        </w:tc>
      </w:tr>
      <w:tr w14:paraId="06D77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942593D">
            <w:pPr>
              <w:spacing w:after="20" w:line="276" w:lineRule="auto"/>
            </w:pPr>
            <w:r>
              <w:rPr>
                <w:rFonts w:ascii="Times New Roman" w:hAnsi="Times New Roman" w:eastAsia="宋体"/>
                <w:b w:val="0"/>
                <w:i w:val="0"/>
                <w:sz w:val="18"/>
                <w:szCs w:val="18"/>
              </w:rPr>
              <w:t>Controller</w:t>
            </w:r>
          </w:p>
        </w:tc>
        <w:tc>
          <w:tcPr>
            <w:tcW w:w="2494" w:type="dxa"/>
          </w:tcPr>
          <w:p w14:paraId="50D000FF">
            <w:pPr>
              <w:spacing w:after="20" w:line="276" w:lineRule="auto"/>
            </w:pPr>
            <w:r>
              <w:rPr>
                <w:rFonts w:ascii="Times New Roman" w:hAnsi="Times New Roman" w:eastAsia="宋体"/>
                <w:b w:val="0"/>
                <w:i w:val="0"/>
                <w:sz w:val="18"/>
                <w:szCs w:val="18"/>
              </w:rPr>
              <w:t>FileController</w:t>
            </w:r>
          </w:p>
        </w:tc>
        <w:tc>
          <w:tcPr>
            <w:tcW w:w="3061" w:type="dxa"/>
          </w:tcPr>
          <w:p w14:paraId="76767E10">
            <w:pPr>
              <w:spacing w:after="20" w:line="276" w:lineRule="auto"/>
            </w:pPr>
            <w:r>
              <w:rPr>
                <w:rFonts w:ascii="Times New Roman" w:hAnsi="Times New Roman" w:eastAsia="宋体"/>
                <w:b w:val="0"/>
                <w:i w:val="0"/>
                <w:sz w:val="18"/>
                <w:szCs w:val="18"/>
              </w:rPr>
              <w:t>upload</w:t>
            </w:r>
          </w:p>
        </w:tc>
        <w:tc>
          <w:tcPr>
            <w:tcW w:w="3175" w:type="dxa"/>
          </w:tcPr>
          <w:p w14:paraId="2FBA4A98">
            <w:pPr>
              <w:spacing w:after="20" w:line="276" w:lineRule="auto"/>
            </w:pPr>
            <w:r>
              <w:rPr>
                <w:rFonts w:ascii="Times New Roman" w:hAnsi="Times New Roman" w:eastAsia="宋体"/>
                <w:b w:val="0"/>
                <w:i w:val="0"/>
                <w:sz w:val="18"/>
                <w:szCs w:val="18"/>
              </w:rPr>
              <w:t>文件上传与格式大小校验</w:t>
            </w:r>
          </w:p>
        </w:tc>
      </w:tr>
      <w:tr w14:paraId="63BDE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2424C27">
            <w:pPr>
              <w:spacing w:after="20" w:line="276" w:lineRule="auto"/>
            </w:pPr>
            <w:r>
              <w:rPr>
                <w:rFonts w:ascii="Times New Roman" w:hAnsi="Times New Roman" w:eastAsia="宋体"/>
                <w:b w:val="0"/>
                <w:i w:val="0"/>
                <w:sz w:val="18"/>
                <w:szCs w:val="18"/>
              </w:rPr>
              <w:t>Controller</w:t>
            </w:r>
          </w:p>
        </w:tc>
        <w:tc>
          <w:tcPr>
            <w:tcW w:w="2494" w:type="dxa"/>
          </w:tcPr>
          <w:p w14:paraId="2433832F">
            <w:pPr>
              <w:spacing w:after="20" w:line="276" w:lineRule="auto"/>
            </w:pPr>
            <w:r>
              <w:rPr>
                <w:rFonts w:ascii="Times New Roman" w:hAnsi="Times New Roman" w:eastAsia="宋体"/>
                <w:b w:val="0"/>
                <w:i w:val="0"/>
                <w:sz w:val="18"/>
                <w:szCs w:val="18"/>
              </w:rPr>
              <w:t>AdminUserController</w:t>
            </w:r>
          </w:p>
        </w:tc>
        <w:tc>
          <w:tcPr>
            <w:tcW w:w="3061" w:type="dxa"/>
          </w:tcPr>
          <w:p w14:paraId="01909115">
            <w:pPr>
              <w:spacing w:after="20" w:line="276" w:lineRule="auto"/>
            </w:pPr>
            <w:r>
              <w:rPr>
                <w:rFonts w:ascii="Times New Roman" w:hAnsi="Times New Roman" w:eastAsia="宋体"/>
                <w:b w:val="0"/>
                <w:i w:val="0"/>
                <w:sz w:val="18"/>
                <w:szCs w:val="18"/>
              </w:rPr>
              <w:t>pageUsers / auditAuth /</w:t>
            </w:r>
            <w:r>
              <w:rPr>
                <w:rFonts w:ascii="Times New Roman" w:hAnsi="Times New Roman" w:eastAsia="宋体"/>
                <w:b w:val="0"/>
                <w:i w:val="0"/>
                <w:sz w:val="18"/>
                <w:szCs w:val="18"/>
              </w:rPr>
              <w:br w:type="textWrapping"/>
            </w:r>
            <w:r>
              <w:rPr>
                <w:rFonts w:ascii="Times New Roman" w:hAnsi="Times New Roman" w:eastAsia="宋体"/>
                <w:b w:val="0"/>
                <w:i w:val="0"/>
                <w:sz w:val="18"/>
                <w:szCs w:val="18"/>
              </w:rPr>
              <w:t>banUser / unbanUser / resetPassword</w:t>
            </w:r>
          </w:p>
        </w:tc>
        <w:tc>
          <w:tcPr>
            <w:tcW w:w="3175" w:type="dxa"/>
          </w:tcPr>
          <w:p w14:paraId="234EB739">
            <w:pPr>
              <w:spacing w:after="20" w:line="276" w:lineRule="auto"/>
            </w:pPr>
            <w:r>
              <w:rPr>
                <w:rFonts w:ascii="Times New Roman" w:hAnsi="Times New Roman" w:eastAsia="宋体"/>
                <w:b w:val="0"/>
                <w:i w:val="0"/>
                <w:sz w:val="18"/>
                <w:szCs w:val="18"/>
              </w:rPr>
              <w:t>管理端用户管理</w:t>
            </w:r>
          </w:p>
        </w:tc>
      </w:tr>
      <w:tr w14:paraId="6D4C1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420B727">
            <w:pPr>
              <w:spacing w:after="20" w:line="276" w:lineRule="auto"/>
            </w:pPr>
            <w:r>
              <w:rPr>
                <w:rFonts w:ascii="Times New Roman" w:hAnsi="Times New Roman" w:eastAsia="宋体"/>
                <w:b w:val="0"/>
                <w:i w:val="0"/>
                <w:sz w:val="18"/>
                <w:szCs w:val="18"/>
              </w:rPr>
              <w:t>Controller</w:t>
            </w:r>
          </w:p>
        </w:tc>
        <w:tc>
          <w:tcPr>
            <w:tcW w:w="2494" w:type="dxa"/>
          </w:tcPr>
          <w:p w14:paraId="7CCE0F7F">
            <w:pPr>
              <w:spacing w:after="20" w:line="276" w:lineRule="auto"/>
            </w:pPr>
            <w:r>
              <w:rPr>
                <w:rFonts w:ascii="Times New Roman" w:hAnsi="Times New Roman" w:eastAsia="宋体"/>
                <w:b w:val="0"/>
                <w:i w:val="0"/>
                <w:sz w:val="18"/>
                <w:szCs w:val="18"/>
              </w:rPr>
              <w:t>AdminVehicleController</w:t>
            </w:r>
          </w:p>
        </w:tc>
        <w:tc>
          <w:tcPr>
            <w:tcW w:w="3061" w:type="dxa"/>
          </w:tcPr>
          <w:p w14:paraId="5BFAEF01">
            <w:pPr>
              <w:spacing w:after="20" w:line="276" w:lineRule="auto"/>
            </w:pPr>
            <w:r>
              <w:rPr>
                <w:rFonts w:ascii="Times New Roman" w:hAnsi="Times New Roman" w:eastAsia="宋体"/>
                <w:b w:val="0"/>
                <w:i w:val="0"/>
                <w:sz w:val="18"/>
                <w:szCs w:val="18"/>
              </w:rPr>
              <w:t>pageVehicles / auditVehicle</w:t>
            </w:r>
          </w:p>
        </w:tc>
        <w:tc>
          <w:tcPr>
            <w:tcW w:w="3175" w:type="dxa"/>
          </w:tcPr>
          <w:p w14:paraId="5CEE9EAA">
            <w:pPr>
              <w:spacing w:after="20" w:line="276" w:lineRule="auto"/>
            </w:pPr>
            <w:r>
              <w:rPr>
                <w:rFonts w:ascii="Times New Roman" w:hAnsi="Times New Roman" w:eastAsia="宋体"/>
                <w:b w:val="0"/>
                <w:i w:val="0"/>
                <w:sz w:val="18"/>
                <w:szCs w:val="18"/>
              </w:rPr>
              <w:t>管理端车辆审核</w:t>
            </w:r>
          </w:p>
        </w:tc>
      </w:tr>
      <w:tr w14:paraId="7786B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3533FB5">
            <w:pPr>
              <w:spacing w:after="20" w:line="276" w:lineRule="auto"/>
            </w:pPr>
            <w:r>
              <w:rPr>
                <w:rFonts w:ascii="Times New Roman" w:hAnsi="Times New Roman" w:eastAsia="宋体"/>
                <w:b w:val="0"/>
                <w:i w:val="0"/>
                <w:sz w:val="18"/>
                <w:szCs w:val="18"/>
              </w:rPr>
              <w:t>Service</w:t>
            </w:r>
          </w:p>
        </w:tc>
        <w:tc>
          <w:tcPr>
            <w:tcW w:w="2494" w:type="dxa"/>
          </w:tcPr>
          <w:p w14:paraId="188B6D94">
            <w:pPr>
              <w:spacing w:after="20" w:line="276" w:lineRule="auto"/>
            </w:pPr>
            <w:r>
              <w:rPr>
                <w:rFonts w:ascii="Times New Roman" w:hAnsi="Times New Roman" w:eastAsia="宋体"/>
                <w:b w:val="0"/>
                <w:i w:val="0"/>
                <w:sz w:val="18"/>
                <w:szCs w:val="18"/>
              </w:rPr>
              <w:t>UserService / Impl</w:t>
            </w:r>
          </w:p>
        </w:tc>
        <w:tc>
          <w:tcPr>
            <w:tcW w:w="3061" w:type="dxa"/>
          </w:tcPr>
          <w:p w14:paraId="75EE8B70">
            <w:pPr>
              <w:spacing w:after="20" w:line="276" w:lineRule="auto"/>
            </w:pPr>
            <w:r>
              <w:rPr>
                <w:rFonts w:ascii="Times New Roman" w:hAnsi="Times New Roman" w:eastAsia="宋体"/>
                <w:b w:val="0"/>
                <w:i w:val="0"/>
                <w:sz w:val="18"/>
                <w:szCs w:val="18"/>
              </w:rPr>
              <w:t>register / login / updateProfile /</w:t>
            </w:r>
            <w:r>
              <w:rPr>
                <w:rFonts w:ascii="Times New Roman" w:hAnsi="Times New Roman" w:eastAsia="宋体"/>
                <w:b w:val="0"/>
                <w:i w:val="0"/>
                <w:sz w:val="18"/>
                <w:szCs w:val="18"/>
              </w:rPr>
              <w:br w:type="textWrapping"/>
            </w:r>
            <w:r>
              <w:rPr>
                <w:rFonts w:ascii="Times New Roman" w:hAnsi="Times New Roman" w:eastAsia="宋体"/>
                <w:b w:val="0"/>
                <w:i w:val="0"/>
                <w:sz w:val="18"/>
                <w:szCs w:val="18"/>
              </w:rPr>
              <w:t>changePassword / auditAuth</w:t>
            </w:r>
          </w:p>
        </w:tc>
        <w:tc>
          <w:tcPr>
            <w:tcW w:w="3175" w:type="dxa"/>
          </w:tcPr>
          <w:p w14:paraId="1C8E98D0">
            <w:pPr>
              <w:spacing w:after="20" w:line="276" w:lineRule="auto"/>
            </w:pPr>
            <w:r>
              <w:rPr>
                <w:rFonts w:ascii="Times New Roman" w:hAnsi="Times New Roman" w:eastAsia="宋体"/>
                <w:b w:val="0"/>
                <w:i w:val="0"/>
                <w:sz w:val="18"/>
                <w:szCs w:val="18"/>
              </w:rPr>
              <w:t>用户业务规则与事务控制</w:t>
            </w:r>
          </w:p>
        </w:tc>
      </w:tr>
      <w:tr w14:paraId="68079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F56F3E8">
            <w:pPr>
              <w:spacing w:after="20" w:line="276" w:lineRule="auto"/>
            </w:pPr>
            <w:r>
              <w:rPr>
                <w:rFonts w:ascii="Times New Roman" w:hAnsi="Times New Roman" w:eastAsia="宋体"/>
                <w:b w:val="0"/>
                <w:i w:val="0"/>
                <w:sz w:val="18"/>
                <w:szCs w:val="18"/>
              </w:rPr>
              <w:t>Service</w:t>
            </w:r>
          </w:p>
        </w:tc>
        <w:tc>
          <w:tcPr>
            <w:tcW w:w="2494" w:type="dxa"/>
          </w:tcPr>
          <w:p w14:paraId="268FC716">
            <w:pPr>
              <w:spacing w:after="20" w:line="276" w:lineRule="auto"/>
            </w:pPr>
            <w:r>
              <w:rPr>
                <w:rFonts w:ascii="Times New Roman" w:hAnsi="Times New Roman" w:eastAsia="宋体"/>
                <w:b w:val="0"/>
                <w:i w:val="0"/>
                <w:sz w:val="18"/>
                <w:szCs w:val="18"/>
              </w:rPr>
              <w:t>VehicleService / Impl</w:t>
            </w:r>
          </w:p>
        </w:tc>
        <w:tc>
          <w:tcPr>
            <w:tcW w:w="3061" w:type="dxa"/>
          </w:tcPr>
          <w:p w14:paraId="02B106E9">
            <w:pPr>
              <w:spacing w:after="20" w:line="276" w:lineRule="auto"/>
            </w:pPr>
            <w:r>
              <w:rPr>
                <w:rFonts w:ascii="Times New Roman" w:hAnsi="Times New Roman" w:eastAsia="宋体"/>
                <w:b w:val="0"/>
                <w:i w:val="0"/>
                <w:sz w:val="18"/>
                <w:szCs w:val="18"/>
              </w:rPr>
              <w:t>add / update / delete / auditVehicle</w:t>
            </w:r>
          </w:p>
        </w:tc>
        <w:tc>
          <w:tcPr>
            <w:tcW w:w="3175" w:type="dxa"/>
          </w:tcPr>
          <w:p w14:paraId="2F7B32FE">
            <w:pPr>
              <w:spacing w:after="20" w:line="276" w:lineRule="auto"/>
            </w:pPr>
            <w:r>
              <w:rPr>
                <w:rFonts w:ascii="Times New Roman" w:hAnsi="Times New Roman" w:eastAsia="宋体"/>
                <w:b w:val="0"/>
                <w:i w:val="0"/>
                <w:sz w:val="18"/>
                <w:szCs w:val="18"/>
              </w:rPr>
              <w:t>车辆业务规则</w:t>
            </w:r>
          </w:p>
        </w:tc>
      </w:tr>
      <w:tr w14:paraId="6428F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A9C9ED7">
            <w:pPr>
              <w:spacing w:after="20" w:line="276" w:lineRule="auto"/>
            </w:pPr>
            <w:r>
              <w:rPr>
                <w:rFonts w:ascii="Times New Roman" w:hAnsi="Times New Roman" w:eastAsia="宋体"/>
                <w:b w:val="0"/>
                <w:i w:val="0"/>
                <w:sz w:val="18"/>
                <w:szCs w:val="18"/>
              </w:rPr>
              <w:t>Service</w:t>
            </w:r>
          </w:p>
        </w:tc>
        <w:tc>
          <w:tcPr>
            <w:tcW w:w="2494" w:type="dxa"/>
          </w:tcPr>
          <w:p w14:paraId="077AA64A">
            <w:pPr>
              <w:spacing w:after="20" w:line="276" w:lineRule="auto"/>
            </w:pPr>
            <w:r>
              <w:rPr>
                <w:rFonts w:ascii="Times New Roman" w:hAnsi="Times New Roman" w:eastAsia="宋体"/>
                <w:b w:val="0"/>
                <w:i w:val="0"/>
                <w:sz w:val="18"/>
                <w:szCs w:val="18"/>
              </w:rPr>
              <w:t>TripService / Impl</w:t>
            </w:r>
          </w:p>
        </w:tc>
        <w:tc>
          <w:tcPr>
            <w:tcW w:w="3061" w:type="dxa"/>
          </w:tcPr>
          <w:p w14:paraId="70FD876F">
            <w:pPr>
              <w:spacing w:after="20" w:line="276" w:lineRule="auto"/>
            </w:pPr>
            <w:r>
              <w:rPr>
                <w:rFonts w:ascii="Times New Roman" w:hAnsi="Times New Roman" w:eastAsia="宋体"/>
                <w:b w:val="0"/>
                <w:i w:val="0"/>
                <w:sz w:val="18"/>
                <w:szCs w:val="18"/>
              </w:rPr>
              <w:t>publish / page / detail / cancel / update</w:t>
            </w:r>
          </w:p>
        </w:tc>
        <w:tc>
          <w:tcPr>
            <w:tcW w:w="3175" w:type="dxa"/>
          </w:tcPr>
          <w:p w14:paraId="7E9071FB">
            <w:pPr>
              <w:spacing w:after="20" w:line="276" w:lineRule="auto"/>
            </w:pPr>
            <w:r>
              <w:rPr>
                <w:rFonts w:ascii="Times New Roman" w:hAnsi="Times New Roman" w:eastAsia="宋体"/>
                <w:b w:val="0"/>
                <w:i w:val="0"/>
                <w:sz w:val="18"/>
                <w:szCs w:val="18"/>
              </w:rPr>
              <w:t>行程业务规则与前置条件校验</w:t>
            </w:r>
          </w:p>
        </w:tc>
      </w:tr>
      <w:tr w14:paraId="29DD1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2631E47">
            <w:pPr>
              <w:spacing w:after="20" w:line="276" w:lineRule="auto"/>
            </w:pPr>
            <w:r>
              <w:rPr>
                <w:rFonts w:ascii="Times New Roman" w:hAnsi="Times New Roman" w:eastAsia="宋体"/>
                <w:b w:val="0"/>
                <w:i w:val="0"/>
                <w:sz w:val="18"/>
                <w:szCs w:val="18"/>
              </w:rPr>
              <w:t>Service</w:t>
            </w:r>
          </w:p>
        </w:tc>
        <w:tc>
          <w:tcPr>
            <w:tcW w:w="2494" w:type="dxa"/>
          </w:tcPr>
          <w:p w14:paraId="5A22EAFC">
            <w:pPr>
              <w:spacing w:after="20" w:line="276" w:lineRule="auto"/>
            </w:pPr>
            <w:r>
              <w:rPr>
                <w:rFonts w:ascii="Times New Roman" w:hAnsi="Times New Roman" w:eastAsia="宋体"/>
                <w:b w:val="0"/>
                <w:i w:val="0"/>
                <w:sz w:val="18"/>
                <w:szCs w:val="18"/>
              </w:rPr>
              <w:t>MessageService / Impl</w:t>
            </w:r>
          </w:p>
        </w:tc>
        <w:tc>
          <w:tcPr>
            <w:tcW w:w="3061" w:type="dxa"/>
          </w:tcPr>
          <w:p w14:paraId="39F31496">
            <w:pPr>
              <w:spacing w:after="20" w:line="276" w:lineRule="auto"/>
            </w:pPr>
            <w:r>
              <w:rPr>
                <w:rFonts w:ascii="Times New Roman" w:hAnsi="Times New Roman" w:eastAsia="宋体"/>
                <w:b w:val="0"/>
                <w:i w:val="0"/>
                <w:sz w:val="18"/>
                <w:szCs w:val="18"/>
              </w:rPr>
              <w:t>send</w:t>
            </w:r>
          </w:p>
        </w:tc>
        <w:tc>
          <w:tcPr>
            <w:tcW w:w="3175" w:type="dxa"/>
          </w:tcPr>
          <w:p w14:paraId="03EB2CD3">
            <w:pPr>
              <w:spacing w:after="20" w:line="276" w:lineRule="auto"/>
            </w:pPr>
            <w:r>
              <w:rPr>
                <w:rFonts w:ascii="Times New Roman" w:hAnsi="Times New Roman" w:eastAsia="宋体"/>
                <w:b w:val="0"/>
                <w:i w:val="0"/>
                <w:sz w:val="18"/>
                <w:szCs w:val="18"/>
              </w:rPr>
              <w:t>站内消息统一发送入口</w:t>
            </w:r>
          </w:p>
        </w:tc>
      </w:tr>
      <w:tr w14:paraId="3E849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5F5B1190">
            <w:pPr>
              <w:spacing w:after="20" w:line="276" w:lineRule="auto"/>
            </w:pPr>
            <w:r>
              <w:rPr>
                <w:rFonts w:ascii="Times New Roman" w:hAnsi="Times New Roman" w:eastAsia="宋体"/>
                <w:b w:val="0"/>
                <w:i w:val="0"/>
                <w:sz w:val="18"/>
                <w:szCs w:val="18"/>
              </w:rPr>
              <w:t>Mapper</w:t>
            </w:r>
          </w:p>
        </w:tc>
        <w:tc>
          <w:tcPr>
            <w:tcW w:w="2494" w:type="dxa"/>
          </w:tcPr>
          <w:p w14:paraId="31CAD77A">
            <w:pPr>
              <w:spacing w:after="20" w:line="276" w:lineRule="auto"/>
            </w:pPr>
            <w:r>
              <w:rPr>
                <w:rFonts w:ascii="Times New Roman" w:hAnsi="Times New Roman" w:eastAsia="宋体"/>
                <w:b w:val="0"/>
                <w:i w:val="0"/>
                <w:sz w:val="18"/>
                <w:szCs w:val="18"/>
              </w:rPr>
              <w:t>UserMapper</w:t>
            </w:r>
          </w:p>
        </w:tc>
        <w:tc>
          <w:tcPr>
            <w:tcW w:w="3061" w:type="dxa"/>
          </w:tcPr>
          <w:p w14:paraId="49570CA8">
            <w:pPr>
              <w:spacing w:after="20" w:line="276" w:lineRule="auto"/>
            </w:pPr>
            <w:r>
              <w:rPr>
                <w:rFonts w:ascii="Times New Roman" w:hAnsi="Times New Roman" w:eastAsia="宋体"/>
                <w:b w:val="0"/>
                <w:i w:val="0"/>
                <w:sz w:val="18"/>
                <w:szCs w:val="18"/>
              </w:rPr>
              <w:t>selectByStudentNo / insert / update /</w:t>
            </w:r>
            <w:r>
              <w:rPr>
                <w:rFonts w:ascii="Times New Roman" w:hAnsi="Times New Roman" w:eastAsia="宋体"/>
                <w:b w:val="0"/>
                <w:i w:val="0"/>
                <w:sz w:val="18"/>
                <w:szCs w:val="18"/>
              </w:rPr>
              <w:br w:type="textWrapping"/>
            </w:r>
            <w:r>
              <w:rPr>
                <w:rFonts w:ascii="Times New Roman" w:hAnsi="Times New Roman" w:eastAsia="宋体"/>
                <w:b w:val="0"/>
                <w:i w:val="0"/>
                <w:sz w:val="18"/>
                <w:szCs w:val="18"/>
              </w:rPr>
              <w:t>updateAuthStatus / updateCreditScore</w:t>
            </w:r>
          </w:p>
        </w:tc>
        <w:tc>
          <w:tcPr>
            <w:tcW w:w="3175" w:type="dxa"/>
          </w:tcPr>
          <w:p w14:paraId="55B5E786">
            <w:pPr>
              <w:spacing w:after="20" w:line="276" w:lineRule="auto"/>
            </w:pPr>
            <w:r>
              <w:rPr>
                <w:rFonts w:ascii="Times New Roman" w:hAnsi="Times New Roman" w:eastAsia="宋体"/>
                <w:b w:val="0"/>
                <w:i w:val="0"/>
                <w:sz w:val="18"/>
                <w:szCs w:val="18"/>
              </w:rPr>
              <w:t>用户数据访问</w:t>
            </w:r>
          </w:p>
        </w:tc>
      </w:tr>
      <w:tr w14:paraId="1286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CBAC1A4">
            <w:pPr>
              <w:spacing w:after="20" w:line="276" w:lineRule="auto"/>
            </w:pPr>
            <w:r>
              <w:rPr>
                <w:rFonts w:ascii="Times New Roman" w:hAnsi="Times New Roman" w:eastAsia="宋体"/>
                <w:b w:val="0"/>
                <w:i w:val="0"/>
                <w:sz w:val="18"/>
                <w:szCs w:val="18"/>
              </w:rPr>
              <w:t>Mapper</w:t>
            </w:r>
          </w:p>
        </w:tc>
        <w:tc>
          <w:tcPr>
            <w:tcW w:w="2494" w:type="dxa"/>
          </w:tcPr>
          <w:p w14:paraId="69765588">
            <w:pPr>
              <w:spacing w:after="20" w:line="276" w:lineRule="auto"/>
            </w:pPr>
            <w:r>
              <w:rPr>
                <w:rFonts w:ascii="Times New Roman" w:hAnsi="Times New Roman" w:eastAsia="宋体"/>
                <w:b w:val="0"/>
                <w:i w:val="0"/>
                <w:sz w:val="18"/>
                <w:szCs w:val="18"/>
              </w:rPr>
              <w:t>VehicleMapper</w:t>
            </w:r>
          </w:p>
        </w:tc>
        <w:tc>
          <w:tcPr>
            <w:tcW w:w="3061" w:type="dxa"/>
          </w:tcPr>
          <w:p w14:paraId="6E0C7992">
            <w:pPr>
              <w:spacing w:after="20" w:line="276" w:lineRule="auto"/>
            </w:pPr>
            <w:r>
              <w:rPr>
                <w:rFonts w:ascii="Times New Roman" w:hAnsi="Times New Roman" w:eastAsia="宋体"/>
                <w:b w:val="0"/>
                <w:i w:val="0"/>
                <w:sz w:val="18"/>
                <w:szCs w:val="18"/>
              </w:rPr>
              <w:t>selectByCondition / insert /</w:t>
            </w:r>
            <w:r>
              <w:rPr>
                <w:rFonts w:ascii="Times New Roman" w:hAnsi="Times New Roman" w:eastAsia="宋体"/>
                <w:b w:val="0"/>
                <w:i w:val="0"/>
                <w:sz w:val="18"/>
                <w:szCs w:val="18"/>
              </w:rPr>
              <w:br w:type="textWrapping"/>
            </w:r>
            <w:r>
              <w:rPr>
                <w:rFonts w:ascii="Times New Roman" w:hAnsi="Times New Roman" w:eastAsia="宋体"/>
                <w:b w:val="0"/>
                <w:i w:val="0"/>
                <w:sz w:val="18"/>
                <w:szCs w:val="18"/>
              </w:rPr>
              <w:t>update / updateAuditStatus</w:t>
            </w:r>
          </w:p>
        </w:tc>
        <w:tc>
          <w:tcPr>
            <w:tcW w:w="3175" w:type="dxa"/>
          </w:tcPr>
          <w:p w14:paraId="4A231CDA">
            <w:pPr>
              <w:spacing w:after="20" w:line="276" w:lineRule="auto"/>
            </w:pPr>
            <w:r>
              <w:rPr>
                <w:rFonts w:ascii="Times New Roman" w:hAnsi="Times New Roman" w:eastAsia="宋体"/>
                <w:b w:val="0"/>
                <w:i w:val="0"/>
                <w:sz w:val="18"/>
                <w:szCs w:val="18"/>
              </w:rPr>
              <w:t>车辆数据访问</w:t>
            </w:r>
          </w:p>
        </w:tc>
      </w:tr>
      <w:tr w14:paraId="36498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46861C3D">
            <w:pPr>
              <w:spacing w:after="20" w:line="276" w:lineRule="auto"/>
            </w:pPr>
            <w:r>
              <w:rPr>
                <w:rFonts w:ascii="Times New Roman" w:hAnsi="Times New Roman" w:eastAsia="宋体"/>
                <w:b w:val="0"/>
                <w:i w:val="0"/>
                <w:sz w:val="18"/>
                <w:szCs w:val="18"/>
              </w:rPr>
              <w:t>Mapper</w:t>
            </w:r>
          </w:p>
        </w:tc>
        <w:tc>
          <w:tcPr>
            <w:tcW w:w="2494" w:type="dxa"/>
          </w:tcPr>
          <w:p w14:paraId="277D452E">
            <w:pPr>
              <w:spacing w:after="20" w:line="276" w:lineRule="auto"/>
            </w:pPr>
            <w:r>
              <w:rPr>
                <w:rFonts w:ascii="Times New Roman" w:hAnsi="Times New Roman" w:eastAsia="宋体"/>
                <w:b w:val="0"/>
                <w:i w:val="0"/>
                <w:sz w:val="18"/>
                <w:szCs w:val="18"/>
              </w:rPr>
              <w:t>TripMapper</w:t>
            </w:r>
          </w:p>
        </w:tc>
        <w:tc>
          <w:tcPr>
            <w:tcW w:w="3061" w:type="dxa"/>
          </w:tcPr>
          <w:p w14:paraId="6A5203B4">
            <w:pPr>
              <w:spacing w:after="20" w:line="276" w:lineRule="auto"/>
            </w:pPr>
            <w:r>
              <w:rPr>
                <w:rFonts w:ascii="Times New Roman" w:hAnsi="Times New Roman" w:eastAsia="宋体"/>
                <w:b w:val="0"/>
                <w:i w:val="0"/>
                <w:sz w:val="18"/>
                <w:szCs w:val="18"/>
              </w:rPr>
              <w:t>selectByCondition / insert /</w:t>
            </w:r>
            <w:r>
              <w:rPr>
                <w:rFonts w:ascii="Times New Roman" w:hAnsi="Times New Roman" w:eastAsia="宋体"/>
                <w:b w:val="0"/>
                <w:i w:val="0"/>
                <w:sz w:val="18"/>
                <w:szCs w:val="18"/>
              </w:rPr>
              <w:br w:type="textWrapping"/>
            </w:r>
            <w:r>
              <w:rPr>
                <w:rFonts w:ascii="Times New Roman" w:hAnsi="Times New Roman" w:eastAsia="宋体"/>
                <w:b w:val="0"/>
                <w:i w:val="0"/>
                <w:sz w:val="18"/>
                <w:szCs w:val="18"/>
              </w:rPr>
              <w:t>update / updateStatus</w:t>
            </w:r>
          </w:p>
        </w:tc>
        <w:tc>
          <w:tcPr>
            <w:tcW w:w="3175" w:type="dxa"/>
          </w:tcPr>
          <w:p w14:paraId="1FC02D50">
            <w:pPr>
              <w:spacing w:after="20" w:line="276" w:lineRule="auto"/>
            </w:pPr>
            <w:r>
              <w:rPr>
                <w:rFonts w:ascii="Times New Roman" w:hAnsi="Times New Roman" w:eastAsia="宋体"/>
                <w:b w:val="0"/>
                <w:i w:val="0"/>
                <w:sz w:val="18"/>
                <w:szCs w:val="18"/>
              </w:rPr>
              <w:t>行程数据访问（含动态条件查询）</w:t>
            </w:r>
          </w:p>
        </w:tc>
      </w:tr>
      <w:tr w14:paraId="5E753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D88E52C">
            <w:pPr>
              <w:spacing w:after="20" w:line="276" w:lineRule="auto"/>
            </w:pPr>
            <w:r>
              <w:rPr>
                <w:rFonts w:ascii="Times New Roman" w:hAnsi="Times New Roman" w:eastAsia="宋体"/>
                <w:b w:val="0"/>
                <w:i w:val="0"/>
                <w:sz w:val="18"/>
                <w:szCs w:val="18"/>
              </w:rPr>
              <w:t>Mapper</w:t>
            </w:r>
          </w:p>
        </w:tc>
        <w:tc>
          <w:tcPr>
            <w:tcW w:w="2494" w:type="dxa"/>
          </w:tcPr>
          <w:p w14:paraId="135C6162">
            <w:pPr>
              <w:spacing w:after="20" w:line="276" w:lineRule="auto"/>
            </w:pPr>
            <w:r>
              <w:rPr>
                <w:rFonts w:ascii="Times New Roman" w:hAnsi="Times New Roman" w:eastAsia="宋体"/>
                <w:b w:val="0"/>
                <w:i w:val="0"/>
                <w:sz w:val="18"/>
                <w:szCs w:val="18"/>
              </w:rPr>
              <w:t>CreditLogMapper</w:t>
            </w:r>
          </w:p>
        </w:tc>
        <w:tc>
          <w:tcPr>
            <w:tcW w:w="3061" w:type="dxa"/>
          </w:tcPr>
          <w:p w14:paraId="5E4E6784">
            <w:pPr>
              <w:spacing w:after="20" w:line="276" w:lineRule="auto"/>
            </w:pPr>
            <w:r>
              <w:rPr>
                <w:rFonts w:ascii="Times New Roman" w:hAnsi="Times New Roman" w:eastAsia="宋体"/>
                <w:b w:val="0"/>
                <w:i w:val="0"/>
                <w:sz w:val="18"/>
                <w:szCs w:val="18"/>
              </w:rPr>
              <w:t>insert</w:t>
            </w:r>
          </w:p>
        </w:tc>
        <w:tc>
          <w:tcPr>
            <w:tcW w:w="3175" w:type="dxa"/>
          </w:tcPr>
          <w:p w14:paraId="2D714C43">
            <w:pPr>
              <w:spacing w:after="20" w:line="276" w:lineRule="auto"/>
            </w:pPr>
            <w:r>
              <w:rPr>
                <w:rFonts w:ascii="Times New Roman" w:hAnsi="Times New Roman" w:eastAsia="宋体"/>
                <w:b w:val="0"/>
                <w:i w:val="0"/>
                <w:sz w:val="18"/>
                <w:szCs w:val="18"/>
              </w:rPr>
              <w:t>信用分流水写入</w:t>
            </w:r>
          </w:p>
        </w:tc>
      </w:tr>
      <w:tr w14:paraId="72405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7681C13F">
            <w:pPr>
              <w:spacing w:after="20" w:line="276" w:lineRule="auto"/>
            </w:pPr>
            <w:r>
              <w:rPr>
                <w:rFonts w:ascii="Times New Roman" w:hAnsi="Times New Roman" w:eastAsia="宋体"/>
                <w:b w:val="0"/>
                <w:i w:val="0"/>
                <w:sz w:val="18"/>
                <w:szCs w:val="18"/>
              </w:rPr>
              <w:t>公共</w:t>
            </w:r>
          </w:p>
        </w:tc>
        <w:tc>
          <w:tcPr>
            <w:tcW w:w="2494" w:type="dxa"/>
          </w:tcPr>
          <w:p w14:paraId="38F60BED">
            <w:pPr>
              <w:spacing w:after="20" w:line="276" w:lineRule="auto"/>
            </w:pPr>
            <w:r>
              <w:rPr>
                <w:rFonts w:ascii="Times New Roman" w:hAnsi="Times New Roman" w:eastAsia="宋体"/>
                <w:b w:val="0"/>
                <w:i w:val="0"/>
                <w:sz w:val="18"/>
                <w:szCs w:val="18"/>
              </w:rPr>
              <w:t>Result / PageResult</w:t>
            </w:r>
          </w:p>
        </w:tc>
        <w:tc>
          <w:tcPr>
            <w:tcW w:w="3061" w:type="dxa"/>
          </w:tcPr>
          <w:p w14:paraId="53811C46">
            <w:pPr>
              <w:spacing w:after="20" w:line="276" w:lineRule="auto"/>
            </w:pPr>
            <w:r>
              <w:rPr>
                <w:rFonts w:ascii="Times New Roman" w:hAnsi="Times New Roman" w:eastAsia="宋体"/>
                <w:b w:val="0"/>
                <w:i w:val="0"/>
                <w:sz w:val="18"/>
                <w:szCs w:val="18"/>
              </w:rPr>
              <w:t>success / error</w:t>
            </w:r>
          </w:p>
        </w:tc>
        <w:tc>
          <w:tcPr>
            <w:tcW w:w="3175" w:type="dxa"/>
          </w:tcPr>
          <w:p w14:paraId="0BD908D0">
            <w:pPr>
              <w:spacing w:after="20" w:line="276" w:lineRule="auto"/>
            </w:pPr>
            <w:r>
              <w:rPr>
                <w:rFonts w:ascii="Times New Roman" w:hAnsi="Times New Roman" w:eastAsia="宋体"/>
                <w:b w:val="0"/>
                <w:i w:val="0"/>
                <w:sz w:val="18"/>
                <w:szCs w:val="18"/>
              </w:rPr>
              <w:t>统一响应体与分页响应体</w:t>
            </w:r>
          </w:p>
        </w:tc>
      </w:tr>
      <w:tr w14:paraId="640F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EBF38CE">
            <w:pPr>
              <w:spacing w:after="20" w:line="276" w:lineRule="auto"/>
            </w:pPr>
            <w:r>
              <w:rPr>
                <w:rFonts w:ascii="Times New Roman" w:hAnsi="Times New Roman" w:eastAsia="宋体"/>
                <w:b w:val="0"/>
                <w:i w:val="0"/>
                <w:sz w:val="18"/>
                <w:szCs w:val="18"/>
              </w:rPr>
              <w:t>公共</w:t>
            </w:r>
          </w:p>
        </w:tc>
        <w:tc>
          <w:tcPr>
            <w:tcW w:w="2494" w:type="dxa"/>
          </w:tcPr>
          <w:p w14:paraId="299E6FFF">
            <w:pPr>
              <w:spacing w:after="20" w:line="276" w:lineRule="auto"/>
            </w:pPr>
            <w:r>
              <w:rPr>
                <w:rFonts w:ascii="Times New Roman" w:hAnsi="Times New Roman" w:eastAsia="宋体"/>
                <w:b w:val="0"/>
                <w:i w:val="0"/>
                <w:sz w:val="18"/>
                <w:szCs w:val="18"/>
              </w:rPr>
              <w:t>BusinessException / GlobalExceptionHandler</w:t>
            </w:r>
          </w:p>
        </w:tc>
        <w:tc>
          <w:tcPr>
            <w:tcW w:w="3061" w:type="dxa"/>
          </w:tcPr>
          <w:p w14:paraId="62B6988C">
            <w:pPr>
              <w:spacing w:after="20" w:line="276" w:lineRule="auto"/>
            </w:pPr>
            <w:r>
              <w:rPr>
                <w:rFonts w:ascii="Times New Roman" w:hAnsi="Times New Roman" w:eastAsia="宋体"/>
                <w:b w:val="0"/>
                <w:i w:val="0"/>
                <w:sz w:val="18"/>
                <w:szCs w:val="18"/>
              </w:rPr>
              <w:t>—</w:t>
            </w:r>
          </w:p>
        </w:tc>
        <w:tc>
          <w:tcPr>
            <w:tcW w:w="3175" w:type="dxa"/>
          </w:tcPr>
          <w:p w14:paraId="57356F16">
            <w:pPr>
              <w:spacing w:after="20" w:line="276" w:lineRule="auto"/>
            </w:pPr>
            <w:r>
              <w:rPr>
                <w:rFonts w:ascii="Times New Roman" w:hAnsi="Times New Roman" w:eastAsia="宋体"/>
                <w:b w:val="0"/>
                <w:i w:val="0"/>
                <w:sz w:val="18"/>
                <w:szCs w:val="18"/>
              </w:rPr>
              <w:t>业务异常与全局异常转换</w:t>
            </w:r>
          </w:p>
        </w:tc>
      </w:tr>
      <w:tr w14:paraId="7A8A6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17F023AE">
            <w:pPr>
              <w:spacing w:after="20" w:line="276" w:lineRule="auto"/>
            </w:pPr>
            <w:r>
              <w:rPr>
                <w:rFonts w:ascii="Times New Roman" w:hAnsi="Times New Roman" w:eastAsia="宋体"/>
                <w:b w:val="0"/>
                <w:i w:val="0"/>
                <w:sz w:val="18"/>
                <w:szCs w:val="18"/>
              </w:rPr>
              <w:t>公共</w:t>
            </w:r>
          </w:p>
        </w:tc>
        <w:tc>
          <w:tcPr>
            <w:tcW w:w="2494" w:type="dxa"/>
          </w:tcPr>
          <w:p w14:paraId="225CD3B5">
            <w:pPr>
              <w:spacing w:after="20" w:line="276" w:lineRule="auto"/>
            </w:pPr>
            <w:r>
              <w:rPr>
                <w:rFonts w:ascii="Times New Roman" w:hAnsi="Times New Roman" w:eastAsia="宋体"/>
                <w:b w:val="0"/>
                <w:i w:val="0"/>
                <w:sz w:val="18"/>
                <w:szCs w:val="18"/>
              </w:rPr>
              <w:t>JwtInterceptor / JwtUtil / MD5Util</w:t>
            </w:r>
          </w:p>
        </w:tc>
        <w:tc>
          <w:tcPr>
            <w:tcW w:w="3061" w:type="dxa"/>
          </w:tcPr>
          <w:p w14:paraId="6BAB5D7C">
            <w:pPr>
              <w:spacing w:after="20" w:line="276" w:lineRule="auto"/>
            </w:pPr>
            <w:r>
              <w:rPr>
                <w:rFonts w:ascii="Times New Roman" w:hAnsi="Times New Roman" w:eastAsia="宋体"/>
                <w:b w:val="0"/>
                <w:i w:val="0"/>
                <w:sz w:val="18"/>
                <w:szCs w:val="18"/>
              </w:rPr>
              <w:t>preHandle / generate / parse</w:t>
            </w:r>
          </w:p>
        </w:tc>
        <w:tc>
          <w:tcPr>
            <w:tcW w:w="3175" w:type="dxa"/>
          </w:tcPr>
          <w:p w14:paraId="19B08773">
            <w:pPr>
              <w:spacing w:after="20" w:line="276" w:lineRule="auto"/>
            </w:pPr>
            <w:r>
              <w:rPr>
                <w:rFonts w:ascii="Times New Roman" w:hAnsi="Times New Roman" w:eastAsia="宋体"/>
                <w:b w:val="0"/>
                <w:i w:val="0"/>
                <w:sz w:val="18"/>
                <w:szCs w:val="18"/>
              </w:rPr>
              <w:t>鉴权拦截、令牌与加密工具</w:t>
            </w:r>
          </w:p>
        </w:tc>
      </w:tr>
      <w:tr w14:paraId="0991D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379DE4C3">
            <w:pPr>
              <w:spacing w:after="20" w:line="276" w:lineRule="auto"/>
            </w:pPr>
            <w:r>
              <w:rPr>
                <w:rFonts w:ascii="Times New Roman" w:hAnsi="Times New Roman" w:eastAsia="宋体"/>
                <w:b w:val="0"/>
                <w:i w:val="0"/>
                <w:sz w:val="18"/>
                <w:szCs w:val="18"/>
              </w:rPr>
              <w:t>公共</w:t>
            </w:r>
          </w:p>
        </w:tc>
        <w:tc>
          <w:tcPr>
            <w:tcW w:w="2494" w:type="dxa"/>
          </w:tcPr>
          <w:p w14:paraId="0BFCDD57">
            <w:pPr>
              <w:spacing w:after="20" w:line="276" w:lineRule="auto"/>
            </w:pPr>
            <w:r>
              <w:rPr>
                <w:rFonts w:ascii="Times New Roman" w:hAnsi="Times New Roman" w:eastAsia="宋体"/>
                <w:b w:val="0"/>
                <w:i w:val="0"/>
                <w:sz w:val="18"/>
                <w:szCs w:val="18"/>
              </w:rPr>
              <w:t>UserContext</w:t>
            </w:r>
          </w:p>
        </w:tc>
        <w:tc>
          <w:tcPr>
            <w:tcW w:w="3061" w:type="dxa"/>
          </w:tcPr>
          <w:p w14:paraId="4AC44412">
            <w:pPr>
              <w:spacing w:after="20" w:line="276" w:lineRule="auto"/>
            </w:pPr>
            <w:r>
              <w:rPr>
                <w:rFonts w:ascii="Times New Roman" w:hAnsi="Times New Roman" w:eastAsia="宋体"/>
                <w:b w:val="0"/>
                <w:i w:val="0"/>
                <w:sz w:val="18"/>
                <w:szCs w:val="18"/>
              </w:rPr>
              <w:t>getUserId / getRole / set / clear</w:t>
            </w:r>
          </w:p>
        </w:tc>
        <w:tc>
          <w:tcPr>
            <w:tcW w:w="3175" w:type="dxa"/>
          </w:tcPr>
          <w:p w14:paraId="1D1B3C99">
            <w:pPr>
              <w:spacing w:after="20" w:line="276" w:lineRule="auto"/>
            </w:pPr>
            <w:r>
              <w:rPr>
                <w:rFonts w:ascii="Times New Roman" w:hAnsi="Times New Roman" w:eastAsia="宋体"/>
                <w:b w:val="0"/>
                <w:i w:val="0"/>
                <w:sz w:val="18"/>
                <w:szCs w:val="18"/>
              </w:rPr>
              <w:t>基于 ThreadLocal 的当前登录用户上下文</w:t>
            </w:r>
          </w:p>
        </w:tc>
      </w:tr>
    </w:tbl>
    <w:p w14:paraId="0C25D526">
      <w:pPr>
        <w:pStyle w:val="5"/>
        <w:rPr>
          <w:rFonts w:hint="eastAsia" w:ascii="黑体" w:hAnsi="黑体" w:eastAsia="黑体" w:cs="黑体"/>
        </w:rPr>
      </w:pPr>
      <w:r>
        <w:rPr>
          <w:rFonts w:hint="eastAsia" w:ascii="黑体" w:hAnsi="黑体" w:eastAsia="黑体" w:cs="黑体"/>
        </w:rPr>
        <w:t>3.4.4 状态图</w:t>
      </w:r>
    </w:p>
    <w:p w14:paraId="505E8B18">
      <w:pPr>
        <w:pStyle w:val="5"/>
        <w:rPr>
          <w:rFonts w:hint="eastAsia" w:ascii="黑体" w:hAnsi="黑体" w:eastAsia="黑体" w:cs="黑体"/>
        </w:rPr>
      </w:pPr>
      <w:r>
        <w:rPr>
          <w:rFonts w:hint="eastAsia" w:ascii="黑体" w:hAnsi="黑体" w:eastAsia="黑体" w:cs="黑体"/>
        </w:rPr>
        <w:t>（1）行程（Trip）状态图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7BBA1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shd w:val="clear" w:color="auto" w:fill="DCE6F1"/>
          </w:tcPr>
          <w:p w14:paraId="482A7B4A">
            <w:pPr>
              <w:spacing w:after="20" w:line="276" w:lineRule="auto"/>
              <w:jc w:val="center"/>
            </w:pPr>
            <w:r>
              <w:rPr>
                <w:rFonts w:ascii="Times New Roman" w:hAnsi="Times New Roman" w:eastAsia="黑体"/>
                <w:b/>
                <w:i w:val="0"/>
                <w:sz w:val="18"/>
                <w:szCs w:val="18"/>
              </w:rPr>
              <w:t>状态码</w:t>
            </w:r>
          </w:p>
        </w:tc>
        <w:tc>
          <w:tcPr>
            <w:tcW w:w="1474" w:type="dxa"/>
            <w:shd w:val="clear" w:color="auto" w:fill="DCE6F1"/>
          </w:tcPr>
          <w:p w14:paraId="403B3F35">
            <w:pPr>
              <w:spacing w:after="20" w:line="276" w:lineRule="auto"/>
              <w:jc w:val="center"/>
            </w:pPr>
            <w:r>
              <w:rPr>
                <w:rFonts w:ascii="Times New Roman" w:hAnsi="Times New Roman" w:eastAsia="黑体"/>
                <w:b/>
                <w:i w:val="0"/>
                <w:sz w:val="18"/>
                <w:szCs w:val="18"/>
              </w:rPr>
              <w:t>状态名</w:t>
            </w:r>
          </w:p>
        </w:tc>
        <w:tc>
          <w:tcPr>
            <w:tcW w:w="3742" w:type="dxa"/>
            <w:shd w:val="clear" w:color="auto" w:fill="DCE6F1"/>
          </w:tcPr>
          <w:p w14:paraId="62BE3922">
            <w:pPr>
              <w:spacing w:after="20" w:line="276" w:lineRule="auto"/>
              <w:jc w:val="center"/>
            </w:pPr>
            <w:r>
              <w:rPr>
                <w:rFonts w:ascii="Times New Roman" w:hAnsi="Times New Roman" w:eastAsia="黑体"/>
                <w:b/>
                <w:i w:val="0"/>
                <w:sz w:val="18"/>
                <w:szCs w:val="18"/>
              </w:rPr>
              <w:t>含义</w:t>
            </w:r>
          </w:p>
        </w:tc>
        <w:tc>
          <w:tcPr>
            <w:tcW w:w="3628" w:type="dxa"/>
            <w:shd w:val="clear" w:color="auto" w:fill="DCE6F1"/>
          </w:tcPr>
          <w:p w14:paraId="0F77EFCD">
            <w:pPr>
              <w:spacing w:after="20" w:line="276" w:lineRule="auto"/>
              <w:jc w:val="center"/>
            </w:pPr>
            <w:r>
              <w:rPr>
                <w:rFonts w:ascii="Times New Roman" w:hAnsi="Times New Roman" w:eastAsia="黑体"/>
                <w:b/>
                <w:i w:val="0"/>
                <w:sz w:val="18"/>
                <w:szCs w:val="18"/>
              </w:rPr>
              <w:t>可执行操作</w:t>
            </w:r>
          </w:p>
        </w:tc>
      </w:tr>
      <w:tr w14:paraId="3CAA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47A5404">
            <w:pPr>
              <w:spacing w:after="20" w:line="276" w:lineRule="auto"/>
              <w:jc w:val="center"/>
            </w:pPr>
            <w:r>
              <w:rPr>
                <w:rFonts w:ascii="Times New Roman" w:hAnsi="Times New Roman" w:eastAsia="宋体"/>
                <w:b w:val="0"/>
                <w:i w:val="0"/>
                <w:sz w:val="18"/>
                <w:szCs w:val="18"/>
              </w:rPr>
              <w:t>0</w:t>
            </w:r>
          </w:p>
        </w:tc>
        <w:tc>
          <w:tcPr>
            <w:tcW w:w="1474" w:type="dxa"/>
          </w:tcPr>
          <w:p w14:paraId="5ED734F1">
            <w:pPr>
              <w:spacing w:after="20" w:line="276" w:lineRule="auto"/>
              <w:jc w:val="center"/>
            </w:pPr>
            <w:r>
              <w:rPr>
                <w:rFonts w:ascii="Times New Roman" w:hAnsi="Times New Roman" w:eastAsia="宋体"/>
                <w:b w:val="0"/>
                <w:i w:val="0"/>
                <w:sz w:val="18"/>
                <w:szCs w:val="18"/>
              </w:rPr>
              <w:t>招募中</w:t>
            </w:r>
          </w:p>
        </w:tc>
        <w:tc>
          <w:tcPr>
            <w:tcW w:w="3742" w:type="dxa"/>
          </w:tcPr>
          <w:p w14:paraId="6BBB6C58">
            <w:pPr>
              <w:spacing w:after="20" w:line="276" w:lineRule="auto"/>
            </w:pPr>
            <w:r>
              <w:rPr>
                <w:rFonts w:ascii="Times New Roman" w:hAnsi="Times New Roman" w:eastAsia="宋体"/>
                <w:b w:val="0"/>
                <w:i w:val="0"/>
                <w:sz w:val="18"/>
                <w:szCs w:val="18"/>
              </w:rPr>
              <w:t>可接受乘客申请</w:t>
            </w:r>
          </w:p>
        </w:tc>
        <w:tc>
          <w:tcPr>
            <w:tcW w:w="3628" w:type="dxa"/>
          </w:tcPr>
          <w:p w14:paraId="43BA0F29">
            <w:pPr>
              <w:spacing w:after="20" w:line="276" w:lineRule="auto"/>
            </w:pPr>
            <w:r>
              <w:rPr>
                <w:rFonts w:ascii="Times New Roman" w:hAnsi="Times New Roman" w:eastAsia="宋体"/>
                <w:b w:val="0"/>
                <w:i w:val="0"/>
                <w:sz w:val="18"/>
                <w:szCs w:val="18"/>
              </w:rPr>
              <w:t>编辑、取消、出发、被申请</w:t>
            </w:r>
          </w:p>
        </w:tc>
      </w:tr>
      <w:tr w14:paraId="2D43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B8459BC">
            <w:pPr>
              <w:spacing w:after="20" w:line="276" w:lineRule="auto"/>
              <w:jc w:val="center"/>
            </w:pPr>
            <w:r>
              <w:rPr>
                <w:rFonts w:ascii="Times New Roman" w:hAnsi="Times New Roman" w:eastAsia="宋体"/>
                <w:b w:val="0"/>
                <w:i w:val="0"/>
                <w:sz w:val="18"/>
                <w:szCs w:val="18"/>
              </w:rPr>
              <w:t>1</w:t>
            </w:r>
          </w:p>
        </w:tc>
        <w:tc>
          <w:tcPr>
            <w:tcW w:w="1474" w:type="dxa"/>
          </w:tcPr>
          <w:p w14:paraId="36F28073">
            <w:pPr>
              <w:spacing w:after="20" w:line="276" w:lineRule="auto"/>
              <w:jc w:val="center"/>
            </w:pPr>
            <w:r>
              <w:rPr>
                <w:rFonts w:ascii="Times New Roman" w:hAnsi="Times New Roman" w:eastAsia="宋体"/>
                <w:b w:val="0"/>
                <w:i w:val="0"/>
                <w:sz w:val="18"/>
                <w:szCs w:val="18"/>
              </w:rPr>
              <w:t>已满员</w:t>
            </w:r>
          </w:p>
        </w:tc>
        <w:tc>
          <w:tcPr>
            <w:tcW w:w="3742" w:type="dxa"/>
          </w:tcPr>
          <w:p w14:paraId="14A8F591">
            <w:pPr>
              <w:spacing w:after="20" w:line="276" w:lineRule="auto"/>
            </w:pPr>
            <w:r>
              <w:rPr>
                <w:rFonts w:ascii="Times New Roman" w:hAnsi="Times New Roman" w:eastAsia="宋体"/>
                <w:b w:val="0"/>
                <w:i w:val="0"/>
                <w:sz w:val="18"/>
                <w:szCs w:val="18"/>
              </w:rPr>
              <w:t>座位已满，不再接受新申请</w:t>
            </w:r>
          </w:p>
        </w:tc>
        <w:tc>
          <w:tcPr>
            <w:tcW w:w="3628" w:type="dxa"/>
          </w:tcPr>
          <w:p w14:paraId="4AA81FF0">
            <w:pPr>
              <w:spacing w:after="20" w:line="276" w:lineRule="auto"/>
            </w:pPr>
            <w:r>
              <w:rPr>
                <w:rFonts w:ascii="Times New Roman" w:hAnsi="Times New Roman" w:eastAsia="宋体"/>
                <w:b w:val="0"/>
                <w:i w:val="0"/>
                <w:sz w:val="18"/>
                <w:szCs w:val="18"/>
              </w:rPr>
              <w:t>取消、出发</w:t>
            </w:r>
          </w:p>
        </w:tc>
      </w:tr>
      <w:tr w14:paraId="084B2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2CC097B">
            <w:pPr>
              <w:spacing w:after="20" w:line="276" w:lineRule="auto"/>
              <w:jc w:val="center"/>
            </w:pPr>
            <w:r>
              <w:rPr>
                <w:rFonts w:ascii="Times New Roman" w:hAnsi="Times New Roman" w:eastAsia="宋体"/>
                <w:b w:val="0"/>
                <w:i w:val="0"/>
                <w:sz w:val="18"/>
                <w:szCs w:val="18"/>
              </w:rPr>
              <w:t>2</w:t>
            </w:r>
          </w:p>
        </w:tc>
        <w:tc>
          <w:tcPr>
            <w:tcW w:w="1474" w:type="dxa"/>
          </w:tcPr>
          <w:p w14:paraId="0B80F0D5">
            <w:pPr>
              <w:spacing w:after="20" w:line="276" w:lineRule="auto"/>
              <w:jc w:val="center"/>
            </w:pPr>
            <w:r>
              <w:rPr>
                <w:rFonts w:ascii="Times New Roman" w:hAnsi="Times New Roman" w:eastAsia="宋体"/>
                <w:b w:val="0"/>
                <w:i w:val="0"/>
                <w:sz w:val="18"/>
                <w:szCs w:val="18"/>
              </w:rPr>
              <w:t>已出发</w:t>
            </w:r>
          </w:p>
        </w:tc>
        <w:tc>
          <w:tcPr>
            <w:tcW w:w="3742" w:type="dxa"/>
          </w:tcPr>
          <w:p w14:paraId="50658829">
            <w:pPr>
              <w:spacing w:after="20" w:line="276" w:lineRule="auto"/>
            </w:pPr>
            <w:r>
              <w:rPr>
                <w:rFonts w:ascii="Times New Roman" w:hAnsi="Times New Roman" w:eastAsia="宋体"/>
                <w:b w:val="0"/>
                <w:i w:val="0"/>
                <w:sz w:val="18"/>
                <w:szCs w:val="18"/>
              </w:rPr>
              <w:t>行程进行中</w:t>
            </w:r>
          </w:p>
        </w:tc>
        <w:tc>
          <w:tcPr>
            <w:tcW w:w="3628" w:type="dxa"/>
          </w:tcPr>
          <w:p w14:paraId="4546B49F">
            <w:pPr>
              <w:spacing w:after="20" w:line="276" w:lineRule="auto"/>
            </w:pPr>
            <w:r>
              <w:rPr>
                <w:rFonts w:ascii="Times New Roman" w:hAnsi="Times New Roman" w:eastAsia="宋体"/>
                <w:b w:val="0"/>
                <w:i w:val="0"/>
                <w:sz w:val="18"/>
                <w:szCs w:val="18"/>
              </w:rPr>
              <w:t>完成</w:t>
            </w:r>
          </w:p>
        </w:tc>
      </w:tr>
      <w:tr w14:paraId="66C67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45EF6833">
            <w:pPr>
              <w:spacing w:after="20" w:line="276" w:lineRule="auto"/>
              <w:jc w:val="center"/>
            </w:pPr>
            <w:r>
              <w:rPr>
                <w:rFonts w:ascii="Times New Roman" w:hAnsi="Times New Roman" w:eastAsia="宋体"/>
                <w:b w:val="0"/>
                <w:i w:val="0"/>
                <w:sz w:val="18"/>
                <w:szCs w:val="18"/>
              </w:rPr>
              <w:t>3</w:t>
            </w:r>
          </w:p>
        </w:tc>
        <w:tc>
          <w:tcPr>
            <w:tcW w:w="1474" w:type="dxa"/>
          </w:tcPr>
          <w:p w14:paraId="7FB03800">
            <w:pPr>
              <w:spacing w:after="20" w:line="276" w:lineRule="auto"/>
              <w:jc w:val="center"/>
            </w:pPr>
            <w:r>
              <w:rPr>
                <w:rFonts w:ascii="Times New Roman" w:hAnsi="Times New Roman" w:eastAsia="宋体"/>
                <w:b w:val="0"/>
                <w:i w:val="0"/>
                <w:sz w:val="18"/>
                <w:szCs w:val="18"/>
              </w:rPr>
              <w:t>已完成</w:t>
            </w:r>
          </w:p>
        </w:tc>
        <w:tc>
          <w:tcPr>
            <w:tcW w:w="3742" w:type="dxa"/>
          </w:tcPr>
          <w:p w14:paraId="44E48201">
            <w:pPr>
              <w:spacing w:after="20" w:line="276" w:lineRule="auto"/>
            </w:pPr>
            <w:r>
              <w:rPr>
                <w:rFonts w:ascii="Times New Roman" w:hAnsi="Times New Roman" w:eastAsia="宋体"/>
                <w:b w:val="0"/>
                <w:i w:val="0"/>
                <w:sz w:val="18"/>
                <w:szCs w:val="18"/>
              </w:rPr>
              <w:t>行程结束，可互相评价</w:t>
            </w:r>
          </w:p>
        </w:tc>
        <w:tc>
          <w:tcPr>
            <w:tcW w:w="3628" w:type="dxa"/>
          </w:tcPr>
          <w:p w14:paraId="5D2850C2">
            <w:pPr>
              <w:spacing w:after="20" w:line="276" w:lineRule="auto"/>
            </w:pPr>
            <w:r>
              <w:rPr>
                <w:rFonts w:ascii="Times New Roman" w:hAnsi="Times New Roman" w:eastAsia="宋体"/>
                <w:b w:val="0"/>
                <w:i w:val="0"/>
                <w:sz w:val="18"/>
                <w:szCs w:val="18"/>
              </w:rPr>
              <w:t>评价</w:t>
            </w:r>
          </w:p>
        </w:tc>
      </w:tr>
      <w:tr w14:paraId="6F903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0" w:type="dxa"/>
          </w:tcPr>
          <w:p w14:paraId="0CD4E3CB">
            <w:pPr>
              <w:spacing w:after="20" w:line="276" w:lineRule="auto"/>
              <w:jc w:val="center"/>
            </w:pPr>
            <w:r>
              <w:rPr>
                <w:rFonts w:ascii="Times New Roman" w:hAnsi="Times New Roman" w:eastAsia="宋体"/>
                <w:b w:val="0"/>
                <w:i w:val="0"/>
                <w:sz w:val="18"/>
                <w:szCs w:val="18"/>
              </w:rPr>
              <w:t>4</w:t>
            </w:r>
          </w:p>
        </w:tc>
        <w:tc>
          <w:tcPr>
            <w:tcW w:w="1474" w:type="dxa"/>
          </w:tcPr>
          <w:p w14:paraId="6F33C1E2">
            <w:pPr>
              <w:spacing w:after="20" w:line="276" w:lineRule="auto"/>
              <w:jc w:val="center"/>
            </w:pPr>
            <w:r>
              <w:rPr>
                <w:rFonts w:ascii="Times New Roman" w:hAnsi="Times New Roman" w:eastAsia="宋体"/>
                <w:b w:val="0"/>
                <w:i w:val="0"/>
                <w:sz w:val="18"/>
                <w:szCs w:val="18"/>
              </w:rPr>
              <w:t>已取消</w:t>
            </w:r>
          </w:p>
        </w:tc>
        <w:tc>
          <w:tcPr>
            <w:tcW w:w="3742" w:type="dxa"/>
          </w:tcPr>
          <w:p w14:paraId="6F8D8E5F">
            <w:pPr>
              <w:spacing w:after="20" w:line="276" w:lineRule="auto"/>
            </w:pPr>
            <w:r>
              <w:rPr>
                <w:rFonts w:ascii="Times New Roman" w:hAnsi="Times New Roman" w:eastAsia="宋体"/>
                <w:b w:val="0"/>
                <w:i w:val="0"/>
                <w:sz w:val="18"/>
                <w:szCs w:val="18"/>
              </w:rPr>
              <w:t>行程取消，已通知全部乘客</w:t>
            </w:r>
          </w:p>
        </w:tc>
        <w:tc>
          <w:tcPr>
            <w:tcW w:w="3628" w:type="dxa"/>
          </w:tcPr>
          <w:p w14:paraId="0DC687D1">
            <w:pPr>
              <w:spacing w:after="20" w:line="276" w:lineRule="auto"/>
            </w:pPr>
            <w:r>
              <w:rPr>
                <w:rFonts w:ascii="Times New Roman" w:hAnsi="Times New Roman" w:eastAsia="宋体"/>
                <w:b w:val="0"/>
                <w:i w:val="0"/>
                <w:sz w:val="18"/>
                <w:szCs w:val="18"/>
              </w:rPr>
              <w:t>无</w:t>
            </w:r>
          </w:p>
        </w:tc>
      </w:tr>
    </w:tbl>
    <w:p w14:paraId="2A20D665">
      <w:pPr>
        <w:spacing w:before="80" w:after="160" w:line="276" w:lineRule="auto"/>
        <w:ind w:left="400"/>
      </w:pP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发布行程 ─────&gt;│ 0 招募中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seat_left 减至 0 │        │ 发布者取消（扣 5 分，通知全部乘客）</w:t>
      </w:r>
      <w:r>
        <w:rPr>
          <w:rFonts w:ascii="Consolas" w:hAnsi="Consolas" w:eastAsia="Consolas"/>
          <w:b w:val="0"/>
          <w:i w:val="0"/>
          <w:sz w:val="18"/>
        </w:rPr>
        <w:br w:type="textWrapping"/>
      </w:r>
      <w:r>
        <w:rPr>
          <w:rFonts w:ascii="Consolas" w:hAnsi="Consolas" w:eastAsia="Consolas"/>
          <w:b w:val="0"/>
          <w:i w:val="0"/>
          <w:sz w:val="18"/>
        </w:rPr>
        <w:t xml:space="preserve">                        ▼        ▼</w:t>
      </w:r>
      <w:r>
        <w:rPr>
          <w:rFonts w:ascii="Consolas" w:hAnsi="Consolas" w:eastAsia="Consolas"/>
          <w:b w:val="0"/>
          <w:i w:val="0"/>
          <w:sz w:val="18"/>
        </w:rPr>
        <w:br w:type="textWrapping"/>
      </w:r>
      <w:r>
        <w:rPr>
          <w:rFonts w:ascii="Consolas" w:hAnsi="Consolas" w:eastAsia="Consolas"/>
          <w:b w:val="0"/>
          <w:i w:val="0"/>
          <w:sz w:val="18"/>
        </w:rPr>
        <w:t xml:space="preserve">                    ┌──────────┐ ┌──────────────┐</w:t>
      </w:r>
      <w:r>
        <w:rPr>
          <w:rFonts w:ascii="Consolas" w:hAnsi="Consolas" w:eastAsia="Consolas"/>
          <w:b w:val="0"/>
          <w:i w:val="0"/>
          <w:sz w:val="18"/>
        </w:rPr>
        <w:br w:type="textWrapping"/>
      </w:r>
      <w:r>
        <w:rPr>
          <w:rFonts w:ascii="Consolas" w:hAnsi="Consolas" w:eastAsia="Consolas"/>
          <w:b w:val="0"/>
          <w:i w:val="0"/>
          <w:sz w:val="18"/>
        </w:rPr>
        <w:t xml:space="preserve">                    │ 1 已满员 │ │ 4 已取消     │</w:t>
      </w:r>
      <w:r>
        <w:rPr>
          <w:rFonts w:ascii="Consolas" w:hAnsi="Consolas" w:eastAsia="Consolas"/>
          <w:b w:val="0"/>
          <w:i w:val="0"/>
          <w:sz w:val="18"/>
        </w:rPr>
        <w:br w:type="textWrapping"/>
      </w:r>
      <w:r>
        <w:rPr>
          <w:rFonts w:ascii="Consolas" w:hAnsi="Consolas" w:eastAsia="Consolas"/>
          <w:b w:val="0"/>
          <w:i w:val="0"/>
          <w:sz w:val="18"/>
        </w:rPr>
        <w:t xml:space="preserve">                    └──┬───────┘ └──────────────┘</w:t>
      </w:r>
      <w:r>
        <w:rPr>
          <w:rFonts w:ascii="Consolas" w:hAnsi="Consolas" w:eastAsia="Consolas"/>
          <w:b w:val="0"/>
          <w:i w:val="0"/>
          <w:sz w:val="18"/>
        </w:rPr>
        <w:br w:type="textWrapping"/>
      </w:r>
      <w:r>
        <w:rPr>
          <w:rFonts w:ascii="Consolas" w:hAnsi="Consolas" w:eastAsia="Consolas"/>
          <w:b w:val="0"/>
          <w:i w:val="0"/>
          <w:sz w:val="18"/>
        </w:rPr>
        <w:t xml:space="preserve">        发布者点击出发 │  ▲</w:t>
      </w:r>
      <w:r>
        <w:rPr>
          <w:rFonts w:ascii="Consolas" w:hAnsi="Consolas" w:eastAsia="Consolas"/>
          <w:b w:val="0"/>
          <w:i w:val="0"/>
          <w:sz w:val="18"/>
        </w:rPr>
        <w:br w:type="textWrapping"/>
      </w:r>
      <w:r>
        <w:rPr>
          <w:rFonts w:ascii="Consolas" w:hAnsi="Consolas" w:eastAsia="Consolas"/>
          <w:b w:val="0"/>
          <w:i w:val="0"/>
          <w:sz w:val="18"/>
        </w:rPr>
        <w:t xml:space="preserve">                        ▼  │ 乘客取消已同意的申请，归还座位</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2 已出发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发布者点击完成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3 已完成     │────&gt; 双方可互评</w:t>
      </w:r>
      <w:r>
        <w:rPr>
          <w:rFonts w:ascii="Consolas" w:hAnsi="Consolas" w:eastAsia="Consolas"/>
          <w:b w:val="0"/>
          <w:i w:val="0"/>
          <w:sz w:val="18"/>
        </w:rPr>
        <w:br w:type="textWrapping"/>
      </w:r>
      <w:r>
        <w:rPr>
          <w:rFonts w:ascii="Consolas" w:hAnsi="Consolas" w:eastAsia="Consolas"/>
          <w:b w:val="0"/>
          <w:i w:val="0"/>
          <w:sz w:val="18"/>
        </w:rPr>
        <w:t xml:space="preserve">                    └──────────────┘</w:t>
      </w:r>
    </w:p>
    <w:p w14:paraId="3D2E6CCF">
      <w:pPr>
        <w:spacing w:before="40" w:after="160" w:line="288" w:lineRule="auto"/>
        <w:jc w:val="center"/>
      </w:pPr>
      <w:r>
        <w:rPr>
          <w:rFonts w:ascii="Times New Roman" w:hAnsi="Times New Roman" w:eastAsia="黑体"/>
          <w:b/>
          <w:i w:val="0"/>
          <w:sz w:val="18"/>
        </w:rPr>
        <w:t>图 3-7  行程状态图</w:t>
      </w:r>
    </w:p>
    <w:p w14:paraId="02634F47">
      <w:pPr>
        <w:spacing w:after="60" w:line="336" w:lineRule="auto"/>
        <w:ind w:firstLine="420"/>
      </w:pPr>
      <w:r>
        <w:rPr>
          <w:rFonts w:ascii="Times New Roman" w:hAnsi="Times New Roman" w:eastAsia="宋体"/>
          <w:b w:val="0"/>
          <w:i w:val="0"/>
          <w:sz w:val="21"/>
        </w:rPr>
        <w:t>本轮迭代已实现状态 0、1、4 的流转与“出发/完成”的入口（状态 2、3 的完整流转依赖模块 4 的订单完成逻辑，将在第二轮迭代补全）。</w:t>
      </w:r>
    </w:p>
    <w:p w14:paraId="628BCBE6">
      <w:pPr>
        <w:pStyle w:val="5"/>
        <w:rPr>
          <w:rFonts w:hint="eastAsia" w:ascii="黑体" w:hAnsi="黑体" w:eastAsia="黑体" w:cs="黑体"/>
        </w:rPr>
      </w:pPr>
      <w:r>
        <w:rPr>
          <w:rFonts w:hint="eastAsia" w:ascii="黑体" w:hAnsi="黑体" w:eastAsia="黑体" w:cs="黑体"/>
        </w:rPr>
        <w:t>（2）实名认证状态图</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7E800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CE6F1"/>
          </w:tcPr>
          <w:p w14:paraId="7918DC24">
            <w:pPr>
              <w:spacing w:after="20" w:line="276" w:lineRule="auto"/>
              <w:jc w:val="center"/>
            </w:pPr>
            <w:r>
              <w:rPr>
                <w:rFonts w:ascii="Times New Roman" w:hAnsi="Times New Roman" w:eastAsia="黑体"/>
                <w:b/>
                <w:i w:val="0"/>
                <w:sz w:val="18"/>
                <w:szCs w:val="18"/>
              </w:rPr>
              <w:t>状态</w:t>
            </w:r>
          </w:p>
        </w:tc>
        <w:tc>
          <w:tcPr>
            <w:tcW w:w="5102" w:type="dxa"/>
            <w:shd w:val="clear" w:color="auto" w:fill="DCE6F1"/>
          </w:tcPr>
          <w:p w14:paraId="3FD0849B">
            <w:pPr>
              <w:spacing w:after="20" w:line="276" w:lineRule="auto"/>
              <w:jc w:val="center"/>
            </w:pPr>
            <w:r>
              <w:rPr>
                <w:rFonts w:ascii="Times New Roman" w:hAnsi="Times New Roman" w:eastAsia="黑体"/>
                <w:b/>
                <w:i w:val="0"/>
                <w:sz w:val="18"/>
                <w:szCs w:val="18"/>
              </w:rPr>
              <w:t>含义</w:t>
            </w:r>
          </w:p>
        </w:tc>
        <w:tc>
          <w:tcPr>
            <w:tcW w:w="3402" w:type="dxa"/>
            <w:shd w:val="clear" w:color="auto" w:fill="DCE6F1"/>
          </w:tcPr>
          <w:p w14:paraId="60F2C226">
            <w:pPr>
              <w:spacing w:after="20" w:line="276" w:lineRule="auto"/>
              <w:jc w:val="center"/>
            </w:pPr>
            <w:r>
              <w:rPr>
                <w:rFonts w:ascii="Times New Roman" w:hAnsi="Times New Roman" w:eastAsia="黑体"/>
                <w:b/>
                <w:i w:val="0"/>
                <w:sz w:val="18"/>
                <w:szCs w:val="18"/>
              </w:rPr>
              <w:t>进入条件</w:t>
            </w:r>
          </w:p>
        </w:tc>
      </w:tr>
      <w:tr w14:paraId="15E6B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124DA6E2">
            <w:pPr>
              <w:spacing w:after="20" w:line="276" w:lineRule="auto"/>
            </w:pPr>
            <w:r>
              <w:rPr>
                <w:rFonts w:ascii="Times New Roman" w:hAnsi="Times New Roman" w:eastAsia="宋体"/>
                <w:b/>
                <w:i w:val="0"/>
                <w:sz w:val="18"/>
                <w:szCs w:val="18"/>
              </w:rPr>
              <w:t>未认证</w:t>
            </w:r>
          </w:p>
        </w:tc>
        <w:tc>
          <w:tcPr>
            <w:tcW w:w="5102" w:type="dxa"/>
          </w:tcPr>
          <w:p w14:paraId="479504E2">
            <w:pPr>
              <w:spacing w:after="20" w:line="276" w:lineRule="auto"/>
            </w:pPr>
            <w:r>
              <w:rPr>
                <w:rFonts w:ascii="Times New Roman" w:hAnsi="Times New Roman" w:eastAsia="宋体"/>
                <w:b w:val="0"/>
                <w:i w:val="0"/>
                <w:sz w:val="18"/>
                <w:szCs w:val="18"/>
              </w:rPr>
              <w:t>注册成功后的初始状态，不能发布行程或申请拼车</w:t>
            </w:r>
          </w:p>
        </w:tc>
        <w:tc>
          <w:tcPr>
            <w:tcW w:w="3402" w:type="dxa"/>
          </w:tcPr>
          <w:p w14:paraId="7B8352CE">
            <w:pPr>
              <w:spacing w:after="20" w:line="276" w:lineRule="auto"/>
            </w:pPr>
            <w:r>
              <w:rPr>
                <w:rFonts w:ascii="Times New Roman" w:hAnsi="Times New Roman" w:eastAsia="宋体"/>
                <w:b w:val="0"/>
                <w:i w:val="0"/>
                <w:sz w:val="18"/>
                <w:szCs w:val="18"/>
              </w:rPr>
              <w:t>注册成功</w:t>
            </w:r>
          </w:p>
        </w:tc>
      </w:tr>
      <w:tr w14:paraId="451E6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25FE20FB">
            <w:pPr>
              <w:spacing w:after="20" w:line="276" w:lineRule="auto"/>
            </w:pPr>
            <w:r>
              <w:rPr>
                <w:rFonts w:ascii="Times New Roman" w:hAnsi="Times New Roman" w:eastAsia="宋体"/>
                <w:b/>
                <w:i w:val="0"/>
                <w:sz w:val="18"/>
                <w:szCs w:val="18"/>
              </w:rPr>
              <w:t>待审核</w:t>
            </w:r>
          </w:p>
        </w:tc>
        <w:tc>
          <w:tcPr>
            <w:tcW w:w="5102" w:type="dxa"/>
          </w:tcPr>
          <w:p w14:paraId="164CA82F">
            <w:pPr>
              <w:spacing w:after="20" w:line="276" w:lineRule="auto"/>
            </w:pPr>
            <w:r>
              <w:rPr>
                <w:rFonts w:ascii="Times New Roman" w:hAnsi="Times New Roman" w:eastAsia="宋体"/>
                <w:b w:val="0"/>
                <w:i w:val="0"/>
                <w:sz w:val="18"/>
                <w:szCs w:val="18"/>
              </w:rPr>
              <w:t>已上传学生证并提交，等待管理员审核</w:t>
            </w:r>
          </w:p>
        </w:tc>
        <w:tc>
          <w:tcPr>
            <w:tcW w:w="3402" w:type="dxa"/>
          </w:tcPr>
          <w:p w14:paraId="18258B20">
            <w:pPr>
              <w:spacing w:after="20" w:line="276" w:lineRule="auto"/>
            </w:pPr>
            <w:r>
              <w:rPr>
                <w:rFonts w:ascii="Times New Roman" w:hAnsi="Times New Roman" w:eastAsia="宋体"/>
                <w:b w:val="0"/>
                <w:i w:val="0"/>
                <w:sz w:val="18"/>
                <w:szCs w:val="18"/>
              </w:rPr>
              <w:t>用户提交认证申请</w:t>
            </w:r>
          </w:p>
        </w:tc>
      </w:tr>
      <w:tr w14:paraId="1DC6E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07730263">
            <w:pPr>
              <w:spacing w:after="20" w:line="276" w:lineRule="auto"/>
            </w:pPr>
            <w:r>
              <w:rPr>
                <w:rFonts w:ascii="Times New Roman" w:hAnsi="Times New Roman" w:eastAsia="宋体"/>
                <w:b/>
                <w:i w:val="0"/>
                <w:sz w:val="18"/>
                <w:szCs w:val="18"/>
              </w:rPr>
              <w:t>已通过</w:t>
            </w:r>
          </w:p>
        </w:tc>
        <w:tc>
          <w:tcPr>
            <w:tcW w:w="5102" w:type="dxa"/>
          </w:tcPr>
          <w:p w14:paraId="141CF2E2">
            <w:pPr>
              <w:spacing w:after="20" w:line="276" w:lineRule="auto"/>
            </w:pPr>
            <w:r>
              <w:rPr>
                <w:rFonts w:ascii="Times New Roman" w:hAnsi="Times New Roman" w:eastAsia="宋体"/>
                <w:b w:val="0"/>
                <w:i w:val="0"/>
                <w:sz w:val="18"/>
                <w:szCs w:val="18"/>
              </w:rPr>
              <w:t>解锁发布行程与申请拼车权限</w:t>
            </w:r>
          </w:p>
        </w:tc>
        <w:tc>
          <w:tcPr>
            <w:tcW w:w="3402" w:type="dxa"/>
          </w:tcPr>
          <w:p w14:paraId="12A5E8BA">
            <w:pPr>
              <w:spacing w:after="20" w:line="276" w:lineRule="auto"/>
            </w:pPr>
            <w:r>
              <w:rPr>
                <w:rFonts w:ascii="Times New Roman" w:hAnsi="Times New Roman" w:eastAsia="宋体"/>
                <w:b w:val="0"/>
                <w:i w:val="0"/>
                <w:sz w:val="18"/>
                <w:szCs w:val="18"/>
              </w:rPr>
              <w:t>管理员审核通过</w:t>
            </w:r>
          </w:p>
        </w:tc>
      </w:tr>
      <w:tr w14:paraId="77C0E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tcPr>
          <w:p w14:paraId="7B26F302">
            <w:pPr>
              <w:spacing w:after="20" w:line="276" w:lineRule="auto"/>
            </w:pPr>
            <w:r>
              <w:rPr>
                <w:rFonts w:ascii="Times New Roman" w:hAnsi="Times New Roman" w:eastAsia="宋体"/>
                <w:b/>
                <w:i w:val="0"/>
                <w:sz w:val="18"/>
                <w:szCs w:val="18"/>
              </w:rPr>
              <w:t>已驳回</w:t>
            </w:r>
          </w:p>
        </w:tc>
        <w:tc>
          <w:tcPr>
            <w:tcW w:w="5102" w:type="dxa"/>
          </w:tcPr>
          <w:p w14:paraId="3BC59850">
            <w:pPr>
              <w:spacing w:after="20" w:line="276" w:lineRule="auto"/>
            </w:pPr>
            <w:r>
              <w:rPr>
                <w:rFonts w:ascii="Times New Roman" w:hAnsi="Times New Roman" w:eastAsia="宋体"/>
                <w:b w:val="0"/>
                <w:i w:val="0"/>
                <w:sz w:val="18"/>
                <w:szCs w:val="18"/>
              </w:rPr>
              <w:t>附驳回理由，用户可重新上传提交</w:t>
            </w:r>
          </w:p>
        </w:tc>
        <w:tc>
          <w:tcPr>
            <w:tcW w:w="3402" w:type="dxa"/>
          </w:tcPr>
          <w:p w14:paraId="1B7B7E64">
            <w:pPr>
              <w:spacing w:after="20" w:line="276" w:lineRule="auto"/>
            </w:pPr>
            <w:r>
              <w:rPr>
                <w:rFonts w:ascii="Times New Roman" w:hAnsi="Times New Roman" w:eastAsia="宋体"/>
                <w:b w:val="0"/>
                <w:i w:val="0"/>
                <w:sz w:val="18"/>
                <w:szCs w:val="18"/>
              </w:rPr>
              <w:t>管理员审核驳回</w:t>
            </w:r>
          </w:p>
        </w:tc>
      </w:tr>
    </w:tbl>
    <w:p w14:paraId="7B07B2C7">
      <w:pPr>
        <w:spacing w:before="80" w:after="160" w:line="276" w:lineRule="auto"/>
        <w:ind w:left="400"/>
      </w:pPr>
      <w:r>
        <w:rPr>
          <w:rFonts w:ascii="Consolas" w:hAnsi="Consolas" w:eastAsia="Consolas"/>
          <w:b w:val="0"/>
          <w:i w:val="0"/>
          <w:sz w:val="18"/>
        </w:rPr>
        <w:t xml:space="preserve">   未认证 ──提交认证──&gt; 待审核 ──审核通过──&gt; 已通过（准入闸门打开）</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└──审核驳回──&gt; 已驳回 ──重新提交──&gt; 待审核</w:t>
      </w:r>
    </w:p>
    <w:p w14:paraId="65FD689C">
      <w:pPr>
        <w:spacing w:before="40" w:after="160" w:line="288" w:lineRule="auto"/>
        <w:jc w:val="center"/>
      </w:pPr>
      <w:r>
        <w:rPr>
          <w:rFonts w:ascii="Times New Roman" w:hAnsi="Times New Roman" w:eastAsia="黑体"/>
          <w:b/>
          <w:i w:val="0"/>
          <w:sz w:val="18"/>
        </w:rPr>
        <w:t>图 3-8  实名认证状态图</w:t>
      </w:r>
    </w:p>
    <w:p w14:paraId="1BFFD507">
      <w:pPr>
        <w:pStyle w:val="5"/>
        <w:rPr>
          <w:rFonts w:hint="eastAsia" w:ascii="黑体" w:hAnsi="黑体" w:eastAsia="黑体" w:cs="黑体"/>
        </w:rPr>
      </w:pPr>
      <w:r>
        <w:rPr>
          <w:rFonts w:hint="eastAsia" w:ascii="黑体" w:hAnsi="黑体" w:eastAsia="黑体" w:cs="黑体"/>
        </w:rPr>
        <w:t>（3）车辆审核状态图</w:t>
      </w:r>
    </w:p>
    <w:p w14:paraId="08637AE9">
      <w:pPr>
        <w:spacing w:before="80" w:after="160" w:line="276" w:lineRule="auto"/>
        <w:ind w:left="400"/>
      </w:pPr>
      <w:r>
        <w:rPr>
          <w:rFonts w:ascii="Consolas" w:hAnsi="Consolas" w:eastAsia="Consolas"/>
          <w:b w:val="0"/>
          <w:i w:val="0"/>
          <w:sz w:val="18"/>
        </w:rPr>
        <w:t xml:space="preserve">   待审核 ──管理员通过──&gt; 已通过 ──车主编辑──&gt; 待审核（审核状态自动重置）</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└──管理员驳回──&gt; 已驳回 ──车主修改后重新提交──&gt; 待审核</w:t>
      </w:r>
    </w:p>
    <w:p w14:paraId="758DF1B9">
      <w:pPr>
        <w:spacing w:before="40" w:after="160" w:line="288" w:lineRule="auto"/>
        <w:jc w:val="center"/>
      </w:pPr>
      <w:r>
        <w:rPr>
          <w:rFonts w:ascii="Times New Roman" w:hAnsi="Times New Roman" w:eastAsia="黑体"/>
          <w:b/>
          <w:i w:val="0"/>
          <w:sz w:val="18"/>
        </w:rPr>
        <w:t>图 3-9  车辆审核状态图</w:t>
      </w:r>
    </w:p>
    <w:p w14:paraId="29D46706">
      <w:pPr>
        <w:pStyle w:val="5"/>
        <w:rPr>
          <w:rFonts w:hint="eastAsia" w:ascii="黑体" w:hAnsi="黑体" w:eastAsia="黑体" w:cs="黑体"/>
        </w:rPr>
      </w:pPr>
      <w:r>
        <w:rPr>
          <w:rFonts w:hint="eastAsia" w:ascii="黑体" w:hAnsi="黑体" w:eastAsia="黑体" w:cs="黑体"/>
        </w:rPr>
        <w:t>3.4.5 关键方法活动图</w:t>
      </w:r>
    </w:p>
    <w:p w14:paraId="1B5C104F">
      <w:pPr>
        <w:pStyle w:val="5"/>
        <w:rPr>
          <w:rFonts w:hint="eastAsia" w:ascii="黑体" w:hAnsi="黑体" w:eastAsia="黑体" w:cs="黑体"/>
        </w:rPr>
      </w:pPr>
      <w:r>
        <w:rPr>
          <w:rFonts w:hint="eastAsia" w:ascii="黑体" w:hAnsi="黑体" w:eastAsia="黑体" w:cs="黑体"/>
        </w:rPr>
        <w:t>（1）TripService.publish() 活动图</w:t>
      </w:r>
    </w:p>
    <w:p w14:paraId="68DECD8C">
      <w:pPr>
        <w:spacing w:before="80" w:after="160" w:line="276" w:lineRule="auto"/>
        <w:ind w:left="400"/>
      </w:pPr>
      <w:r>
        <w:rPr>
          <w:rFonts w:ascii="Consolas" w:hAnsi="Consolas" w:eastAsia="Consolas"/>
          <w:b w:val="0"/>
          <w:i w:val="0"/>
          <w:sz w:val="18"/>
        </w:rPr>
        <w:t xml:space="preserve">  [开始]</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接收 TripPublishDTO</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authStatus == 2 ? ──否──&gt; 抛出“请先完成实名认证”</w:t>
      </w:r>
      <w:r>
        <w:rPr>
          <w:rFonts w:ascii="Consolas" w:hAnsi="Consolas" w:eastAsia="Consolas"/>
          <w:b w:val="0"/>
          <w:i w:val="0"/>
          <w:sz w:val="18"/>
        </w:rPr>
        <w:br w:type="textWrapping"/>
      </w:r>
      <w:r>
        <w:rPr>
          <w:rFonts w:ascii="Consolas" w:hAnsi="Consolas" w:eastAsia="Consolas"/>
          <w:b w:val="0"/>
          <w:i w:val="0"/>
          <w:sz w:val="18"/>
        </w:rPr>
        <w:t xml:space="preserve">     │是</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creditScore &gt;= 60 ? ──否──&gt; 抛出“信用分不足，暂不能发布行程”</w:t>
      </w:r>
      <w:r>
        <w:rPr>
          <w:rFonts w:ascii="Consolas" w:hAnsi="Consolas" w:eastAsia="Consolas"/>
          <w:b w:val="0"/>
          <w:i w:val="0"/>
          <w:sz w:val="18"/>
        </w:rPr>
        <w:br w:type="textWrapping"/>
      </w:r>
      <w:r>
        <w:rPr>
          <w:rFonts w:ascii="Consolas" w:hAnsi="Consolas" w:eastAsia="Consolas"/>
          <w:b w:val="0"/>
          <w:i w:val="0"/>
          <w:sz w:val="18"/>
        </w:rPr>
        <w:t xml:space="preserve">     │是</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tripType == 0 ? ──是──┬──&gt; ◇ 车辆归属本人且已审核通过 ? ──否──&gt; 抛出“请先登记并审核通过车辆”</w:t>
      </w:r>
      <w:r>
        <w:rPr>
          <w:rFonts w:ascii="Consolas" w:hAnsi="Consolas" w:eastAsia="Consolas"/>
          <w:b w:val="0"/>
          <w:i w:val="0"/>
          <w:sz w:val="18"/>
        </w:rPr>
        <w:br w:type="textWrapping"/>
      </w:r>
      <w:r>
        <w:rPr>
          <w:rFonts w:ascii="Consolas" w:hAnsi="Consolas" w:eastAsia="Consolas"/>
          <w:b w:val="0"/>
          <w:i w:val="0"/>
          <w:sz w:val="18"/>
        </w:rPr>
        <w:t xml:space="preserve">     │                    │是</w:t>
      </w:r>
      <w:r>
        <w:rPr>
          <w:rFonts w:ascii="Consolas" w:hAnsi="Consolas" w:eastAsia="Consolas"/>
          <w:b w:val="0"/>
          <w:i w:val="0"/>
          <w:sz w:val="18"/>
        </w:rPr>
        <w:br w:type="textWrapping"/>
      </w:r>
      <w:r>
        <w:rPr>
          <w:rFonts w:ascii="Consolas" w:hAnsi="Consolas" w:eastAsia="Consolas"/>
          <w:b w:val="0"/>
          <w:i w:val="0"/>
          <w:sz w:val="18"/>
        </w:rPr>
        <w:t xml:space="preserve">     │                    ├──&gt; ◇ 座位数 ∈ [1,6] 且费用 &gt; 0 ? ──否──&gt; 抛出具体校验错误</w:t>
      </w:r>
      <w:r>
        <w:rPr>
          <w:rFonts w:ascii="Consolas" w:hAnsi="Consolas" w:eastAsia="Consolas"/>
          <w:b w:val="0"/>
          <w:i w:val="0"/>
          <w:sz w:val="18"/>
        </w:rPr>
        <w:br w:type="textWrapping"/>
      </w:r>
      <w:r>
        <w:rPr>
          <w:rFonts w:ascii="Consolas" w:hAnsi="Consolas" w:eastAsia="Consolas"/>
          <w:b w:val="0"/>
          <w:i w:val="0"/>
          <w:sz w:val="18"/>
        </w:rPr>
        <w:t xml:space="preserve">     │                    ▼</w:t>
      </w:r>
      <w:r>
        <w:rPr>
          <w:rFonts w:ascii="Consolas" w:hAnsi="Consolas" w:eastAsia="Consolas"/>
          <w:b w:val="0"/>
          <w:i w:val="0"/>
          <w:sz w:val="18"/>
        </w:rPr>
        <w:br w:type="textWrapping"/>
      </w:r>
      <w:r>
        <w:rPr>
          <w:rFonts w:ascii="Consolas" w:hAnsi="Consolas" w:eastAsia="Consolas"/>
          <w:b w:val="0"/>
          <w:i w:val="0"/>
          <w:sz w:val="18"/>
        </w:rPr>
        <w:t xml:space="preserve">     │              seatTotal = 用户填写值</w:t>
      </w:r>
      <w:r>
        <w:rPr>
          <w:rFonts w:ascii="Consolas" w:hAnsi="Consolas" w:eastAsia="Consolas"/>
          <w:b w:val="0"/>
          <w:i w:val="0"/>
          <w:sz w:val="18"/>
        </w:rPr>
        <w:br w:type="textWrapping"/>
      </w:r>
      <w:r>
        <w:rPr>
          <w:rFonts w:ascii="Consolas" w:hAnsi="Consolas" w:eastAsia="Consolas"/>
          <w:b w:val="0"/>
          <w:i w:val="0"/>
          <w:sz w:val="18"/>
        </w:rPr>
        <w:t xml:space="preserve">     │              price    = 用户填写值</w:t>
      </w:r>
      <w:r>
        <w:rPr>
          <w:rFonts w:ascii="Consolas" w:hAnsi="Consolas" w:eastAsia="Consolas"/>
          <w:b w:val="0"/>
          <w:i w:val="0"/>
          <w:sz w:val="18"/>
        </w:rPr>
        <w:br w:type="textWrapping"/>
      </w:r>
      <w:r>
        <w:rPr>
          <w:rFonts w:ascii="Consolas" w:hAnsi="Consolas" w:eastAsia="Consolas"/>
          <w:b w:val="0"/>
          <w:i w:val="0"/>
          <w:sz w:val="18"/>
        </w:rPr>
        <w:t xml:space="preserve">     │否（类型 1）</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totalPrice &gt; 0 ? ──否──&gt; 抛出“请填写正确的预估总价”</w:t>
      </w:r>
      <w:r>
        <w:rPr>
          <w:rFonts w:ascii="Consolas" w:hAnsi="Consolas" w:eastAsia="Consolas"/>
          <w:b w:val="0"/>
          <w:i w:val="0"/>
          <w:sz w:val="18"/>
        </w:rPr>
        <w:br w:type="textWrapping"/>
      </w:r>
      <w:r>
        <w:rPr>
          <w:rFonts w:ascii="Consolas" w:hAnsi="Consolas" w:eastAsia="Consolas"/>
          <w:b w:val="0"/>
          <w:i w:val="0"/>
          <w:sz w:val="18"/>
        </w:rPr>
        <w:t xml:space="preserve">     │是</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seatTotal = seatLeft = 3</w:t>
      </w:r>
      <w:r>
        <w:rPr>
          <w:rFonts w:ascii="Consolas" w:hAnsi="Consolas" w:eastAsia="Consolas"/>
          <w:b w:val="0"/>
          <w:i w:val="0"/>
          <w:sz w:val="18"/>
        </w:rPr>
        <w:br w:type="textWrapping"/>
      </w:r>
      <w:r>
        <w:rPr>
          <w:rFonts w:ascii="Consolas" w:hAnsi="Consolas" w:eastAsia="Consolas"/>
          <w:b w:val="0"/>
          <w:i w:val="0"/>
          <w:sz w:val="18"/>
        </w:rPr>
        <w:t xml:space="preserve">  price = 服务端计算当前人均</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出发时间 ≥ 当前时间 且 出发地 ≠ 目的地 ? ──否──&gt; 抛出具体校验错误</w:t>
      </w:r>
      <w:r>
        <w:rPr>
          <w:rFonts w:ascii="Consolas" w:hAnsi="Consolas" w:eastAsia="Consolas"/>
          <w:b w:val="0"/>
          <w:i w:val="0"/>
          <w:sz w:val="18"/>
        </w:rPr>
        <w:br w:type="textWrapping"/>
      </w:r>
      <w:r>
        <w:rPr>
          <w:rFonts w:ascii="Consolas" w:hAnsi="Consolas" w:eastAsia="Consolas"/>
          <w:b w:val="0"/>
          <w:i w:val="0"/>
          <w:sz w:val="18"/>
        </w:rPr>
        <w:t xml:space="preserve">     │是</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status = 0（招募中），写入 trip 表</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[结束，返回 tripId]</w:t>
      </w:r>
    </w:p>
    <w:p w14:paraId="1AAAA869">
      <w:pPr>
        <w:spacing w:before="40" w:after="160" w:line="288" w:lineRule="auto"/>
        <w:jc w:val="center"/>
      </w:pPr>
      <w:r>
        <w:rPr>
          <w:rFonts w:ascii="Times New Roman" w:hAnsi="Times New Roman" w:eastAsia="黑体"/>
          <w:b/>
          <w:i w:val="0"/>
          <w:sz w:val="18"/>
        </w:rPr>
        <w:t>图 3-10  TripService.publish() 活动图</w:t>
      </w:r>
    </w:p>
    <w:p w14:paraId="3CB63537">
      <w:pPr>
        <w:pStyle w:val="5"/>
        <w:rPr>
          <w:rFonts w:hint="eastAsia" w:ascii="黑体" w:hAnsi="黑体" w:eastAsia="黑体" w:cs="黑体"/>
        </w:rPr>
      </w:pPr>
      <w:r>
        <w:rPr>
          <w:rFonts w:hint="eastAsia" w:ascii="黑体" w:hAnsi="黑体" w:eastAsia="黑体" w:cs="黑体"/>
        </w:rPr>
        <w:t>（2）TripService.page() 检索活动图</w:t>
      </w:r>
    </w:p>
    <w:p w14:paraId="34AFACF6">
      <w:pPr>
        <w:spacing w:before="80" w:after="160" w:line="276" w:lineRule="auto"/>
        <w:ind w:left="400"/>
      </w:pPr>
      <w:r>
        <w:rPr>
          <w:rFonts w:ascii="Consolas" w:hAnsi="Consolas" w:eastAsia="Consolas"/>
          <w:b w:val="0"/>
          <w:i w:val="0"/>
          <w:sz w:val="18"/>
        </w:rPr>
        <w:t xml:space="preserve">  [开始]</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接收 TripQuery（startPlace / endPlace / startDate / status / pageNum / pageSize）</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补全默认值：pageNum 默认 1，pageSize 默认 10，status 默认仅查 0 与 1</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PageHelper.startPage(pageNum, pageSize)</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TripMapper.selectByCondition(query)   ← 动态 SQL 按非空条件拼装 WHERE</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 结果集为空 ? ──是──&gt; 返回空列表，前端提示“暂无符合条件的行程”</w:t>
      </w:r>
      <w:r>
        <w:rPr>
          <w:rFonts w:ascii="Consolas" w:hAnsi="Consolas" w:eastAsia="Consolas"/>
          <w:b w:val="0"/>
          <w:i w:val="0"/>
          <w:sz w:val="18"/>
        </w:rPr>
        <w:br w:type="textWrapping"/>
      </w:r>
      <w:r>
        <w:rPr>
          <w:rFonts w:ascii="Consolas" w:hAnsi="Consolas" w:eastAsia="Consolas"/>
          <w:b w:val="0"/>
          <w:i w:val="0"/>
          <w:sz w:val="18"/>
        </w:rPr>
        <w:t xml:space="preserve">     │否</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关联查询发布者信息、车辆信息，组装 TripVO 列表</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封装 PageResult{total, rows} 返回</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[结束]</w:t>
      </w:r>
    </w:p>
    <w:p w14:paraId="37A29502">
      <w:pPr>
        <w:spacing w:before="40" w:after="160" w:line="288" w:lineRule="auto"/>
        <w:jc w:val="center"/>
      </w:pPr>
      <w:r>
        <w:rPr>
          <w:rFonts w:ascii="Times New Roman" w:hAnsi="Times New Roman" w:eastAsia="黑体"/>
          <w:b/>
          <w:i w:val="0"/>
          <w:sz w:val="18"/>
        </w:rPr>
        <w:t>图 3-11  行程检索活动图</w:t>
      </w:r>
    </w:p>
    <w:p w14:paraId="0A41DDE4">
      <w:pPr>
        <w:pStyle w:val="5"/>
        <w:rPr>
          <w:rFonts w:hint="eastAsia" w:ascii="黑体" w:hAnsi="黑体" w:eastAsia="黑体" w:cs="黑体"/>
        </w:rPr>
      </w:pPr>
      <w:r>
        <w:rPr>
          <w:rFonts w:hint="eastAsia" w:ascii="黑体" w:hAnsi="黑体" w:eastAsia="黑体" w:cs="黑体"/>
        </w:rPr>
        <w:t>3.5 数据设计</w:t>
      </w:r>
    </w:p>
    <w:p w14:paraId="49D87CA7">
      <w:pPr>
        <w:pStyle w:val="5"/>
        <w:rPr>
          <w:rFonts w:hint="eastAsia" w:ascii="黑体" w:hAnsi="黑体" w:eastAsia="黑体" w:cs="黑体"/>
        </w:rPr>
      </w:pPr>
      <w:r>
        <w:rPr>
          <w:rFonts w:hint="eastAsia" w:ascii="黑体" w:hAnsi="黑体" w:eastAsia="黑体" w:cs="黑体"/>
        </w:rPr>
        <w:t>3.5.1 数据库总体设计</w:t>
      </w:r>
    </w:p>
    <w:p w14:paraId="2E128815">
      <w:pPr>
        <w:spacing w:after="60" w:line="336" w:lineRule="auto"/>
        <w:ind w:firstLine="420"/>
      </w:pPr>
      <w:r>
        <w:rPr>
          <w:rFonts w:ascii="Times New Roman" w:hAnsi="Times New Roman" w:eastAsia="宋体"/>
          <w:b w:val="0"/>
          <w:i w:val="0"/>
          <w:sz w:val="21"/>
        </w:rPr>
        <w:t>系统使用 MySQL 5.7 数据库，库名为 driving，字符集 utf8mb4，存储引擎 InnoDB。共设计 9 张业务表，本轮迭代已建表并投入使用的是 user、vehicle、trip 三张核心表，其余 6 张表在本轮已随建库脚本一并创建（保证后续迭代无需改表），但业务代码尚未接入。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43B1A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CE6F1"/>
          </w:tcPr>
          <w:p w14:paraId="4445186B">
            <w:pPr>
              <w:spacing w:after="20" w:line="276" w:lineRule="auto"/>
              <w:jc w:val="center"/>
            </w:pPr>
            <w:r>
              <w:rPr>
                <w:rFonts w:ascii="Times New Roman" w:hAnsi="Times New Roman" w:eastAsia="黑体"/>
                <w:b/>
                <w:i w:val="0"/>
                <w:sz w:val="18"/>
                <w:szCs w:val="18"/>
              </w:rPr>
              <w:t>序号</w:t>
            </w:r>
          </w:p>
        </w:tc>
        <w:tc>
          <w:tcPr>
            <w:tcW w:w="2268" w:type="dxa"/>
            <w:shd w:val="clear" w:color="auto" w:fill="DCE6F1"/>
          </w:tcPr>
          <w:p w14:paraId="2D5DBB79">
            <w:pPr>
              <w:spacing w:after="20" w:line="276" w:lineRule="auto"/>
              <w:jc w:val="center"/>
            </w:pPr>
            <w:r>
              <w:rPr>
                <w:rFonts w:ascii="Times New Roman" w:hAnsi="Times New Roman" w:eastAsia="黑体"/>
                <w:b/>
                <w:i w:val="0"/>
                <w:sz w:val="18"/>
                <w:szCs w:val="18"/>
              </w:rPr>
              <w:t>表名</w:t>
            </w:r>
          </w:p>
        </w:tc>
        <w:tc>
          <w:tcPr>
            <w:tcW w:w="2041" w:type="dxa"/>
            <w:shd w:val="clear" w:color="auto" w:fill="DCE6F1"/>
          </w:tcPr>
          <w:p w14:paraId="65091B00">
            <w:pPr>
              <w:spacing w:after="20" w:line="276" w:lineRule="auto"/>
              <w:jc w:val="center"/>
            </w:pPr>
            <w:r>
              <w:rPr>
                <w:rFonts w:ascii="Times New Roman" w:hAnsi="Times New Roman" w:eastAsia="黑体"/>
                <w:b/>
                <w:i w:val="0"/>
                <w:sz w:val="18"/>
                <w:szCs w:val="18"/>
              </w:rPr>
              <w:t>中文名</w:t>
            </w:r>
          </w:p>
        </w:tc>
        <w:tc>
          <w:tcPr>
            <w:tcW w:w="1247" w:type="dxa"/>
            <w:shd w:val="clear" w:color="auto" w:fill="DCE6F1"/>
          </w:tcPr>
          <w:p w14:paraId="4224351F">
            <w:pPr>
              <w:spacing w:after="20" w:line="276" w:lineRule="auto"/>
              <w:jc w:val="center"/>
            </w:pPr>
            <w:r>
              <w:rPr>
                <w:rFonts w:ascii="Times New Roman" w:hAnsi="Times New Roman" w:eastAsia="黑体"/>
                <w:b/>
                <w:i w:val="0"/>
                <w:sz w:val="18"/>
                <w:szCs w:val="18"/>
              </w:rPr>
              <w:t>所属模块</w:t>
            </w:r>
          </w:p>
        </w:tc>
        <w:tc>
          <w:tcPr>
            <w:tcW w:w="2494" w:type="dxa"/>
            <w:shd w:val="clear" w:color="auto" w:fill="DCE6F1"/>
          </w:tcPr>
          <w:p w14:paraId="62B8DE60">
            <w:pPr>
              <w:spacing w:after="20" w:line="276" w:lineRule="auto"/>
              <w:jc w:val="center"/>
            </w:pPr>
            <w:r>
              <w:rPr>
                <w:rFonts w:ascii="Times New Roman" w:hAnsi="Times New Roman" w:eastAsia="黑体"/>
                <w:b/>
                <w:i w:val="0"/>
                <w:sz w:val="18"/>
                <w:szCs w:val="18"/>
              </w:rPr>
              <w:t>本轮状态</w:t>
            </w:r>
          </w:p>
        </w:tc>
      </w:tr>
      <w:tr w14:paraId="670F5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A09CB03">
            <w:pPr>
              <w:spacing w:after="20" w:line="276" w:lineRule="auto"/>
              <w:jc w:val="center"/>
            </w:pPr>
            <w:r>
              <w:rPr>
                <w:rFonts w:ascii="Times New Roman" w:hAnsi="Times New Roman" w:eastAsia="宋体"/>
                <w:b w:val="0"/>
                <w:i w:val="0"/>
                <w:sz w:val="18"/>
                <w:szCs w:val="18"/>
              </w:rPr>
              <w:t>1</w:t>
            </w:r>
          </w:p>
        </w:tc>
        <w:tc>
          <w:tcPr>
            <w:tcW w:w="2268" w:type="dxa"/>
          </w:tcPr>
          <w:p w14:paraId="67E03E1F">
            <w:pPr>
              <w:spacing w:after="20" w:line="276" w:lineRule="auto"/>
            </w:pPr>
            <w:r>
              <w:rPr>
                <w:rFonts w:ascii="Times New Roman" w:hAnsi="Times New Roman" w:eastAsia="宋体"/>
                <w:b w:val="0"/>
                <w:i w:val="0"/>
                <w:sz w:val="18"/>
                <w:szCs w:val="18"/>
              </w:rPr>
              <w:t>user</w:t>
            </w:r>
          </w:p>
        </w:tc>
        <w:tc>
          <w:tcPr>
            <w:tcW w:w="2041" w:type="dxa"/>
          </w:tcPr>
          <w:p w14:paraId="6FD29BFF">
            <w:pPr>
              <w:spacing w:after="20" w:line="276" w:lineRule="auto"/>
            </w:pPr>
            <w:r>
              <w:rPr>
                <w:rFonts w:ascii="Times New Roman" w:hAnsi="Times New Roman" w:eastAsia="宋体"/>
                <w:b w:val="0"/>
                <w:i w:val="0"/>
                <w:sz w:val="18"/>
                <w:szCs w:val="18"/>
              </w:rPr>
              <w:t>用户表</w:t>
            </w:r>
          </w:p>
        </w:tc>
        <w:tc>
          <w:tcPr>
            <w:tcW w:w="1247" w:type="dxa"/>
          </w:tcPr>
          <w:p w14:paraId="3813061C">
            <w:pPr>
              <w:spacing w:after="20" w:line="276" w:lineRule="auto"/>
              <w:jc w:val="center"/>
            </w:pPr>
            <w:r>
              <w:rPr>
                <w:rFonts w:ascii="Times New Roman" w:hAnsi="Times New Roman" w:eastAsia="宋体"/>
                <w:b w:val="0"/>
                <w:i w:val="0"/>
                <w:sz w:val="18"/>
                <w:szCs w:val="18"/>
              </w:rPr>
              <w:t>模块 1</w:t>
            </w:r>
          </w:p>
        </w:tc>
        <w:tc>
          <w:tcPr>
            <w:tcW w:w="2494" w:type="dxa"/>
          </w:tcPr>
          <w:p w14:paraId="588A7FD9">
            <w:pPr>
              <w:spacing w:after="20" w:line="276" w:lineRule="auto"/>
            </w:pPr>
            <w:r>
              <w:rPr>
                <w:rFonts w:ascii="Times New Roman" w:hAnsi="Times New Roman" w:eastAsia="宋体"/>
                <w:b w:val="0"/>
                <w:i w:val="0"/>
                <w:sz w:val="18"/>
                <w:szCs w:val="18"/>
              </w:rPr>
              <w:t>已使用</w:t>
            </w:r>
          </w:p>
        </w:tc>
      </w:tr>
      <w:tr w14:paraId="651A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2196EFC">
            <w:pPr>
              <w:spacing w:after="20" w:line="276" w:lineRule="auto"/>
              <w:jc w:val="center"/>
            </w:pPr>
            <w:r>
              <w:rPr>
                <w:rFonts w:ascii="Times New Roman" w:hAnsi="Times New Roman" w:eastAsia="宋体"/>
                <w:b w:val="0"/>
                <w:i w:val="0"/>
                <w:sz w:val="18"/>
                <w:szCs w:val="18"/>
              </w:rPr>
              <w:t>2</w:t>
            </w:r>
          </w:p>
        </w:tc>
        <w:tc>
          <w:tcPr>
            <w:tcW w:w="2268" w:type="dxa"/>
          </w:tcPr>
          <w:p w14:paraId="79E34FB5">
            <w:pPr>
              <w:spacing w:after="20" w:line="276" w:lineRule="auto"/>
            </w:pPr>
            <w:r>
              <w:rPr>
                <w:rFonts w:ascii="Times New Roman" w:hAnsi="Times New Roman" w:eastAsia="宋体"/>
                <w:b w:val="0"/>
                <w:i w:val="0"/>
                <w:sz w:val="18"/>
                <w:szCs w:val="18"/>
              </w:rPr>
              <w:t>vehicle</w:t>
            </w:r>
          </w:p>
        </w:tc>
        <w:tc>
          <w:tcPr>
            <w:tcW w:w="2041" w:type="dxa"/>
          </w:tcPr>
          <w:p w14:paraId="423DAB65">
            <w:pPr>
              <w:spacing w:after="20" w:line="276" w:lineRule="auto"/>
            </w:pPr>
            <w:r>
              <w:rPr>
                <w:rFonts w:ascii="Times New Roman" w:hAnsi="Times New Roman" w:eastAsia="宋体"/>
                <w:b w:val="0"/>
                <w:i w:val="0"/>
                <w:sz w:val="18"/>
                <w:szCs w:val="18"/>
              </w:rPr>
              <w:t>车辆表</w:t>
            </w:r>
          </w:p>
        </w:tc>
        <w:tc>
          <w:tcPr>
            <w:tcW w:w="1247" w:type="dxa"/>
          </w:tcPr>
          <w:p w14:paraId="349C7B79">
            <w:pPr>
              <w:spacing w:after="20" w:line="276" w:lineRule="auto"/>
              <w:jc w:val="center"/>
            </w:pPr>
            <w:r>
              <w:rPr>
                <w:rFonts w:ascii="Times New Roman" w:hAnsi="Times New Roman" w:eastAsia="宋体"/>
                <w:b w:val="0"/>
                <w:i w:val="0"/>
                <w:sz w:val="18"/>
                <w:szCs w:val="18"/>
              </w:rPr>
              <w:t>模块 2</w:t>
            </w:r>
          </w:p>
        </w:tc>
        <w:tc>
          <w:tcPr>
            <w:tcW w:w="2494" w:type="dxa"/>
          </w:tcPr>
          <w:p w14:paraId="23AD1038">
            <w:pPr>
              <w:spacing w:after="20" w:line="276" w:lineRule="auto"/>
            </w:pPr>
            <w:r>
              <w:rPr>
                <w:rFonts w:ascii="Times New Roman" w:hAnsi="Times New Roman" w:eastAsia="宋体"/>
                <w:b w:val="0"/>
                <w:i w:val="0"/>
                <w:sz w:val="18"/>
                <w:szCs w:val="18"/>
              </w:rPr>
              <w:t>已使用</w:t>
            </w:r>
          </w:p>
        </w:tc>
      </w:tr>
      <w:tr w14:paraId="2EE9C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9FD5177">
            <w:pPr>
              <w:spacing w:after="20" w:line="276" w:lineRule="auto"/>
              <w:jc w:val="center"/>
            </w:pPr>
            <w:r>
              <w:rPr>
                <w:rFonts w:ascii="Times New Roman" w:hAnsi="Times New Roman" w:eastAsia="宋体"/>
                <w:b w:val="0"/>
                <w:i w:val="0"/>
                <w:sz w:val="18"/>
                <w:szCs w:val="18"/>
              </w:rPr>
              <w:t>3</w:t>
            </w:r>
          </w:p>
        </w:tc>
        <w:tc>
          <w:tcPr>
            <w:tcW w:w="2268" w:type="dxa"/>
          </w:tcPr>
          <w:p w14:paraId="59BCE03D">
            <w:pPr>
              <w:spacing w:after="20" w:line="276" w:lineRule="auto"/>
            </w:pPr>
            <w:r>
              <w:rPr>
                <w:rFonts w:ascii="Times New Roman" w:hAnsi="Times New Roman" w:eastAsia="宋体"/>
                <w:b w:val="0"/>
                <w:i w:val="0"/>
                <w:sz w:val="18"/>
                <w:szCs w:val="18"/>
              </w:rPr>
              <w:t>trip</w:t>
            </w:r>
          </w:p>
        </w:tc>
        <w:tc>
          <w:tcPr>
            <w:tcW w:w="2041" w:type="dxa"/>
          </w:tcPr>
          <w:p w14:paraId="7284EEDF">
            <w:pPr>
              <w:spacing w:after="20" w:line="276" w:lineRule="auto"/>
            </w:pPr>
            <w:r>
              <w:rPr>
                <w:rFonts w:ascii="Times New Roman" w:hAnsi="Times New Roman" w:eastAsia="宋体"/>
                <w:b w:val="0"/>
                <w:i w:val="0"/>
                <w:sz w:val="18"/>
                <w:szCs w:val="18"/>
              </w:rPr>
              <w:t>行程表</w:t>
            </w:r>
          </w:p>
        </w:tc>
        <w:tc>
          <w:tcPr>
            <w:tcW w:w="1247" w:type="dxa"/>
          </w:tcPr>
          <w:p w14:paraId="723285FC">
            <w:pPr>
              <w:spacing w:after="20" w:line="276" w:lineRule="auto"/>
              <w:jc w:val="center"/>
            </w:pPr>
            <w:r>
              <w:rPr>
                <w:rFonts w:ascii="Times New Roman" w:hAnsi="Times New Roman" w:eastAsia="宋体"/>
                <w:b w:val="0"/>
                <w:i w:val="0"/>
                <w:sz w:val="18"/>
                <w:szCs w:val="18"/>
              </w:rPr>
              <w:t>模块 3</w:t>
            </w:r>
          </w:p>
        </w:tc>
        <w:tc>
          <w:tcPr>
            <w:tcW w:w="2494" w:type="dxa"/>
          </w:tcPr>
          <w:p w14:paraId="6351D3F7">
            <w:pPr>
              <w:spacing w:after="20" w:line="276" w:lineRule="auto"/>
            </w:pPr>
            <w:r>
              <w:rPr>
                <w:rFonts w:ascii="Times New Roman" w:hAnsi="Times New Roman" w:eastAsia="宋体"/>
                <w:b w:val="0"/>
                <w:i w:val="0"/>
                <w:sz w:val="18"/>
                <w:szCs w:val="18"/>
              </w:rPr>
              <w:t>已使用</w:t>
            </w:r>
          </w:p>
        </w:tc>
      </w:tr>
      <w:tr w14:paraId="5CC2B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EDB844C">
            <w:pPr>
              <w:spacing w:after="20" w:line="276" w:lineRule="auto"/>
              <w:jc w:val="center"/>
            </w:pPr>
            <w:r>
              <w:rPr>
                <w:rFonts w:ascii="Times New Roman" w:hAnsi="Times New Roman" w:eastAsia="宋体"/>
                <w:b w:val="0"/>
                <w:i w:val="0"/>
                <w:sz w:val="18"/>
                <w:szCs w:val="18"/>
              </w:rPr>
              <w:t>4</w:t>
            </w:r>
          </w:p>
        </w:tc>
        <w:tc>
          <w:tcPr>
            <w:tcW w:w="2268" w:type="dxa"/>
          </w:tcPr>
          <w:p w14:paraId="22E8CD71">
            <w:pPr>
              <w:spacing w:after="20" w:line="276" w:lineRule="auto"/>
            </w:pPr>
            <w:r>
              <w:rPr>
                <w:rFonts w:ascii="Times New Roman" w:hAnsi="Times New Roman" w:eastAsia="宋体"/>
                <w:b w:val="0"/>
                <w:i w:val="0"/>
                <w:sz w:val="18"/>
                <w:szCs w:val="18"/>
              </w:rPr>
              <w:t>trip_order</w:t>
            </w:r>
          </w:p>
        </w:tc>
        <w:tc>
          <w:tcPr>
            <w:tcW w:w="2041" w:type="dxa"/>
          </w:tcPr>
          <w:p w14:paraId="319FFBA8">
            <w:pPr>
              <w:spacing w:after="20" w:line="276" w:lineRule="auto"/>
            </w:pPr>
            <w:r>
              <w:rPr>
                <w:rFonts w:ascii="Times New Roman" w:hAnsi="Times New Roman" w:eastAsia="宋体"/>
                <w:b w:val="0"/>
                <w:i w:val="0"/>
                <w:sz w:val="18"/>
                <w:szCs w:val="18"/>
              </w:rPr>
              <w:t>拼车订单表</w:t>
            </w:r>
          </w:p>
        </w:tc>
        <w:tc>
          <w:tcPr>
            <w:tcW w:w="1247" w:type="dxa"/>
          </w:tcPr>
          <w:p w14:paraId="7F838FA7">
            <w:pPr>
              <w:spacing w:after="20" w:line="276" w:lineRule="auto"/>
              <w:jc w:val="center"/>
            </w:pPr>
            <w:r>
              <w:rPr>
                <w:rFonts w:ascii="Times New Roman" w:hAnsi="Times New Roman" w:eastAsia="宋体"/>
                <w:b w:val="0"/>
                <w:i w:val="0"/>
                <w:sz w:val="18"/>
                <w:szCs w:val="18"/>
              </w:rPr>
              <w:t>模块 4</w:t>
            </w:r>
          </w:p>
        </w:tc>
        <w:tc>
          <w:tcPr>
            <w:tcW w:w="2494" w:type="dxa"/>
          </w:tcPr>
          <w:p w14:paraId="2F3230D0">
            <w:pPr>
              <w:spacing w:after="20" w:line="276" w:lineRule="auto"/>
            </w:pPr>
            <w:r>
              <w:rPr>
                <w:rFonts w:ascii="Times New Roman" w:hAnsi="Times New Roman" w:eastAsia="宋体"/>
                <w:b w:val="0"/>
                <w:i w:val="0"/>
                <w:sz w:val="18"/>
                <w:szCs w:val="18"/>
              </w:rPr>
              <w:t>已建表，待接入</w:t>
            </w:r>
          </w:p>
        </w:tc>
      </w:tr>
      <w:tr w14:paraId="2091C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49944C6">
            <w:pPr>
              <w:spacing w:after="20" w:line="276" w:lineRule="auto"/>
              <w:jc w:val="center"/>
            </w:pPr>
            <w:r>
              <w:rPr>
                <w:rFonts w:ascii="Times New Roman" w:hAnsi="Times New Roman" w:eastAsia="宋体"/>
                <w:b w:val="0"/>
                <w:i w:val="0"/>
                <w:sz w:val="18"/>
                <w:szCs w:val="18"/>
              </w:rPr>
              <w:t>5</w:t>
            </w:r>
          </w:p>
        </w:tc>
        <w:tc>
          <w:tcPr>
            <w:tcW w:w="2268" w:type="dxa"/>
          </w:tcPr>
          <w:p w14:paraId="1F612D11">
            <w:pPr>
              <w:spacing w:after="20" w:line="276" w:lineRule="auto"/>
            </w:pPr>
            <w:r>
              <w:rPr>
                <w:rFonts w:ascii="Times New Roman" w:hAnsi="Times New Roman" w:eastAsia="宋体"/>
                <w:b w:val="0"/>
                <w:i w:val="0"/>
                <w:sz w:val="18"/>
                <w:szCs w:val="18"/>
              </w:rPr>
              <w:t>review</w:t>
            </w:r>
          </w:p>
        </w:tc>
        <w:tc>
          <w:tcPr>
            <w:tcW w:w="2041" w:type="dxa"/>
          </w:tcPr>
          <w:p w14:paraId="087CA0B2">
            <w:pPr>
              <w:spacing w:after="20" w:line="276" w:lineRule="auto"/>
            </w:pPr>
            <w:r>
              <w:rPr>
                <w:rFonts w:ascii="Times New Roman" w:hAnsi="Times New Roman" w:eastAsia="宋体"/>
                <w:b w:val="0"/>
                <w:i w:val="0"/>
                <w:sz w:val="18"/>
                <w:szCs w:val="18"/>
              </w:rPr>
              <w:t>评价表</w:t>
            </w:r>
          </w:p>
        </w:tc>
        <w:tc>
          <w:tcPr>
            <w:tcW w:w="1247" w:type="dxa"/>
          </w:tcPr>
          <w:p w14:paraId="53584BCC">
            <w:pPr>
              <w:spacing w:after="20" w:line="276" w:lineRule="auto"/>
              <w:jc w:val="center"/>
            </w:pPr>
            <w:r>
              <w:rPr>
                <w:rFonts w:ascii="Times New Roman" w:hAnsi="Times New Roman" w:eastAsia="宋体"/>
                <w:b w:val="0"/>
                <w:i w:val="0"/>
                <w:sz w:val="18"/>
                <w:szCs w:val="18"/>
              </w:rPr>
              <w:t>模块 5</w:t>
            </w:r>
          </w:p>
        </w:tc>
        <w:tc>
          <w:tcPr>
            <w:tcW w:w="2494" w:type="dxa"/>
          </w:tcPr>
          <w:p w14:paraId="2285C94C">
            <w:pPr>
              <w:spacing w:after="20" w:line="276" w:lineRule="auto"/>
            </w:pPr>
            <w:r>
              <w:rPr>
                <w:rFonts w:ascii="Times New Roman" w:hAnsi="Times New Roman" w:eastAsia="宋体"/>
                <w:b w:val="0"/>
                <w:i w:val="0"/>
                <w:sz w:val="18"/>
                <w:szCs w:val="18"/>
              </w:rPr>
              <w:t>已建表，待接入</w:t>
            </w:r>
          </w:p>
        </w:tc>
      </w:tr>
      <w:tr w14:paraId="15C2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01966DD">
            <w:pPr>
              <w:spacing w:after="20" w:line="276" w:lineRule="auto"/>
              <w:jc w:val="center"/>
            </w:pPr>
            <w:r>
              <w:rPr>
                <w:rFonts w:ascii="Times New Roman" w:hAnsi="Times New Roman" w:eastAsia="宋体"/>
                <w:b w:val="0"/>
                <w:i w:val="0"/>
                <w:sz w:val="18"/>
                <w:szCs w:val="18"/>
              </w:rPr>
              <w:t>6</w:t>
            </w:r>
          </w:p>
        </w:tc>
        <w:tc>
          <w:tcPr>
            <w:tcW w:w="2268" w:type="dxa"/>
          </w:tcPr>
          <w:p w14:paraId="273F6738">
            <w:pPr>
              <w:spacing w:after="20" w:line="276" w:lineRule="auto"/>
            </w:pPr>
            <w:r>
              <w:rPr>
                <w:rFonts w:ascii="Times New Roman" w:hAnsi="Times New Roman" w:eastAsia="宋体"/>
                <w:b w:val="0"/>
                <w:i w:val="0"/>
                <w:sz w:val="18"/>
                <w:szCs w:val="18"/>
              </w:rPr>
              <w:t>credit_log</w:t>
            </w:r>
          </w:p>
        </w:tc>
        <w:tc>
          <w:tcPr>
            <w:tcW w:w="2041" w:type="dxa"/>
          </w:tcPr>
          <w:p w14:paraId="52763867">
            <w:pPr>
              <w:spacing w:after="20" w:line="276" w:lineRule="auto"/>
            </w:pPr>
            <w:r>
              <w:rPr>
                <w:rFonts w:ascii="Times New Roman" w:hAnsi="Times New Roman" w:eastAsia="宋体"/>
                <w:b w:val="0"/>
                <w:i w:val="0"/>
                <w:sz w:val="18"/>
                <w:szCs w:val="18"/>
              </w:rPr>
              <w:t>信用分流水表</w:t>
            </w:r>
          </w:p>
        </w:tc>
        <w:tc>
          <w:tcPr>
            <w:tcW w:w="1247" w:type="dxa"/>
          </w:tcPr>
          <w:p w14:paraId="556CCD6A">
            <w:pPr>
              <w:spacing w:after="20" w:line="276" w:lineRule="auto"/>
              <w:jc w:val="center"/>
            </w:pPr>
            <w:r>
              <w:rPr>
                <w:rFonts w:ascii="Times New Roman" w:hAnsi="Times New Roman" w:eastAsia="宋体"/>
                <w:b w:val="0"/>
                <w:i w:val="0"/>
                <w:sz w:val="18"/>
                <w:szCs w:val="18"/>
              </w:rPr>
              <w:t>模块 5</w:t>
            </w:r>
          </w:p>
        </w:tc>
        <w:tc>
          <w:tcPr>
            <w:tcW w:w="2494" w:type="dxa"/>
          </w:tcPr>
          <w:p w14:paraId="21D11F55">
            <w:pPr>
              <w:spacing w:after="20" w:line="276" w:lineRule="auto"/>
            </w:pPr>
            <w:r>
              <w:rPr>
                <w:rFonts w:ascii="Times New Roman" w:hAnsi="Times New Roman" w:eastAsia="宋体"/>
                <w:b w:val="0"/>
                <w:i w:val="0"/>
                <w:sz w:val="18"/>
                <w:szCs w:val="18"/>
              </w:rPr>
              <w:t>部分使用（取消行程扣分已写入）</w:t>
            </w:r>
          </w:p>
        </w:tc>
      </w:tr>
      <w:tr w14:paraId="1945C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7C85B3AC">
            <w:pPr>
              <w:spacing w:after="20" w:line="276" w:lineRule="auto"/>
              <w:jc w:val="center"/>
            </w:pPr>
            <w:r>
              <w:rPr>
                <w:rFonts w:ascii="Times New Roman" w:hAnsi="Times New Roman" w:eastAsia="宋体"/>
                <w:b w:val="0"/>
                <w:i w:val="0"/>
                <w:sz w:val="18"/>
                <w:szCs w:val="18"/>
              </w:rPr>
              <w:t>7</w:t>
            </w:r>
          </w:p>
        </w:tc>
        <w:tc>
          <w:tcPr>
            <w:tcW w:w="2268" w:type="dxa"/>
          </w:tcPr>
          <w:p w14:paraId="4F50F8DD">
            <w:pPr>
              <w:spacing w:after="20" w:line="276" w:lineRule="auto"/>
            </w:pPr>
            <w:r>
              <w:rPr>
                <w:rFonts w:ascii="Times New Roman" w:hAnsi="Times New Roman" w:eastAsia="宋体"/>
                <w:b w:val="0"/>
                <w:i w:val="0"/>
                <w:sz w:val="18"/>
                <w:szCs w:val="18"/>
              </w:rPr>
              <w:t>emergency_contact</w:t>
            </w:r>
          </w:p>
        </w:tc>
        <w:tc>
          <w:tcPr>
            <w:tcW w:w="2041" w:type="dxa"/>
          </w:tcPr>
          <w:p w14:paraId="77D4B3D9">
            <w:pPr>
              <w:spacing w:after="20" w:line="276" w:lineRule="auto"/>
            </w:pPr>
            <w:r>
              <w:rPr>
                <w:rFonts w:ascii="Times New Roman" w:hAnsi="Times New Roman" w:eastAsia="宋体"/>
                <w:b w:val="0"/>
                <w:i w:val="0"/>
                <w:sz w:val="18"/>
                <w:szCs w:val="18"/>
              </w:rPr>
              <w:t>紧急联系人表</w:t>
            </w:r>
          </w:p>
        </w:tc>
        <w:tc>
          <w:tcPr>
            <w:tcW w:w="1247" w:type="dxa"/>
          </w:tcPr>
          <w:p w14:paraId="0565D52D">
            <w:pPr>
              <w:spacing w:after="20" w:line="276" w:lineRule="auto"/>
              <w:jc w:val="center"/>
            </w:pPr>
            <w:r>
              <w:rPr>
                <w:rFonts w:ascii="Times New Roman" w:hAnsi="Times New Roman" w:eastAsia="宋体"/>
                <w:b w:val="0"/>
                <w:i w:val="0"/>
                <w:sz w:val="18"/>
                <w:szCs w:val="18"/>
              </w:rPr>
              <w:t>模块 6</w:t>
            </w:r>
          </w:p>
        </w:tc>
        <w:tc>
          <w:tcPr>
            <w:tcW w:w="2494" w:type="dxa"/>
          </w:tcPr>
          <w:p w14:paraId="10446B9A">
            <w:pPr>
              <w:spacing w:after="20" w:line="276" w:lineRule="auto"/>
            </w:pPr>
            <w:r>
              <w:rPr>
                <w:rFonts w:ascii="Times New Roman" w:hAnsi="Times New Roman" w:eastAsia="宋体"/>
                <w:b w:val="0"/>
                <w:i w:val="0"/>
                <w:sz w:val="18"/>
                <w:szCs w:val="18"/>
              </w:rPr>
              <w:t>已建表，待接入</w:t>
            </w:r>
          </w:p>
        </w:tc>
      </w:tr>
      <w:tr w14:paraId="7CEEA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0628F22F">
            <w:pPr>
              <w:spacing w:after="20" w:line="276" w:lineRule="auto"/>
              <w:jc w:val="center"/>
            </w:pPr>
            <w:r>
              <w:rPr>
                <w:rFonts w:ascii="Times New Roman" w:hAnsi="Times New Roman" w:eastAsia="宋体"/>
                <w:b w:val="0"/>
                <w:i w:val="0"/>
                <w:sz w:val="18"/>
                <w:szCs w:val="18"/>
              </w:rPr>
              <w:t>8</w:t>
            </w:r>
          </w:p>
        </w:tc>
        <w:tc>
          <w:tcPr>
            <w:tcW w:w="2268" w:type="dxa"/>
          </w:tcPr>
          <w:p w14:paraId="721AEBB4">
            <w:pPr>
              <w:spacing w:after="20" w:line="276" w:lineRule="auto"/>
            </w:pPr>
            <w:r>
              <w:rPr>
                <w:rFonts w:ascii="Times New Roman" w:hAnsi="Times New Roman" w:eastAsia="宋体"/>
                <w:b w:val="0"/>
                <w:i w:val="0"/>
                <w:sz w:val="18"/>
                <w:szCs w:val="18"/>
              </w:rPr>
              <w:t>trip_share</w:t>
            </w:r>
          </w:p>
        </w:tc>
        <w:tc>
          <w:tcPr>
            <w:tcW w:w="2041" w:type="dxa"/>
          </w:tcPr>
          <w:p w14:paraId="09706FF8">
            <w:pPr>
              <w:spacing w:after="20" w:line="276" w:lineRule="auto"/>
            </w:pPr>
            <w:r>
              <w:rPr>
                <w:rFonts w:ascii="Times New Roman" w:hAnsi="Times New Roman" w:eastAsia="宋体"/>
                <w:b w:val="0"/>
                <w:i w:val="0"/>
                <w:sz w:val="18"/>
                <w:szCs w:val="18"/>
              </w:rPr>
              <w:t>行程分享记录表</w:t>
            </w:r>
          </w:p>
        </w:tc>
        <w:tc>
          <w:tcPr>
            <w:tcW w:w="1247" w:type="dxa"/>
          </w:tcPr>
          <w:p w14:paraId="49C26CFE">
            <w:pPr>
              <w:spacing w:after="20" w:line="276" w:lineRule="auto"/>
              <w:jc w:val="center"/>
            </w:pPr>
            <w:r>
              <w:rPr>
                <w:rFonts w:ascii="Times New Roman" w:hAnsi="Times New Roman" w:eastAsia="宋体"/>
                <w:b w:val="0"/>
                <w:i w:val="0"/>
                <w:sz w:val="18"/>
                <w:szCs w:val="18"/>
              </w:rPr>
              <w:t>模块 6</w:t>
            </w:r>
          </w:p>
        </w:tc>
        <w:tc>
          <w:tcPr>
            <w:tcW w:w="2494" w:type="dxa"/>
          </w:tcPr>
          <w:p w14:paraId="5C4708AC">
            <w:pPr>
              <w:spacing w:after="20" w:line="276" w:lineRule="auto"/>
            </w:pPr>
            <w:r>
              <w:rPr>
                <w:rFonts w:ascii="Times New Roman" w:hAnsi="Times New Roman" w:eastAsia="宋体"/>
                <w:b w:val="0"/>
                <w:i w:val="0"/>
                <w:sz w:val="18"/>
                <w:szCs w:val="18"/>
              </w:rPr>
              <w:t>已建表，待接入</w:t>
            </w:r>
          </w:p>
        </w:tc>
      </w:tr>
      <w:tr w14:paraId="08CFF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DB542B9">
            <w:pPr>
              <w:spacing w:after="20" w:line="276" w:lineRule="auto"/>
              <w:jc w:val="center"/>
            </w:pPr>
            <w:r>
              <w:rPr>
                <w:rFonts w:ascii="Times New Roman" w:hAnsi="Times New Roman" w:eastAsia="宋体"/>
                <w:b w:val="0"/>
                <w:i w:val="0"/>
                <w:sz w:val="18"/>
                <w:szCs w:val="18"/>
              </w:rPr>
              <w:t>9</w:t>
            </w:r>
          </w:p>
        </w:tc>
        <w:tc>
          <w:tcPr>
            <w:tcW w:w="2268" w:type="dxa"/>
          </w:tcPr>
          <w:p w14:paraId="16073C2D">
            <w:pPr>
              <w:spacing w:after="20" w:line="276" w:lineRule="auto"/>
            </w:pPr>
            <w:r>
              <w:rPr>
                <w:rFonts w:ascii="Times New Roman" w:hAnsi="Times New Roman" w:eastAsia="宋体"/>
                <w:b w:val="0"/>
                <w:i w:val="0"/>
                <w:sz w:val="18"/>
                <w:szCs w:val="18"/>
              </w:rPr>
              <w:t>message</w:t>
            </w:r>
          </w:p>
        </w:tc>
        <w:tc>
          <w:tcPr>
            <w:tcW w:w="2041" w:type="dxa"/>
          </w:tcPr>
          <w:p w14:paraId="771DA1CA">
            <w:pPr>
              <w:spacing w:after="20" w:line="276" w:lineRule="auto"/>
            </w:pPr>
            <w:r>
              <w:rPr>
                <w:rFonts w:ascii="Times New Roman" w:hAnsi="Times New Roman" w:eastAsia="宋体"/>
                <w:b w:val="0"/>
                <w:i w:val="0"/>
                <w:sz w:val="18"/>
                <w:szCs w:val="18"/>
              </w:rPr>
              <w:t>站内消息表</w:t>
            </w:r>
          </w:p>
        </w:tc>
        <w:tc>
          <w:tcPr>
            <w:tcW w:w="1247" w:type="dxa"/>
          </w:tcPr>
          <w:p w14:paraId="21391B6A">
            <w:pPr>
              <w:spacing w:after="20" w:line="276" w:lineRule="auto"/>
              <w:jc w:val="center"/>
            </w:pPr>
            <w:r>
              <w:rPr>
                <w:rFonts w:ascii="Times New Roman" w:hAnsi="Times New Roman" w:eastAsia="宋体"/>
                <w:b w:val="0"/>
                <w:i w:val="0"/>
                <w:sz w:val="18"/>
                <w:szCs w:val="18"/>
              </w:rPr>
              <w:t>模块 7</w:t>
            </w:r>
          </w:p>
        </w:tc>
        <w:tc>
          <w:tcPr>
            <w:tcW w:w="2494" w:type="dxa"/>
          </w:tcPr>
          <w:p w14:paraId="6D4C0FEA">
            <w:pPr>
              <w:spacing w:after="20" w:line="276" w:lineRule="auto"/>
            </w:pPr>
            <w:r>
              <w:rPr>
                <w:rFonts w:ascii="Times New Roman" w:hAnsi="Times New Roman" w:eastAsia="宋体"/>
                <w:b w:val="0"/>
                <w:i w:val="0"/>
                <w:sz w:val="18"/>
                <w:szCs w:val="18"/>
              </w:rPr>
              <w:t>部分使用（审核结果通知已写入）</w:t>
            </w:r>
          </w:p>
        </w:tc>
      </w:tr>
    </w:tbl>
    <w:p w14:paraId="26DF3C68">
      <w:pPr>
        <w:spacing w:before="40" w:after="160" w:line="288" w:lineRule="auto"/>
        <w:jc w:val="center"/>
      </w:pPr>
      <w:r>
        <w:rPr>
          <w:rFonts w:ascii="Times New Roman" w:hAnsi="Times New Roman" w:eastAsia="黑体"/>
          <w:b/>
          <w:i w:val="0"/>
          <w:sz w:val="18"/>
        </w:rPr>
        <w:t>表 3-12  数据库表清单</w:t>
      </w:r>
    </w:p>
    <w:p w14:paraId="6AA5B7A5">
      <w:pPr>
        <w:spacing w:after="60" w:line="336" w:lineRule="auto"/>
        <w:ind w:firstLine="420"/>
      </w:pPr>
      <w:r>
        <w:rPr>
          <w:rFonts w:ascii="Times New Roman" w:hAnsi="Times New Roman" w:eastAsia="宋体"/>
          <w:b w:val="0"/>
          <w:i w:val="0"/>
          <w:sz w:val="21"/>
        </w:rPr>
        <w:t>表间关系如下：user 与 vehicle 为一对多（一个用户可登记多辆车）；user 与 trip 为一对多（一个用户可发布多条行程）；trip 与 vehicle 为多对一（类型 0 行程必须关联一辆已审核车辆，类型 1 行程该字段为空）；trip 与 trip_order 为一对多；trip_order 与 review 为一对一（一条已完成订单对应一组双向评价）。</w:t>
      </w:r>
    </w:p>
    <w:p w14:paraId="3DA5597F">
      <w:pPr>
        <w:pStyle w:val="5"/>
        <w:rPr>
          <w:rFonts w:hint="eastAsia" w:ascii="黑体" w:hAnsi="黑体" w:eastAsia="黑体" w:cs="黑体"/>
        </w:rPr>
      </w:pPr>
      <w:r>
        <w:rPr>
          <w:rFonts w:hint="eastAsia" w:ascii="黑体" w:hAnsi="黑体" w:eastAsia="黑体" w:cs="黑体"/>
        </w:rPr>
        <w:t>3.5.2 表结构设计</w:t>
      </w:r>
    </w:p>
    <w:p w14:paraId="23F65E97">
      <w:pPr>
        <w:pStyle w:val="5"/>
        <w:rPr>
          <w:rFonts w:hint="eastAsia" w:ascii="黑体" w:hAnsi="黑体" w:eastAsia="黑体" w:cs="黑体"/>
        </w:rPr>
      </w:pPr>
      <w:r>
        <w:rPr>
          <w:rFonts w:hint="eastAsia" w:ascii="黑体" w:hAnsi="黑体" w:eastAsia="黑体" w:cs="黑体"/>
        </w:rPr>
        <w:t>（1）user 用户表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5DAA9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685066F2">
            <w:pPr>
              <w:spacing w:after="20" w:line="276" w:lineRule="auto"/>
              <w:jc w:val="center"/>
            </w:pPr>
            <w:r>
              <w:rPr>
                <w:rFonts w:ascii="Times New Roman" w:hAnsi="Times New Roman" w:eastAsia="黑体"/>
                <w:b/>
                <w:i w:val="0"/>
                <w:sz w:val="18"/>
                <w:szCs w:val="18"/>
              </w:rPr>
              <w:t>字段名</w:t>
            </w:r>
          </w:p>
        </w:tc>
        <w:tc>
          <w:tcPr>
            <w:tcW w:w="2041" w:type="dxa"/>
            <w:shd w:val="clear" w:color="auto" w:fill="DCE6F1"/>
          </w:tcPr>
          <w:p w14:paraId="01229F03">
            <w:pPr>
              <w:spacing w:after="20" w:line="276" w:lineRule="auto"/>
              <w:jc w:val="center"/>
            </w:pPr>
            <w:r>
              <w:rPr>
                <w:rFonts w:ascii="Times New Roman" w:hAnsi="Times New Roman" w:eastAsia="黑体"/>
                <w:b/>
                <w:i w:val="0"/>
                <w:sz w:val="18"/>
                <w:szCs w:val="18"/>
              </w:rPr>
              <w:t>类型</w:t>
            </w:r>
          </w:p>
        </w:tc>
        <w:tc>
          <w:tcPr>
            <w:tcW w:w="907" w:type="dxa"/>
            <w:shd w:val="clear" w:color="auto" w:fill="DCE6F1"/>
          </w:tcPr>
          <w:p w14:paraId="63A92124">
            <w:pPr>
              <w:spacing w:after="20" w:line="276" w:lineRule="auto"/>
              <w:jc w:val="center"/>
            </w:pPr>
            <w:r>
              <w:rPr>
                <w:rFonts w:ascii="Times New Roman" w:hAnsi="Times New Roman" w:eastAsia="黑体"/>
                <w:b/>
                <w:i w:val="0"/>
                <w:sz w:val="18"/>
                <w:szCs w:val="18"/>
              </w:rPr>
              <w:t>允许空</w:t>
            </w:r>
          </w:p>
        </w:tc>
        <w:tc>
          <w:tcPr>
            <w:tcW w:w="2268" w:type="dxa"/>
            <w:shd w:val="clear" w:color="auto" w:fill="DCE6F1"/>
          </w:tcPr>
          <w:p w14:paraId="795D3514">
            <w:pPr>
              <w:spacing w:after="20" w:line="276" w:lineRule="auto"/>
              <w:jc w:val="center"/>
            </w:pPr>
            <w:r>
              <w:rPr>
                <w:rFonts w:ascii="Times New Roman" w:hAnsi="Times New Roman" w:eastAsia="黑体"/>
                <w:b/>
                <w:i w:val="0"/>
                <w:sz w:val="18"/>
                <w:szCs w:val="18"/>
              </w:rPr>
              <w:t>默认值</w:t>
            </w:r>
          </w:p>
        </w:tc>
        <w:tc>
          <w:tcPr>
            <w:tcW w:w="2948" w:type="dxa"/>
            <w:shd w:val="clear" w:color="auto" w:fill="DCE6F1"/>
          </w:tcPr>
          <w:p w14:paraId="14E0DA2E">
            <w:pPr>
              <w:spacing w:after="20" w:line="276" w:lineRule="auto"/>
              <w:jc w:val="center"/>
            </w:pPr>
            <w:r>
              <w:rPr>
                <w:rFonts w:ascii="Times New Roman" w:hAnsi="Times New Roman" w:eastAsia="黑体"/>
                <w:b/>
                <w:i w:val="0"/>
                <w:sz w:val="18"/>
                <w:szCs w:val="18"/>
              </w:rPr>
              <w:t>说明</w:t>
            </w:r>
          </w:p>
        </w:tc>
      </w:tr>
      <w:tr w14:paraId="6A5B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30D073D">
            <w:pPr>
              <w:spacing w:after="20" w:line="276" w:lineRule="auto"/>
              <w:jc w:val="center"/>
            </w:pPr>
            <w:r>
              <w:rPr>
                <w:rFonts w:ascii="Times New Roman" w:hAnsi="Times New Roman" w:eastAsia="宋体"/>
                <w:b w:val="0"/>
                <w:i w:val="0"/>
                <w:sz w:val="18"/>
                <w:szCs w:val="18"/>
              </w:rPr>
              <w:t>id</w:t>
            </w:r>
          </w:p>
        </w:tc>
        <w:tc>
          <w:tcPr>
            <w:tcW w:w="2041" w:type="dxa"/>
          </w:tcPr>
          <w:p w14:paraId="7B3080D1">
            <w:pPr>
              <w:spacing w:after="20" w:line="276" w:lineRule="auto"/>
              <w:jc w:val="center"/>
            </w:pPr>
            <w:r>
              <w:rPr>
                <w:rFonts w:ascii="Times New Roman" w:hAnsi="Times New Roman" w:eastAsia="宋体"/>
                <w:b w:val="0"/>
                <w:i w:val="0"/>
                <w:sz w:val="18"/>
                <w:szCs w:val="18"/>
              </w:rPr>
              <w:t>BIGINT UNSIGNED</w:t>
            </w:r>
          </w:p>
        </w:tc>
        <w:tc>
          <w:tcPr>
            <w:tcW w:w="907" w:type="dxa"/>
          </w:tcPr>
          <w:p w14:paraId="6E36DA19">
            <w:pPr>
              <w:spacing w:after="20" w:line="276" w:lineRule="auto"/>
              <w:jc w:val="center"/>
            </w:pPr>
            <w:r>
              <w:rPr>
                <w:rFonts w:ascii="Times New Roman" w:hAnsi="Times New Roman" w:eastAsia="宋体"/>
                <w:b w:val="0"/>
                <w:i w:val="0"/>
                <w:sz w:val="18"/>
                <w:szCs w:val="18"/>
              </w:rPr>
              <w:t>否</w:t>
            </w:r>
          </w:p>
        </w:tc>
        <w:tc>
          <w:tcPr>
            <w:tcW w:w="2268" w:type="dxa"/>
          </w:tcPr>
          <w:p w14:paraId="438D0BE5">
            <w:pPr>
              <w:spacing w:after="20" w:line="276" w:lineRule="auto"/>
              <w:jc w:val="center"/>
            </w:pPr>
            <w:r>
              <w:rPr>
                <w:rFonts w:ascii="Times New Roman" w:hAnsi="Times New Roman" w:eastAsia="宋体"/>
                <w:b w:val="0"/>
                <w:i w:val="0"/>
                <w:sz w:val="18"/>
                <w:szCs w:val="18"/>
              </w:rPr>
              <w:t>AUTO_INCREMENT</w:t>
            </w:r>
          </w:p>
        </w:tc>
        <w:tc>
          <w:tcPr>
            <w:tcW w:w="2948" w:type="dxa"/>
          </w:tcPr>
          <w:p w14:paraId="61FDAD1E">
            <w:pPr>
              <w:spacing w:after="20" w:line="276" w:lineRule="auto"/>
            </w:pPr>
            <w:r>
              <w:rPr>
                <w:rFonts w:ascii="Times New Roman" w:hAnsi="Times New Roman" w:eastAsia="宋体"/>
                <w:b w:val="0"/>
                <w:i w:val="0"/>
                <w:sz w:val="18"/>
                <w:szCs w:val="18"/>
              </w:rPr>
              <w:t>主键</w:t>
            </w:r>
          </w:p>
        </w:tc>
      </w:tr>
      <w:tr w14:paraId="1732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534337F">
            <w:pPr>
              <w:spacing w:after="20" w:line="276" w:lineRule="auto"/>
              <w:jc w:val="center"/>
            </w:pPr>
            <w:r>
              <w:rPr>
                <w:rFonts w:ascii="Times New Roman" w:hAnsi="Times New Roman" w:eastAsia="宋体"/>
                <w:b w:val="0"/>
                <w:i w:val="0"/>
                <w:sz w:val="18"/>
                <w:szCs w:val="18"/>
              </w:rPr>
              <w:t>student_no</w:t>
            </w:r>
          </w:p>
        </w:tc>
        <w:tc>
          <w:tcPr>
            <w:tcW w:w="2041" w:type="dxa"/>
          </w:tcPr>
          <w:p w14:paraId="03D8BD10">
            <w:pPr>
              <w:spacing w:after="20" w:line="276" w:lineRule="auto"/>
              <w:jc w:val="center"/>
            </w:pPr>
            <w:r>
              <w:rPr>
                <w:rFonts w:ascii="Times New Roman" w:hAnsi="Times New Roman" w:eastAsia="宋体"/>
                <w:b w:val="0"/>
                <w:i w:val="0"/>
                <w:sz w:val="18"/>
                <w:szCs w:val="18"/>
              </w:rPr>
              <w:t>VARCHAR(20)</w:t>
            </w:r>
          </w:p>
        </w:tc>
        <w:tc>
          <w:tcPr>
            <w:tcW w:w="907" w:type="dxa"/>
          </w:tcPr>
          <w:p w14:paraId="2530A9B7">
            <w:pPr>
              <w:spacing w:after="20" w:line="276" w:lineRule="auto"/>
              <w:jc w:val="center"/>
            </w:pPr>
            <w:r>
              <w:rPr>
                <w:rFonts w:ascii="Times New Roman" w:hAnsi="Times New Roman" w:eastAsia="宋体"/>
                <w:b w:val="0"/>
                <w:i w:val="0"/>
                <w:sz w:val="18"/>
                <w:szCs w:val="18"/>
              </w:rPr>
              <w:t>否</w:t>
            </w:r>
          </w:p>
        </w:tc>
        <w:tc>
          <w:tcPr>
            <w:tcW w:w="2268" w:type="dxa"/>
          </w:tcPr>
          <w:p w14:paraId="066923F3">
            <w:pPr>
              <w:spacing w:after="20" w:line="276" w:lineRule="auto"/>
              <w:jc w:val="center"/>
            </w:pPr>
            <w:r>
              <w:rPr>
                <w:rFonts w:ascii="Times New Roman" w:hAnsi="Times New Roman" w:eastAsia="宋体"/>
                <w:b w:val="0"/>
                <w:i w:val="0"/>
                <w:sz w:val="18"/>
                <w:szCs w:val="18"/>
              </w:rPr>
              <w:t>—</w:t>
            </w:r>
          </w:p>
        </w:tc>
        <w:tc>
          <w:tcPr>
            <w:tcW w:w="2948" w:type="dxa"/>
          </w:tcPr>
          <w:p w14:paraId="1C917F85">
            <w:pPr>
              <w:spacing w:after="20" w:line="276" w:lineRule="auto"/>
            </w:pPr>
            <w:r>
              <w:rPr>
                <w:rFonts w:ascii="Times New Roman" w:hAnsi="Times New Roman" w:eastAsia="宋体"/>
                <w:b w:val="0"/>
                <w:i w:val="0"/>
                <w:sz w:val="18"/>
                <w:szCs w:val="18"/>
              </w:rPr>
              <w:t>学号，登录账号，唯一</w:t>
            </w:r>
          </w:p>
        </w:tc>
      </w:tr>
      <w:tr w14:paraId="5F20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4A58AC">
            <w:pPr>
              <w:spacing w:after="20" w:line="276" w:lineRule="auto"/>
              <w:jc w:val="center"/>
            </w:pPr>
            <w:r>
              <w:rPr>
                <w:rFonts w:ascii="Times New Roman" w:hAnsi="Times New Roman" w:eastAsia="宋体"/>
                <w:b w:val="0"/>
                <w:i w:val="0"/>
                <w:sz w:val="18"/>
                <w:szCs w:val="18"/>
              </w:rPr>
              <w:t>password</w:t>
            </w:r>
          </w:p>
        </w:tc>
        <w:tc>
          <w:tcPr>
            <w:tcW w:w="2041" w:type="dxa"/>
          </w:tcPr>
          <w:p w14:paraId="3F90A558">
            <w:pPr>
              <w:spacing w:after="20" w:line="276" w:lineRule="auto"/>
              <w:jc w:val="center"/>
            </w:pPr>
            <w:r>
              <w:rPr>
                <w:rFonts w:ascii="Times New Roman" w:hAnsi="Times New Roman" w:eastAsia="宋体"/>
                <w:b w:val="0"/>
                <w:i w:val="0"/>
                <w:sz w:val="18"/>
                <w:szCs w:val="18"/>
              </w:rPr>
              <w:t>VARCHAR(64)</w:t>
            </w:r>
          </w:p>
        </w:tc>
        <w:tc>
          <w:tcPr>
            <w:tcW w:w="907" w:type="dxa"/>
          </w:tcPr>
          <w:p w14:paraId="20CBDFD6">
            <w:pPr>
              <w:spacing w:after="20" w:line="276" w:lineRule="auto"/>
              <w:jc w:val="center"/>
            </w:pPr>
            <w:r>
              <w:rPr>
                <w:rFonts w:ascii="Times New Roman" w:hAnsi="Times New Roman" w:eastAsia="宋体"/>
                <w:b w:val="0"/>
                <w:i w:val="0"/>
                <w:sz w:val="18"/>
                <w:szCs w:val="18"/>
              </w:rPr>
              <w:t>否</w:t>
            </w:r>
          </w:p>
        </w:tc>
        <w:tc>
          <w:tcPr>
            <w:tcW w:w="2268" w:type="dxa"/>
          </w:tcPr>
          <w:p w14:paraId="01A2FAD3">
            <w:pPr>
              <w:spacing w:after="20" w:line="276" w:lineRule="auto"/>
              <w:jc w:val="center"/>
            </w:pPr>
            <w:r>
              <w:rPr>
                <w:rFonts w:ascii="Times New Roman" w:hAnsi="Times New Roman" w:eastAsia="宋体"/>
                <w:b w:val="0"/>
                <w:i w:val="0"/>
                <w:sz w:val="18"/>
                <w:szCs w:val="18"/>
              </w:rPr>
              <w:t>—</w:t>
            </w:r>
          </w:p>
        </w:tc>
        <w:tc>
          <w:tcPr>
            <w:tcW w:w="2948" w:type="dxa"/>
          </w:tcPr>
          <w:p w14:paraId="6EBF166E">
            <w:pPr>
              <w:spacing w:after="20" w:line="276" w:lineRule="auto"/>
            </w:pPr>
            <w:r>
              <w:rPr>
                <w:rFonts w:ascii="Times New Roman" w:hAnsi="Times New Roman" w:eastAsia="宋体"/>
                <w:b w:val="0"/>
                <w:i w:val="0"/>
                <w:sz w:val="18"/>
                <w:szCs w:val="18"/>
              </w:rPr>
              <w:t>MD5 加盐后的密码密文</w:t>
            </w:r>
          </w:p>
        </w:tc>
      </w:tr>
      <w:tr w14:paraId="38650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30AF625">
            <w:pPr>
              <w:spacing w:after="20" w:line="276" w:lineRule="auto"/>
              <w:jc w:val="center"/>
            </w:pPr>
            <w:r>
              <w:rPr>
                <w:rFonts w:ascii="Times New Roman" w:hAnsi="Times New Roman" w:eastAsia="宋体"/>
                <w:b w:val="0"/>
                <w:i w:val="0"/>
                <w:sz w:val="18"/>
                <w:szCs w:val="18"/>
              </w:rPr>
              <w:t>real_name</w:t>
            </w:r>
          </w:p>
        </w:tc>
        <w:tc>
          <w:tcPr>
            <w:tcW w:w="2041" w:type="dxa"/>
          </w:tcPr>
          <w:p w14:paraId="5DF14706">
            <w:pPr>
              <w:spacing w:after="20" w:line="276" w:lineRule="auto"/>
              <w:jc w:val="center"/>
            </w:pPr>
            <w:r>
              <w:rPr>
                <w:rFonts w:ascii="Times New Roman" w:hAnsi="Times New Roman" w:eastAsia="宋体"/>
                <w:b w:val="0"/>
                <w:i w:val="0"/>
                <w:sz w:val="18"/>
                <w:szCs w:val="18"/>
              </w:rPr>
              <w:t>VARCHAR(20)</w:t>
            </w:r>
          </w:p>
        </w:tc>
        <w:tc>
          <w:tcPr>
            <w:tcW w:w="907" w:type="dxa"/>
          </w:tcPr>
          <w:p w14:paraId="6BCBEC66">
            <w:pPr>
              <w:spacing w:after="20" w:line="276" w:lineRule="auto"/>
              <w:jc w:val="center"/>
            </w:pPr>
            <w:r>
              <w:rPr>
                <w:rFonts w:ascii="Times New Roman" w:hAnsi="Times New Roman" w:eastAsia="宋体"/>
                <w:b w:val="0"/>
                <w:i w:val="0"/>
                <w:sz w:val="18"/>
                <w:szCs w:val="18"/>
              </w:rPr>
              <w:t>否</w:t>
            </w:r>
          </w:p>
        </w:tc>
        <w:tc>
          <w:tcPr>
            <w:tcW w:w="2268" w:type="dxa"/>
          </w:tcPr>
          <w:p w14:paraId="160B0FB9">
            <w:pPr>
              <w:spacing w:after="20" w:line="276" w:lineRule="auto"/>
              <w:jc w:val="center"/>
            </w:pPr>
            <w:r>
              <w:rPr>
                <w:rFonts w:ascii="Times New Roman" w:hAnsi="Times New Roman" w:eastAsia="宋体"/>
                <w:b w:val="0"/>
                <w:i w:val="0"/>
                <w:sz w:val="18"/>
                <w:szCs w:val="18"/>
              </w:rPr>
              <w:t>—</w:t>
            </w:r>
          </w:p>
        </w:tc>
        <w:tc>
          <w:tcPr>
            <w:tcW w:w="2948" w:type="dxa"/>
          </w:tcPr>
          <w:p w14:paraId="7FC751A3">
            <w:pPr>
              <w:spacing w:after="20" w:line="276" w:lineRule="auto"/>
            </w:pPr>
            <w:r>
              <w:rPr>
                <w:rFonts w:ascii="Times New Roman" w:hAnsi="Times New Roman" w:eastAsia="宋体"/>
                <w:b w:val="0"/>
                <w:i w:val="0"/>
                <w:sz w:val="18"/>
                <w:szCs w:val="18"/>
              </w:rPr>
              <w:t>真实姓名</w:t>
            </w:r>
          </w:p>
        </w:tc>
      </w:tr>
      <w:tr w14:paraId="4CA5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E7B8E7A">
            <w:pPr>
              <w:spacing w:after="20" w:line="276" w:lineRule="auto"/>
              <w:jc w:val="center"/>
            </w:pPr>
            <w:r>
              <w:rPr>
                <w:rFonts w:ascii="Times New Roman" w:hAnsi="Times New Roman" w:eastAsia="宋体"/>
                <w:b w:val="0"/>
                <w:i w:val="0"/>
                <w:sz w:val="18"/>
                <w:szCs w:val="18"/>
              </w:rPr>
              <w:t>phone</w:t>
            </w:r>
          </w:p>
        </w:tc>
        <w:tc>
          <w:tcPr>
            <w:tcW w:w="2041" w:type="dxa"/>
          </w:tcPr>
          <w:p w14:paraId="578CCFD4">
            <w:pPr>
              <w:spacing w:after="20" w:line="276" w:lineRule="auto"/>
              <w:jc w:val="center"/>
            </w:pPr>
            <w:r>
              <w:rPr>
                <w:rFonts w:ascii="Times New Roman" w:hAnsi="Times New Roman" w:eastAsia="宋体"/>
                <w:b w:val="0"/>
                <w:i w:val="0"/>
                <w:sz w:val="18"/>
                <w:szCs w:val="18"/>
              </w:rPr>
              <w:t>VARCHAR(11)</w:t>
            </w:r>
          </w:p>
        </w:tc>
        <w:tc>
          <w:tcPr>
            <w:tcW w:w="907" w:type="dxa"/>
          </w:tcPr>
          <w:p w14:paraId="089C88BE">
            <w:pPr>
              <w:spacing w:after="20" w:line="276" w:lineRule="auto"/>
              <w:jc w:val="center"/>
            </w:pPr>
            <w:r>
              <w:rPr>
                <w:rFonts w:ascii="Times New Roman" w:hAnsi="Times New Roman" w:eastAsia="宋体"/>
                <w:b w:val="0"/>
                <w:i w:val="0"/>
                <w:sz w:val="18"/>
                <w:szCs w:val="18"/>
              </w:rPr>
              <w:t>否</w:t>
            </w:r>
          </w:p>
        </w:tc>
        <w:tc>
          <w:tcPr>
            <w:tcW w:w="2268" w:type="dxa"/>
          </w:tcPr>
          <w:p w14:paraId="169FEEA5">
            <w:pPr>
              <w:spacing w:after="20" w:line="276" w:lineRule="auto"/>
              <w:jc w:val="center"/>
            </w:pPr>
            <w:r>
              <w:rPr>
                <w:rFonts w:ascii="Times New Roman" w:hAnsi="Times New Roman" w:eastAsia="宋体"/>
                <w:b w:val="0"/>
                <w:i w:val="0"/>
                <w:sz w:val="18"/>
                <w:szCs w:val="18"/>
              </w:rPr>
              <w:t>—</w:t>
            </w:r>
          </w:p>
        </w:tc>
        <w:tc>
          <w:tcPr>
            <w:tcW w:w="2948" w:type="dxa"/>
          </w:tcPr>
          <w:p w14:paraId="123ED6CA">
            <w:pPr>
              <w:spacing w:after="20" w:line="276" w:lineRule="auto"/>
            </w:pPr>
            <w:r>
              <w:rPr>
                <w:rFonts w:ascii="Times New Roman" w:hAnsi="Times New Roman" w:eastAsia="宋体"/>
                <w:b w:val="0"/>
                <w:i w:val="0"/>
                <w:sz w:val="18"/>
                <w:szCs w:val="18"/>
              </w:rPr>
              <w:t>手机号，唯一</w:t>
            </w:r>
          </w:p>
        </w:tc>
      </w:tr>
      <w:tr w14:paraId="3DACA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C499E78">
            <w:pPr>
              <w:spacing w:after="20" w:line="276" w:lineRule="auto"/>
              <w:jc w:val="center"/>
            </w:pPr>
            <w:r>
              <w:rPr>
                <w:rFonts w:ascii="Times New Roman" w:hAnsi="Times New Roman" w:eastAsia="宋体"/>
                <w:b w:val="0"/>
                <w:i w:val="0"/>
                <w:sz w:val="18"/>
                <w:szCs w:val="18"/>
              </w:rPr>
              <w:t>avatar</w:t>
            </w:r>
          </w:p>
        </w:tc>
        <w:tc>
          <w:tcPr>
            <w:tcW w:w="2041" w:type="dxa"/>
          </w:tcPr>
          <w:p w14:paraId="3D46D762">
            <w:pPr>
              <w:spacing w:after="20" w:line="276" w:lineRule="auto"/>
              <w:jc w:val="center"/>
            </w:pPr>
            <w:r>
              <w:rPr>
                <w:rFonts w:ascii="Times New Roman" w:hAnsi="Times New Roman" w:eastAsia="宋体"/>
                <w:b w:val="0"/>
                <w:i w:val="0"/>
                <w:sz w:val="18"/>
                <w:szCs w:val="18"/>
              </w:rPr>
              <w:t>VARCHAR(255)</w:t>
            </w:r>
          </w:p>
        </w:tc>
        <w:tc>
          <w:tcPr>
            <w:tcW w:w="907" w:type="dxa"/>
          </w:tcPr>
          <w:p w14:paraId="7D09B215">
            <w:pPr>
              <w:spacing w:after="20" w:line="276" w:lineRule="auto"/>
              <w:jc w:val="center"/>
            </w:pPr>
            <w:r>
              <w:rPr>
                <w:rFonts w:ascii="Times New Roman" w:hAnsi="Times New Roman" w:eastAsia="宋体"/>
                <w:b w:val="0"/>
                <w:i w:val="0"/>
                <w:sz w:val="18"/>
                <w:szCs w:val="18"/>
              </w:rPr>
              <w:t>是</w:t>
            </w:r>
          </w:p>
        </w:tc>
        <w:tc>
          <w:tcPr>
            <w:tcW w:w="2268" w:type="dxa"/>
          </w:tcPr>
          <w:p w14:paraId="4EFC36BE">
            <w:pPr>
              <w:spacing w:after="20" w:line="276" w:lineRule="auto"/>
              <w:jc w:val="center"/>
            </w:pPr>
            <w:r>
              <w:rPr>
                <w:rFonts w:ascii="Times New Roman" w:hAnsi="Times New Roman" w:eastAsia="宋体"/>
                <w:b w:val="0"/>
                <w:i w:val="0"/>
                <w:sz w:val="18"/>
                <w:szCs w:val="18"/>
              </w:rPr>
              <w:t>NULL</w:t>
            </w:r>
          </w:p>
        </w:tc>
        <w:tc>
          <w:tcPr>
            <w:tcW w:w="2948" w:type="dxa"/>
          </w:tcPr>
          <w:p w14:paraId="6D74F0A1">
            <w:pPr>
              <w:spacing w:after="20" w:line="276" w:lineRule="auto"/>
            </w:pPr>
            <w:r>
              <w:rPr>
                <w:rFonts w:ascii="Times New Roman" w:hAnsi="Times New Roman" w:eastAsia="宋体"/>
                <w:b w:val="0"/>
                <w:i w:val="0"/>
                <w:sz w:val="18"/>
                <w:szCs w:val="18"/>
              </w:rPr>
              <w:t>头像访问路径</w:t>
            </w:r>
          </w:p>
        </w:tc>
      </w:tr>
      <w:tr w14:paraId="1915B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A9FA9D3">
            <w:pPr>
              <w:spacing w:after="20" w:line="276" w:lineRule="auto"/>
              <w:jc w:val="center"/>
            </w:pPr>
            <w:r>
              <w:rPr>
                <w:rFonts w:ascii="Times New Roman" w:hAnsi="Times New Roman" w:eastAsia="宋体"/>
                <w:b w:val="0"/>
                <w:i w:val="0"/>
                <w:sz w:val="18"/>
                <w:szCs w:val="18"/>
              </w:rPr>
              <w:t>auth_status</w:t>
            </w:r>
          </w:p>
        </w:tc>
        <w:tc>
          <w:tcPr>
            <w:tcW w:w="2041" w:type="dxa"/>
          </w:tcPr>
          <w:p w14:paraId="77385692">
            <w:pPr>
              <w:spacing w:after="20" w:line="276" w:lineRule="auto"/>
              <w:jc w:val="center"/>
            </w:pPr>
            <w:r>
              <w:rPr>
                <w:rFonts w:ascii="Times New Roman" w:hAnsi="Times New Roman" w:eastAsia="宋体"/>
                <w:b w:val="0"/>
                <w:i w:val="0"/>
                <w:sz w:val="18"/>
                <w:szCs w:val="18"/>
              </w:rPr>
              <w:t>TINYINT</w:t>
            </w:r>
          </w:p>
        </w:tc>
        <w:tc>
          <w:tcPr>
            <w:tcW w:w="907" w:type="dxa"/>
          </w:tcPr>
          <w:p w14:paraId="379D5787">
            <w:pPr>
              <w:spacing w:after="20" w:line="276" w:lineRule="auto"/>
              <w:jc w:val="center"/>
            </w:pPr>
            <w:r>
              <w:rPr>
                <w:rFonts w:ascii="Times New Roman" w:hAnsi="Times New Roman" w:eastAsia="宋体"/>
                <w:b w:val="0"/>
                <w:i w:val="0"/>
                <w:sz w:val="18"/>
                <w:szCs w:val="18"/>
              </w:rPr>
              <w:t>否</w:t>
            </w:r>
          </w:p>
        </w:tc>
        <w:tc>
          <w:tcPr>
            <w:tcW w:w="2268" w:type="dxa"/>
          </w:tcPr>
          <w:p w14:paraId="30FBA09D">
            <w:pPr>
              <w:spacing w:after="20" w:line="276" w:lineRule="auto"/>
              <w:jc w:val="center"/>
            </w:pPr>
            <w:r>
              <w:rPr>
                <w:rFonts w:ascii="Times New Roman" w:hAnsi="Times New Roman" w:eastAsia="宋体"/>
                <w:b w:val="0"/>
                <w:i w:val="0"/>
                <w:sz w:val="18"/>
                <w:szCs w:val="18"/>
              </w:rPr>
              <w:t>0</w:t>
            </w:r>
          </w:p>
        </w:tc>
        <w:tc>
          <w:tcPr>
            <w:tcW w:w="2948" w:type="dxa"/>
          </w:tcPr>
          <w:p w14:paraId="6B551996">
            <w:pPr>
              <w:spacing w:after="20" w:line="276" w:lineRule="auto"/>
            </w:pPr>
            <w:r>
              <w:rPr>
                <w:rFonts w:ascii="Times New Roman" w:hAnsi="Times New Roman" w:eastAsia="宋体"/>
                <w:b w:val="0"/>
                <w:i w:val="0"/>
                <w:sz w:val="18"/>
                <w:szCs w:val="18"/>
              </w:rPr>
              <w:t>认证状态：0 未认证 / 1 待审核 / 2 已通过 / 3 已驳回</w:t>
            </w:r>
          </w:p>
        </w:tc>
      </w:tr>
      <w:tr w14:paraId="64CB2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F3C179F">
            <w:pPr>
              <w:spacing w:after="20" w:line="276" w:lineRule="auto"/>
              <w:jc w:val="center"/>
            </w:pPr>
            <w:r>
              <w:rPr>
                <w:rFonts w:ascii="Times New Roman" w:hAnsi="Times New Roman" w:eastAsia="宋体"/>
                <w:b w:val="0"/>
                <w:i w:val="0"/>
                <w:sz w:val="18"/>
                <w:szCs w:val="18"/>
              </w:rPr>
              <w:t>auth_image</w:t>
            </w:r>
          </w:p>
        </w:tc>
        <w:tc>
          <w:tcPr>
            <w:tcW w:w="2041" w:type="dxa"/>
          </w:tcPr>
          <w:p w14:paraId="7FD69AE8">
            <w:pPr>
              <w:spacing w:after="20" w:line="276" w:lineRule="auto"/>
              <w:jc w:val="center"/>
            </w:pPr>
            <w:r>
              <w:rPr>
                <w:rFonts w:ascii="Times New Roman" w:hAnsi="Times New Roman" w:eastAsia="宋体"/>
                <w:b w:val="0"/>
                <w:i w:val="0"/>
                <w:sz w:val="18"/>
                <w:szCs w:val="18"/>
              </w:rPr>
              <w:t>VARCHAR(255)</w:t>
            </w:r>
          </w:p>
        </w:tc>
        <w:tc>
          <w:tcPr>
            <w:tcW w:w="907" w:type="dxa"/>
          </w:tcPr>
          <w:p w14:paraId="20201A34">
            <w:pPr>
              <w:spacing w:after="20" w:line="276" w:lineRule="auto"/>
              <w:jc w:val="center"/>
            </w:pPr>
            <w:r>
              <w:rPr>
                <w:rFonts w:ascii="Times New Roman" w:hAnsi="Times New Roman" w:eastAsia="宋体"/>
                <w:b w:val="0"/>
                <w:i w:val="0"/>
                <w:sz w:val="18"/>
                <w:szCs w:val="18"/>
              </w:rPr>
              <w:t>是</w:t>
            </w:r>
          </w:p>
        </w:tc>
        <w:tc>
          <w:tcPr>
            <w:tcW w:w="2268" w:type="dxa"/>
          </w:tcPr>
          <w:p w14:paraId="23771F14">
            <w:pPr>
              <w:spacing w:after="20" w:line="276" w:lineRule="auto"/>
              <w:jc w:val="center"/>
            </w:pPr>
            <w:r>
              <w:rPr>
                <w:rFonts w:ascii="Times New Roman" w:hAnsi="Times New Roman" w:eastAsia="宋体"/>
                <w:b w:val="0"/>
                <w:i w:val="0"/>
                <w:sz w:val="18"/>
                <w:szCs w:val="18"/>
              </w:rPr>
              <w:t>NULL</w:t>
            </w:r>
          </w:p>
        </w:tc>
        <w:tc>
          <w:tcPr>
            <w:tcW w:w="2948" w:type="dxa"/>
          </w:tcPr>
          <w:p w14:paraId="7C31C13A">
            <w:pPr>
              <w:spacing w:after="20" w:line="276" w:lineRule="auto"/>
            </w:pPr>
            <w:r>
              <w:rPr>
                <w:rFonts w:ascii="Times New Roman" w:hAnsi="Times New Roman" w:eastAsia="宋体"/>
                <w:b w:val="0"/>
                <w:i w:val="0"/>
                <w:sz w:val="18"/>
                <w:szCs w:val="18"/>
              </w:rPr>
              <w:t>学生证照片访问路径</w:t>
            </w:r>
          </w:p>
        </w:tc>
      </w:tr>
      <w:tr w14:paraId="5451C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BB262C7">
            <w:pPr>
              <w:spacing w:after="20" w:line="276" w:lineRule="auto"/>
              <w:jc w:val="center"/>
            </w:pPr>
            <w:r>
              <w:rPr>
                <w:rFonts w:ascii="Times New Roman" w:hAnsi="Times New Roman" w:eastAsia="宋体"/>
                <w:b w:val="0"/>
                <w:i w:val="0"/>
                <w:sz w:val="18"/>
                <w:szCs w:val="18"/>
              </w:rPr>
              <w:t>auth_remark</w:t>
            </w:r>
          </w:p>
        </w:tc>
        <w:tc>
          <w:tcPr>
            <w:tcW w:w="2041" w:type="dxa"/>
          </w:tcPr>
          <w:p w14:paraId="1109FF4B">
            <w:pPr>
              <w:spacing w:after="20" w:line="276" w:lineRule="auto"/>
              <w:jc w:val="center"/>
            </w:pPr>
            <w:r>
              <w:rPr>
                <w:rFonts w:ascii="Times New Roman" w:hAnsi="Times New Roman" w:eastAsia="宋体"/>
                <w:b w:val="0"/>
                <w:i w:val="0"/>
                <w:sz w:val="18"/>
                <w:szCs w:val="18"/>
              </w:rPr>
              <w:t>VARCHAR(255)</w:t>
            </w:r>
          </w:p>
        </w:tc>
        <w:tc>
          <w:tcPr>
            <w:tcW w:w="907" w:type="dxa"/>
          </w:tcPr>
          <w:p w14:paraId="3D4011AE">
            <w:pPr>
              <w:spacing w:after="20" w:line="276" w:lineRule="auto"/>
              <w:jc w:val="center"/>
            </w:pPr>
            <w:r>
              <w:rPr>
                <w:rFonts w:ascii="Times New Roman" w:hAnsi="Times New Roman" w:eastAsia="宋体"/>
                <w:b w:val="0"/>
                <w:i w:val="0"/>
                <w:sz w:val="18"/>
                <w:szCs w:val="18"/>
              </w:rPr>
              <w:t>是</w:t>
            </w:r>
          </w:p>
        </w:tc>
        <w:tc>
          <w:tcPr>
            <w:tcW w:w="2268" w:type="dxa"/>
          </w:tcPr>
          <w:p w14:paraId="62CA24FF">
            <w:pPr>
              <w:spacing w:after="20" w:line="276" w:lineRule="auto"/>
              <w:jc w:val="center"/>
            </w:pPr>
            <w:r>
              <w:rPr>
                <w:rFonts w:ascii="Times New Roman" w:hAnsi="Times New Roman" w:eastAsia="宋体"/>
                <w:b w:val="0"/>
                <w:i w:val="0"/>
                <w:sz w:val="18"/>
                <w:szCs w:val="18"/>
              </w:rPr>
              <w:t>NULL</w:t>
            </w:r>
          </w:p>
        </w:tc>
        <w:tc>
          <w:tcPr>
            <w:tcW w:w="2948" w:type="dxa"/>
          </w:tcPr>
          <w:p w14:paraId="5700C133">
            <w:pPr>
              <w:spacing w:after="20" w:line="276" w:lineRule="auto"/>
            </w:pPr>
            <w:r>
              <w:rPr>
                <w:rFonts w:ascii="Times New Roman" w:hAnsi="Times New Roman" w:eastAsia="宋体"/>
                <w:b w:val="0"/>
                <w:i w:val="0"/>
                <w:sz w:val="18"/>
                <w:szCs w:val="18"/>
              </w:rPr>
              <w:t>审核驳回理由</w:t>
            </w:r>
          </w:p>
        </w:tc>
      </w:tr>
      <w:tr w14:paraId="2205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E7E494">
            <w:pPr>
              <w:spacing w:after="20" w:line="276" w:lineRule="auto"/>
              <w:jc w:val="center"/>
            </w:pPr>
            <w:r>
              <w:rPr>
                <w:rFonts w:ascii="Times New Roman" w:hAnsi="Times New Roman" w:eastAsia="宋体"/>
                <w:b w:val="0"/>
                <w:i w:val="0"/>
                <w:sz w:val="18"/>
                <w:szCs w:val="18"/>
              </w:rPr>
              <w:t>credit_score</w:t>
            </w:r>
          </w:p>
        </w:tc>
        <w:tc>
          <w:tcPr>
            <w:tcW w:w="2041" w:type="dxa"/>
          </w:tcPr>
          <w:p w14:paraId="2AF962C1">
            <w:pPr>
              <w:spacing w:after="20" w:line="276" w:lineRule="auto"/>
              <w:jc w:val="center"/>
            </w:pPr>
            <w:r>
              <w:rPr>
                <w:rFonts w:ascii="Times New Roman" w:hAnsi="Times New Roman" w:eastAsia="宋体"/>
                <w:b w:val="0"/>
                <w:i w:val="0"/>
                <w:sz w:val="18"/>
                <w:szCs w:val="18"/>
              </w:rPr>
              <w:t>INT</w:t>
            </w:r>
          </w:p>
        </w:tc>
        <w:tc>
          <w:tcPr>
            <w:tcW w:w="907" w:type="dxa"/>
          </w:tcPr>
          <w:p w14:paraId="769BB3AC">
            <w:pPr>
              <w:spacing w:after="20" w:line="276" w:lineRule="auto"/>
              <w:jc w:val="center"/>
            </w:pPr>
            <w:r>
              <w:rPr>
                <w:rFonts w:ascii="Times New Roman" w:hAnsi="Times New Roman" w:eastAsia="宋体"/>
                <w:b w:val="0"/>
                <w:i w:val="0"/>
                <w:sz w:val="18"/>
                <w:szCs w:val="18"/>
              </w:rPr>
              <w:t>否</w:t>
            </w:r>
          </w:p>
        </w:tc>
        <w:tc>
          <w:tcPr>
            <w:tcW w:w="2268" w:type="dxa"/>
          </w:tcPr>
          <w:p w14:paraId="06802668">
            <w:pPr>
              <w:spacing w:after="20" w:line="276" w:lineRule="auto"/>
              <w:jc w:val="center"/>
            </w:pPr>
            <w:r>
              <w:rPr>
                <w:rFonts w:ascii="Times New Roman" w:hAnsi="Times New Roman" w:eastAsia="宋体"/>
                <w:b w:val="0"/>
                <w:i w:val="0"/>
                <w:sz w:val="18"/>
                <w:szCs w:val="18"/>
              </w:rPr>
              <w:t>100</w:t>
            </w:r>
          </w:p>
        </w:tc>
        <w:tc>
          <w:tcPr>
            <w:tcW w:w="2948" w:type="dxa"/>
          </w:tcPr>
          <w:p w14:paraId="6145C1C8">
            <w:pPr>
              <w:spacing w:after="20" w:line="276" w:lineRule="auto"/>
            </w:pPr>
            <w:r>
              <w:rPr>
                <w:rFonts w:ascii="Times New Roman" w:hAnsi="Times New Roman" w:eastAsia="宋体"/>
                <w:b w:val="0"/>
                <w:i w:val="0"/>
                <w:sz w:val="18"/>
                <w:szCs w:val="18"/>
              </w:rPr>
              <w:t>信用分</w:t>
            </w:r>
          </w:p>
        </w:tc>
      </w:tr>
      <w:tr w14:paraId="5246F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A723717">
            <w:pPr>
              <w:spacing w:after="20" w:line="276" w:lineRule="auto"/>
              <w:jc w:val="center"/>
            </w:pPr>
            <w:r>
              <w:rPr>
                <w:rFonts w:ascii="Times New Roman" w:hAnsi="Times New Roman" w:eastAsia="宋体"/>
                <w:b w:val="0"/>
                <w:i w:val="0"/>
                <w:sz w:val="18"/>
                <w:szCs w:val="18"/>
              </w:rPr>
              <w:t>role</w:t>
            </w:r>
          </w:p>
        </w:tc>
        <w:tc>
          <w:tcPr>
            <w:tcW w:w="2041" w:type="dxa"/>
          </w:tcPr>
          <w:p w14:paraId="41914C43">
            <w:pPr>
              <w:spacing w:after="20" w:line="276" w:lineRule="auto"/>
              <w:jc w:val="center"/>
            </w:pPr>
            <w:r>
              <w:rPr>
                <w:rFonts w:ascii="Times New Roman" w:hAnsi="Times New Roman" w:eastAsia="宋体"/>
                <w:b w:val="0"/>
                <w:i w:val="0"/>
                <w:sz w:val="18"/>
                <w:szCs w:val="18"/>
              </w:rPr>
              <w:t>TINYINT</w:t>
            </w:r>
          </w:p>
        </w:tc>
        <w:tc>
          <w:tcPr>
            <w:tcW w:w="907" w:type="dxa"/>
          </w:tcPr>
          <w:p w14:paraId="2A372A69">
            <w:pPr>
              <w:spacing w:after="20" w:line="276" w:lineRule="auto"/>
              <w:jc w:val="center"/>
            </w:pPr>
            <w:r>
              <w:rPr>
                <w:rFonts w:ascii="Times New Roman" w:hAnsi="Times New Roman" w:eastAsia="宋体"/>
                <w:b w:val="0"/>
                <w:i w:val="0"/>
                <w:sz w:val="18"/>
                <w:szCs w:val="18"/>
              </w:rPr>
              <w:t>否</w:t>
            </w:r>
          </w:p>
        </w:tc>
        <w:tc>
          <w:tcPr>
            <w:tcW w:w="2268" w:type="dxa"/>
          </w:tcPr>
          <w:p w14:paraId="711168BE">
            <w:pPr>
              <w:spacing w:after="20" w:line="276" w:lineRule="auto"/>
              <w:jc w:val="center"/>
            </w:pPr>
            <w:r>
              <w:rPr>
                <w:rFonts w:ascii="Times New Roman" w:hAnsi="Times New Roman" w:eastAsia="宋体"/>
                <w:b w:val="0"/>
                <w:i w:val="0"/>
                <w:sz w:val="18"/>
                <w:szCs w:val="18"/>
              </w:rPr>
              <w:t>0</w:t>
            </w:r>
          </w:p>
        </w:tc>
        <w:tc>
          <w:tcPr>
            <w:tcW w:w="2948" w:type="dxa"/>
          </w:tcPr>
          <w:p w14:paraId="3E6A9526">
            <w:pPr>
              <w:spacing w:after="20" w:line="276" w:lineRule="auto"/>
            </w:pPr>
            <w:r>
              <w:rPr>
                <w:rFonts w:ascii="Times New Roman" w:hAnsi="Times New Roman" w:eastAsia="宋体"/>
                <w:b w:val="0"/>
                <w:i w:val="0"/>
                <w:sz w:val="18"/>
                <w:szCs w:val="18"/>
              </w:rPr>
              <w:t>角色：0 学生 / 1 管理员</w:t>
            </w:r>
          </w:p>
        </w:tc>
      </w:tr>
      <w:tr w14:paraId="7BE9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5E39016">
            <w:pPr>
              <w:spacing w:after="20" w:line="276" w:lineRule="auto"/>
              <w:jc w:val="center"/>
            </w:pPr>
            <w:r>
              <w:rPr>
                <w:rFonts w:ascii="Times New Roman" w:hAnsi="Times New Roman" w:eastAsia="宋体"/>
                <w:b w:val="0"/>
                <w:i w:val="0"/>
                <w:sz w:val="18"/>
                <w:szCs w:val="18"/>
              </w:rPr>
              <w:t>status</w:t>
            </w:r>
          </w:p>
        </w:tc>
        <w:tc>
          <w:tcPr>
            <w:tcW w:w="2041" w:type="dxa"/>
          </w:tcPr>
          <w:p w14:paraId="39AC0B25">
            <w:pPr>
              <w:spacing w:after="20" w:line="276" w:lineRule="auto"/>
              <w:jc w:val="center"/>
            </w:pPr>
            <w:r>
              <w:rPr>
                <w:rFonts w:ascii="Times New Roman" w:hAnsi="Times New Roman" w:eastAsia="宋体"/>
                <w:b w:val="0"/>
                <w:i w:val="0"/>
                <w:sz w:val="18"/>
                <w:szCs w:val="18"/>
              </w:rPr>
              <w:t>TINYINT</w:t>
            </w:r>
          </w:p>
        </w:tc>
        <w:tc>
          <w:tcPr>
            <w:tcW w:w="907" w:type="dxa"/>
          </w:tcPr>
          <w:p w14:paraId="58D84076">
            <w:pPr>
              <w:spacing w:after="20" w:line="276" w:lineRule="auto"/>
              <w:jc w:val="center"/>
            </w:pPr>
            <w:r>
              <w:rPr>
                <w:rFonts w:ascii="Times New Roman" w:hAnsi="Times New Roman" w:eastAsia="宋体"/>
                <w:b w:val="0"/>
                <w:i w:val="0"/>
                <w:sz w:val="18"/>
                <w:szCs w:val="18"/>
              </w:rPr>
              <w:t>否</w:t>
            </w:r>
          </w:p>
        </w:tc>
        <w:tc>
          <w:tcPr>
            <w:tcW w:w="2268" w:type="dxa"/>
          </w:tcPr>
          <w:p w14:paraId="4E43C3B4">
            <w:pPr>
              <w:spacing w:after="20" w:line="276" w:lineRule="auto"/>
              <w:jc w:val="center"/>
            </w:pPr>
            <w:r>
              <w:rPr>
                <w:rFonts w:ascii="Times New Roman" w:hAnsi="Times New Roman" w:eastAsia="宋体"/>
                <w:b w:val="0"/>
                <w:i w:val="0"/>
                <w:sz w:val="18"/>
                <w:szCs w:val="18"/>
              </w:rPr>
              <w:t>0</w:t>
            </w:r>
          </w:p>
        </w:tc>
        <w:tc>
          <w:tcPr>
            <w:tcW w:w="2948" w:type="dxa"/>
          </w:tcPr>
          <w:p w14:paraId="714E628C">
            <w:pPr>
              <w:spacing w:after="20" w:line="276" w:lineRule="auto"/>
            </w:pPr>
            <w:r>
              <w:rPr>
                <w:rFonts w:ascii="Times New Roman" w:hAnsi="Times New Roman" w:eastAsia="宋体"/>
                <w:b w:val="0"/>
                <w:i w:val="0"/>
                <w:sz w:val="18"/>
                <w:szCs w:val="18"/>
              </w:rPr>
              <w:t>账号状态：0 正常 / 1 封禁</w:t>
            </w:r>
          </w:p>
        </w:tc>
      </w:tr>
      <w:tr w14:paraId="3FBBE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AD79673">
            <w:pPr>
              <w:spacing w:after="20" w:line="276" w:lineRule="auto"/>
              <w:jc w:val="center"/>
            </w:pPr>
            <w:r>
              <w:rPr>
                <w:rFonts w:ascii="Times New Roman" w:hAnsi="Times New Roman" w:eastAsia="宋体"/>
                <w:b w:val="0"/>
                <w:i w:val="0"/>
                <w:sz w:val="18"/>
                <w:szCs w:val="18"/>
              </w:rPr>
              <w:t>create_time</w:t>
            </w:r>
          </w:p>
        </w:tc>
        <w:tc>
          <w:tcPr>
            <w:tcW w:w="2041" w:type="dxa"/>
          </w:tcPr>
          <w:p w14:paraId="38956504">
            <w:pPr>
              <w:spacing w:after="20" w:line="276" w:lineRule="auto"/>
              <w:jc w:val="center"/>
            </w:pPr>
            <w:r>
              <w:rPr>
                <w:rFonts w:ascii="Times New Roman" w:hAnsi="Times New Roman" w:eastAsia="宋体"/>
                <w:b w:val="0"/>
                <w:i w:val="0"/>
                <w:sz w:val="18"/>
                <w:szCs w:val="18"/>
              </w:rPr>
              <w:t>DATETIME</w:t>
            </w:r>
          </w:p>
        </w:tc>
        <w:tc>
          <w:tcPr>
            <w:tcW w:w="907" w:type="dxa"/>
          </w:tcPr>
          <w:p w14:paraId="3424CD99">
            <w:pPr>
              <w:spacing w:after="20" w:line="276" w:lineRule="auto"/>
              <w:jc w:val="center"/>
            </w:pPr>
            <w:r>
              <w:rPr>
                <w:rFonts w:ascii="Times New Roman" w:hAnsi="Times New Roman" w:eastAsia="宋体"/>
                <w:b w:val="0"/>
                <w:i w:val="0"/>
                <w:sz w:val="18"/>
                <w:szCs w:val="18"/>
              </w:rPr>
              <w:t>否</w:t>
            </w:r>
          </w:p>
        </w:tc>
        <w:tc>
          <w:tcPr>
            <w:tcW w:w="2268" w:type="dxa"/>
          </w:tcPr>
          <w:p w14:paraId="489FD657">
            <w:pPr>
              <w:spacing w:after="20" w:line="276" w:lineRule="auto"/>
              <w:jc w:val="center"/>
            </w:pPr>
            <w:r>
              <w:rPr>
                <w:rFonts w:ascii="Times New Roman" w:hAnsi="Times New Roman" w:eastAsia="宋体"/>
                <w:b w:val="0"/>
                <w:i w:val="0"/>
                <w:sz w:val="18"/>
                <w:szCs w:val="18"/>
              </w:rPr>
              <w:t>CURRENT_TIMESTAMP</w:t>
            </w:r>
          </w:p>
        </w:tc>
        <w:tc>
          <w:tcPr>
            <w:tcW w:w="2948" w:type="dxa"/>
          </w:tcPr>
          <w:p w14:paraId="0B632DA8">
            <w:pPr>
              <w:spacing w:after="20" w:line="276" w:lineRule="auto"/>
            </w:pPr>
            <w:r>
              <w:rPr>
                <w:rFonts w:ascii="Times New Roman" w:hAnsi="Times New Roman" w:eastAsia="宋体"/>
                <w:b w:val="0"/>
                <w:i w:val="0"/>
                <w:sz w:val="18"/>
                <w:szCs w:val="18"/>
              </w:rPr>
              <w:t>注册时间</w:t>
            </w:r>
          </w:p>
        </w:tc>
      </w:tr>
      <w:tr w14:paraId="3238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28126D0">
            <w:pPr>
              <w:spacing w:after="20" w:line="276" w:lineRule="auto"/>
              <w:jc w:val="center"/>
            </w:pPr>
            <w:r>
              <w:rPr>
                <w:rFonts w:ascii="Times New Roman" w:hAnsi="Times New Roman" w:eastAsia="宋体"/>
                <w:b w:val="0"/>
                <w:i w:val="0"/>
                <w:sz w:val="18"/>
                <w:szCs w:val="18"/>
              </w:rPr>
              <w:t>update_time</w:t>
            </w:r>
          </w:p>
        </w:tc>
        <w:tc>
          <w:tcPr>
            <w:tcW w:w="2041" w:type="dxa"/>
          </w:tcPr>
          <w:p w14:paraId="0184FB0B">
            <w:pPr>
              <w:spacing w:after="20" w:line="276" w:lineRule="auto"/>
              <w:jc w:val="center"/>
            </w:pPr>
            <w:r>
              <w:rPr>
                <w:rFonts w:ascii="Times New Roman" w:hAnsi="Times New Roman" w:eastAsia="宋体"/>
                <w:b w:val="0"/>
                <w:i w:val="0"/>
                <w:sz w:val="18"/>
                <w:szCs w:val="18"/>
              </w:rPr>
              <w:t>DATETIME</w:t>
            </w:r>
          </w:p>
        </w:tc>
        <w:tc>
          <w:tcPr>
            <w:tcW w:w="907" w:type="dxa"/>
          </w:tcPr>
          <w:p w14:paraId="27F78FAD">
            <w:pPr>
              <w:spacing w:after="20" w:line="276" w:lineRule="auto"/>
              <w:jc w:val="center"/>
            </w:pPr>
            <w:r>
              <w:rPr>
                <w:rFonts w:ascii="Times New Roman" w:hAnsi="Times New Roman" w:eastAsia="宋体"/>
                <w:b w:val="0"/>
                <w:i w:val="0"/>
                <w:sz w:val="18"/>
                <w:szCs w:val="18"/>
              </w:rPr>
              <w:t>否</w:t>
            </w:r>
          </w:p>
        </w:tc>
        <w:tc>
          <w:tcPr>
            <w:tcW w:w="2268" w:type="dxa"/>
          </w:tcPr>
          <w:p w14:paraId="7EAE8C8F">
            <w:pPr>
              <w:spacing w:after="20" w:line="276" w:lineRule="auto"/>
              <w:jc w:val="center"/>
            </w:pPr>
            <w:r>
              <w:rPr>
                <w:rFonts w:ascii="Times New Roman" w:hAnsi="Times New Roman" w:eastAsia="宋体"/>
                <w:b w:val="0"/>
                <w:i w:val="0"/>
                <w:sz w:val="18"/>
                <w:szCs w:val="18"/>
              </w:rPr>
              <w:t>CURRENT_TIMESTAMP ON UPDATE</w:t>
            </w:r>
          </w:p>
        </w:tc>
        <w:tc>
          <w:tcPr>
            <w:tcW w:w="2948" w:type="dxa"/>
          </w:tcPr>
          <w:p w14:paraId="5157F4F6">
            <w:pPr>
              <w:spacing w:after="20" w:line="276" w:lineRule="auto"/>
            </w:pPr>
            <w:r>
              <w:rPr>
                <w:rFonts w:ascii="Times New Roman" w:hAnsi="Times New Roman" w:eastAsia="宋体"/>
                <w:b w:val="0"/>
                <w:i w:val="0"/>
                <w:sz w:val="18"/>
                <w:szCs w:val="18"/>
              </w:rPr>
              <w:t>最后更新时间</w:t>
            </w:r>
          </w:p>
        </w:tc>
      </w:tr>
    </w:tbl>
    <w:p w14:paraId="729554E5">
      <w:pPr>
        <w:spacing w:before="40" w:after="160" w:line="288" w:lineRule="auto"/>
        <w:jc w:val="center"/>
      </w:pPr>
      <w:r>
        <w:rPr>
          <w:rFonts w:ascii="Times New Roman" w:hAnsi="Times New Roman" w:eastAsia="黑体"/>
          <w:b/>
          <w:i w:val="0"/>
          <w:sz w:val="18"/>
        </w:rPr>
        <w:t>表 3-13  user 表结构</w:t>
      </w:r>
    </w:p>
    <w:p w14:paraId="7383B139">
      <w:pPr>
        <w:pStyle w:val="5"/>
        <w:rPr>
          <w:rFonts w:hint="eastAsia" w:ascii="黑体" w:hAnsi="黑体" w:eastAsia="黑体" w:cs="黑体"/>
        </w:rPr>
      </w:pPr>
      <w:r>
        <w:rPr>
          <w:rFonts w:hint="eastAsia" w:ascii="黑体" w:hAnsi="黑体" w:eastAsia="黑体" w:cs="黑体"/>
        </w:rPr>
        <w:t>（2）vehicle 车辆表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591BF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6796BBEA">
            <w:pPr>
              <w:spacing w:after="20" w:line="276" w:lineRule="auto"/>
              <w:jc w:val="center"/>
            </w:pPr>
            <w:r>
              <w:rPr>
                <w:rFonts w:ascii="Times New Roman" w:hAnsi="Times New Roman" w:eastAsia="黑体"/>
                <w:b/>
                <w:i w:val="0"/>
                <w:sz w:val="18"/>
                <w:szCs w:val="18"/>
              </w:rPr>
              <w:t>字段名</w:t>
            </w:r>
          </w:p>
        </w:tc>
        <w:tc>
          <w:tcPr>
            <w:tcW w:w="2041" w:type="dxa"/>
            <w:shd w:val="clear" w:color="auto" w:fill="DCE6F1"/>
          </w:tcPr>
          <w:p w14:paraId="0B95E356">
            <w:pPr>
              <w:spacing w:after="20" w:line="276" w:lineRule="auto"/>
              <w:jc w:val="center"/>
            </w:pPr>
            <w:r>
              <w:rPr>
                <w:rFonts w:ascii="Times New Roman" w:hAnsi="Times New Roman" w:eastAsia="黑体"/>
                <w:b/>
                <w:i w:val="0"/>
                <w:sz w:val="18"/>
                <w:szCs w:val="18"/>
              </w:rPr>
              <w:t>类型</w:t>
            </w:r>
          </w:p>
        </w:tc>
        <w:tc>
          <w:tcPr>
            <w:tcW w:w="907" w:type="dxa"/>
            <w:shd w:val="clear" w:color="auto" w:fill="DCE6F1"/>
          </w:tcPr>
          <w:p w14:paraId="1CA6C2DE">
            <w:pPr>
              <w:spacing w:after="20" w:line="276" w:lineRule="auto"/>
              <w:jc w:val="center"/>
            </w:pPr>
            <w:r>
              <w:rPr>
                <w:rFonts w:ascii="Times New Roman" w:hAnsi="Times New Roman" w:eastAsia="黑体"/>
                <w:b/>
                <w:i w:val="0"/>
                <w:sz w:val="18"/>
                <w:szCs w:val="18"/>
              </w:rPr>
              <w:t>允许空</w:t>
            </w:r>
          </w:p>
        </w:tc>
        <w:tc>
          <w:tcPr>
            <w:tcW w:w="2268" w:type="dxa"/>
            <w:shd w:val="clear" w:color="auto" w:fill="DCE6F1"/>
          </w:tcPr>
          <w:p w14:paraId="5C163C51">
            <w:pPr>
              <w:spacing w:after="20" w:line="276" w:lineRule="auto"/>
              <w:jc w:val="center"/>
            </w:pPr>
            <w:r>
              <w:rPr>
                <w:rFonts w:ascii="Times New Roman" w:hAnsi="Times New Roman" w:eastAsia="黑体"/>
                <w:b/>
                <w:i w:val="0"/>
                <w:sz w:val="18"/>
                <w:szCs w:val="18"/>
              </w:rPr>
              <w:t>默认值</w:t>
            </w:r>
          </w:p>
        </w:tc>
        <w:tc>
          <w:tcPr>
            <w:tcW w:w="2948" w:type="dxa"/>
            <w:shd w:val="clear" w:color="auto" w:fill="DCE6F1"/>
          </w:tcPr>
          <w:p w14:paraId="0CD4C80A">
            <w:pPr>
              <w:spacing w:after="20" w:line="276" w:lineRule="auto"/>
              <w:jc w:val="center"/>
            </w:pPr>
            <w:r>
              <w:rPr>
                <w:rFonts w:ascii="Times New Roman" w:hAnsi="Times New Roman" w:eastAsia="黑体"/>
                <w:b/>
                <w:i w:val="0"/>
                <w:sz w:val="18"/>
                <w:szCs w:val="18"/>
              </w:rPr>
              <w:t>说明</w:t>
            </w:r>
          </w:p>
        </w:tc>
      </w:tr>
      <w:tr w14:paraId="2A23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BD80C7D">
            <w:pPr>
              <w:spacing w:after="20" w:line="276" w:lineRule="auto"/>
              <w:jc w:val="center"/>
            </w:pPr>
            <w:r>
              <w:rPr>
                <w:rFonts w:ascii="Times New Roman" w:hAnsi="Times New Roman" w:eastAsia="宋体"/>
                <w:b w:val="0"/>
                <w:i w:val="0"/>
                <w:sz w:val="18"/>
                <w:szCs w:val="18"/>
              </w:rPr>
              <w:t>id</w:t>
            </w:r>
          </w:p>
        </w:tc>
        <w:tc>
          <w:tcPr>
            <w:tcW w:w="2041" w:type="dxa"/>
          </w:tcPr>
          <w:p w14:paraId="173AFA97">
            <w:pPr>
              <w:spacing w:after="20" w:line="276" w:lineRule="auto"/>
              <w:jc w:val="center"/>
            </w:pPr>
            <w:r>
              <w:rPr>
                <w:rFonts w:ascii="Times New Roman" w:hAnsi="Times New Roman" w:eastAsia="宋体"/>
                <w:b w:val="0"/>
                <w:i w:val="0"/>
                <w:sz w:val="18"/>
                <w:szCs w:val="18"/>
              </w:rPr>
              <w:t>BIGINT UNSIGNED</w:t>
            </w:r>
          </w:p>
        </w:tc>
        <w:tc>
          <w:tcPr>
            <w:tcW w:w="907" w:type="dxa"/>
          </w:tcPr>
          <w:p w14:paraId="64B78CAA">
            <w:pPr>
              <w:spacing w:after="20" w:line="276" w:lineRule="auto"/>
              <w:jc w:val="center"/>
            </w:pPr>
            <w:r>
              <w:rPr>
                <w:rFonts w:ascii="Times New Roman" w:hAnsi="Times New Roman" w:eastAsia="宋体"/>
                <w:b w:val="0"/>
                <w:i w:val="0"/>
                <w:sz w:val="18"/>
                <w:szCs w:val="18"/>
              </w:rPr>
              <w:t>否</w:t>
            </w:r>
          </w:p>
        </w:tc>
        <w:tc>
          <w:tcPr>
            <w:tcW w:w="2268" w:type="dxa"/>
          </w:tcPr>
          <w:p w14:paraId="46566096">
            <w:pPr>
              <w:spacing w:after="20" w:line="276" w:lineRule="auto"/>
              <w:jc w:val="center"/>
            </w:pPr>
            <w:r>
              <w:rPr>
                <w:rFonts w:ascii="Times New Roman" w:hAnsi="Times New Roman" w:eastAsia="宋体"/>
                <w:b w:val="0"/>
                <w:i w:val="0"/>
                <w:sz w:val="18"/>
                <w:szCs w:val="18"/>
              </w:rPr>
              <w:t>AUTO_INCREMENT</w:t>
            </w:r>
          </w:p>
        </w:tc>
        <w:tc>
          <w:tcPr>
            <w:tcW w:w="2948" w:type="dxa"/>
          </w:tcPr>
          <w:p w14:paraId="775DFC10">
            <w:pPr>
              <w:spacing w:after="20" w:line="276" w:lineRule="auto"/>
            </w:pPr>
            <w:r>
              <w:rPr>
                <w:rFonts w:ascii="Times New Roman" w:hAnsi="Times New Roman" w:eastAsia="宋体"/>
                <w:b w:val="0"/>
                <w:i w:val="0"/>
                <w:sz w:val="18"/>
                <w:szCs w:val="18"/>
              </w:rPr>
              <w:t>主键</w:t>
            </w:r>
          </w:p>
        </w:tc>
      </w:tr>
      <w:tr w14:paraId="3D7AB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404ABC0">
            <w:pPr>
              <w:spacing w:after="20" w:line="276" w:lineRule="auto"/>
              <w:jc w:val="center"/>
            </w:pPr>
            <w:r>
              <w:rPr>
                <w:rFonts w:ascii="Times New Roman" w:hAnsi="Times New Roman" w:eastAsia="宋体"/>
                <w:b w:val="0"/>
                <w:i w:val="0"/>
                <w:sz w:val="18"/>
                <w:szCs w:val="18"/>
              </w:rPr>
              <w:t>user_id</w:t>
            </w:r>
          </w:p>
        </w:tc>
        <w:tc>
          <w:tcPr>
            <w:tcW w:w="2041" w:type="dxa"/>
          </w:tcPr>
          <w:p w14:paraId="75304AB0">
            <w:pPr>
              <w:spacing w:after="20" w:line="276" w:lineRule="auto"/>
              <w:jc w:val="center"/>
            </w:pPr>
            <w:r>
              <w:rPr>
                <w:rFonts w:ascii="Times New Roman" w:hAnsi="Times New Roman" w:eastAsia="宋体"/>
                <w:b w:val="0"/>
                <w:i w:val="0"/>
                <w:sz w:val="18"/>
                <w:szCs w:val="18"/>
              </w:rPr>
              <w:t>BIGINT UNSIGNED</w:t>
            </w:r>
          </w:p>
        </w:tc>
        <w:tc>
          <w:tcPr>
            <w:tcW w:w="907" w:type="dxa"/>
          </w:tcPr>
          <w:p w14:paraId="48AA5D2A">
            <w:pPr>
              <w:spacing w:after="20" w:line="276" w:lineRule="auto"/>
              <w:jc w:val="center"/>
            </w:pPr>
            <w:r>
              <w:rPr>
                <w:rFonts w:ascii="Times New Roman" w:hAnsi="Times New Roman" w:eastAsia="宋体"/>
                <w:b w:val="0"/>
                <w:i w:val="0"/>
                <w:sz w:val="18"/>
                <w:szCs w:val="18"/>
              </w:rPr>
              <w:t>否</w:t>
            </w:r>
          </w:p>
        </w:tc>
        <w:tc>
          <w:tcPr>
            <w:tcW w:w="2268" w:type="dxa"/>
          </w:tcPr>
          <w:p w14:paraId="7A6B92EC">
            <w:pPr>
              <w:spacing w:after="20" w:line="276" w:lineRule="auto"/>
              <w:jc w:val="center"/>
            </w:pPr>
            <w:r>
              <w:rPr>
                <w:rFonts w:ascii="Times New Roman" w:hAnsi="Times New Roman" w:eastAsia="宋体"/>
                <w:b w:val="0"/>
                <w:i w:val="0"/>
                <w:sz w:val="18"/>
                <w:szCs w:val="18"/>
              </w:rPr>
              <w:t>—</w:t>
            </w:r>
          </w:p>
        </w:tc>
        <w:tc>
          <w:tcPr>
            <w:tcW w:w="2948" w:type="dxa"/>
          </w:tcPr>
          <w:p w14:paraId="7999F82C">
            <w:pPr>
              <w:spacing w:after="20" w:line="276" w:lineRule="auto"/>
            </w:pPr>
            <w:r>
              <w:rPr>
                <w:rFonts w:ascii="Times New Roman" w:hAnsi="Times New Roman" w:eastAsia="宋体"/>
                <w:b w:val="0"/>
                <w:i w:val="0"/>
                <w:sz w:val="18"/>
                <w:szCs w:val="18"/>
              </w:rPr>
              <w:t>车主 ID，外键关联 user.id</w:t>
            </w:r>
          </w:p>
        </w:tc>
      </w:tr>
      <w:tr w14:paraId="1832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25C25AC">
            <w:pPr>
              <w:spacing w:after="20" w:line="276" w:lineRule="auto"/>
              <w:jc w:val="center"/>
            </w:pPr>
            <w:r>
              <w:rPr>
                <w:rFonts w:ascii="Times New Roman" w:hAnsi="Times New Roman" w:eastAsia="宋体"/>
                <w:b w:val="0"/>
                <w:i w:val="0"/>
                <w:sz w:val="18"/>
                <w:szCs w:val="18"/>
              </w:rPr>
              <w:t>plate_no</w:t>
            </w:r>
          </w:p>
        </w:tc>
        <w:tc>
          <w:tcPr>
            <w:tcW w:w="2041" w:type="dxa"/>
          </w:tcPr>
          <w:p w14:paraId="5244DD18">
            <w:pPr>
              <w:spacing w:after="20" w:line="276" w:lineRule="auto"/>
              <w:jc w:val="center"/>
            </w:pPr>
            <w:r>
              <w:rPr>
                <w:rFonts w:ascii="Times New Roman" w:hAnsi="Times New Roman" w:eastAsia="宋体"/>
                <w:b w:val="0"/>
                <w:i w:val="0"/>
                <w:sz w:val="18"/>
                <w:szCs w:val="18"/>
              </w:rPr>
              <w:t>VARCHAR(10)</w:t>
            </w:r>
          </w:p>
        </w:tc>
        <w:tc>
          <w:tcPr>
            <w:tcW w:w="907" w:type="dxa"/>
          </w:tcPr>
          <w:p w14:paraId="5122DB53">
            <w:pPr>
              <w:spacing w:after="20" w:line="276" w:lineRule="auto"/>
              <w:jc w:val="center"/>
            </w:pPr>
            <w:r>
              <w:rPr>
                <w:rFonts w:ascii="Times New Roman" w:hAnsi="Times New Roman" w:eastAsia="宋体"/>
                <w:b w:val="0"/>
                <w:i w:val="0"/>
                <w:sz w:val="18"/>
                <w:szCs w:val="18"/>
              </w:rPr>
              <w:t>否</w:t>
            </w:r>
          </w:p>
        </w:tc>
        <w:tc>
          <w:tcPr>
            <w:tcW w:w="2268" w:type="dxa"/>
          </w:tcPr>
          <w:p w14:paraId="261AF287">
            <w:pPr>
              <w:spacing w:after="20" w:line="276" w:lineRule="auto"/>
              <w:jc w:val="center"/>
            </w:pPr>
            <w:r>
              <w:rPr>
                <w:rFonts w:ascii="Times New Roman" w:hAnsi="Times New Roman" w:eastAsia="宋体"/>
                <w:b w:val="0"/>
                <w:i w:val="0"/>
                <w:sz w:val="18"/>
                <w:szCs w:val="18"/>
              </w:rPr>
              <w:t>—</w:t>
            </w:r>
          </w:p>
        </w:tc>
        <w:tc>
          <w:tcPr>
            <w:tcW w:w="2948" w:type="dxa"/>
          </w:tcPr>
          <w:p w14:paraId="4538CED7">
            <w:pPr>
              <w:spacing w:after="20" w:line="276" w:lineRule="auto"/>
            </w:pPr>
            <w:r>
              <w:rPr>
                <w:rFonts w:ascii="Times New Roman" w:hAnsi="Times New Roman" w:eastAsia="宋体"/>
                <w:b w:val="0"/>
                <w:i w:val="0"/>
                <w:sz w:val="18"/>
                <w:szCs w:val="18"/>
              </w:rPr>
              <w:t>车牌号</w:t>
            </w:r>
          </w:p>
        </w:tc>
      </w:tr>
      <w:tr w14:paraId="0C9DA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5048890">
            <w:pPr>
              <w:spacing w:after="20" w:line="276" w:lineRule="auto"/>
              <w:jc w:val="center"/>
            </w:pPr>
            <w:r>
              <w:rPr>
                <w:rFonts w:ascii="Times New Roman" w:hAnsi="Times New Roman" w:eastAsia="宋体"/>
                <w:b w:val="0"/>
                <w:i w:val="0"/>
                <w:sz w:val="18"/>
                <w:szCs w:val="18"/>
              </w:rPr>
              <w:t>brand</w:t>
            </w:r>
          </w:p>
        </w:tc>
        <w:tc>
          <w:tcPr>
            <w:tcW w:w="2041" w:type="dxa"/>
          </w:tcPr>
          <w:p w14:paraId="3D9BDDCD">
            <w:pPr>
              <w:spacing w:after="20" w:line="276" w:lineRule="auto"/>
              <w:jc w:val="center"/>
            </w:pPr>
            <w:r>
              <w:rPr>
                <w:rFonts w:ascii="Times New Roman" w:hAnsi="Times New Roman" w:eastAsia="宋体"/>
                <w:b w:val="0"/>
                <w:i w:val="0"/>
                <w:sz w:val="18"/>
                <w:szCs w:val="18"/>
              </w:rPr>
              <w:t>VARCHAR(30)</w:t>
            </w:r>
          </w:p>
        </w:tc>
        <w:tc>
          <w:tcPr>
            <w:tcW w:w="907" w:type="dxa"/>
          </w:tcPr>
          <w:p w14:paraId="3611A308">
            <w:pPr>
              <w:spacing w:after="20" w:line="276" w:lineRule="auto"/>
              <w:jc w:val="center"/>
            </w:pPr>
            <w:r>
              <w:rPr>
                <w:rFonts w:ascii="Times New Roman" w:hAnsi="Times New Roman" w:eastAsia="宋体"/>
                <w:b w:val="0"/>
                <w:i w:val="0"/>
                <w:sz w:val="18"/>
                <w:szCs w:val="18"/>
              </w:rPr>
              <w:t>否</w:t>
            </w:r>
          </w:p>
        </w:tc>
        <w:tc>
          <w:tcPr>
            <w:tcW w:w="2268" w:type="dxa"/>
          </w:tcPr>
          <w:p w14:paraId="15308145">
            <w:pPr>
              <w:spacing w:after="20" w:line="276" w:lineRule="auto"/>
              <w:jc w:val="center"/>
            </w:pPr>
            <w:r>
              <w:rPr>
                <w:rFonts w:ascii="Times New Roman" w:hAnsi="Times New Roman" w:eastAsia="宋体"/>
                <w:b w:val="0"/>
                <w:i w:val="0"/>
                <w:sz w:val="18"/>
                <w:szCs w:val="18"/>
              </w:rPr>
              <w:t>—</w:t>
            </w:r>
          </w:p>
        </w:tc>
        <w:tc>
          <w:tcPr>
            <w:tcW w:w="2948" w:type="dxa"/>
          </w:tcPr>
          <w:p w14:paraId="34C2398F">
            <w:pPr>
              <w:spacing w:after="20" w:line="276" w:lineRule="auto"/>
            </w:pPr>
            <w:r>
              <w:rPr>
                <w:rFonts w:ascii="Times New Roman" w:hAnsi="Times New Roman" w:eastAsia="宋体"/>
                <w:b w:val="0"/>
                <w:i w:val="0"/>
                <w:sz w:val="18"/>
                <w:szCs w:val="18"/>
              </w:rPr>
              <w:t>品牌车型</w:t>
            </w:r>
          </w:p>
        </w:tc>
      </w:tr>
      <w:tr w14:paraId="2695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6892F76">
            <w:pPr>
              <w:spacing w:after="20" w:line="276" w:lineRule="auto"/>
              <w:jc w:val="center"/>
            </w:pPr>
            <w:r>
              <w:rPr>
                <w:rFonts w:ascii="Times New Roman" w:hAnsi="Times New Roman" w:eastAsia="宋体"/>
                <w:b w:val="0"/>
                <w:i w:val="0"/>
                <w:sz w:val="18"/>
                <w:szCs w:val="18"/>
              </w:rPr>
              <w:t>color</w:t>
            </w:r>
          </w:p>
        </w:tc>
        <w:tc>
          <w:tcPr>
            <w:tcW w:w="2041" w:type="dxa"/>
          </w:tcPr>
          <w:p w14:paraId="0F8B827C">
            <w:pPr>
              <w:spacing w:after="20" w:line="276" w:lineRule="auto"/>
              <w:jc w:val="center"/>
            </w:pPr>
            <w:r>
              <w:rPr>
                <w:rFonts w:ascii="Times New Roman" w:hAnsi="Times New Roman" w:eastAsia="宋体"/>
                <w:b w:val="0"/>
                <w:i w:val="0"/>
                <w:sz w:val="18"/>
                <w:szCs w:val="18"/>
              </w:rPr>
              <w:t>VARCHAR(10)</w:t>
            </w:r>
          </w:p>
        </w:tc>
        <w:tc>
          <w:tcPr>
            <w:tcW w:w="907" w:type="dxa"/>
          </w:tcPr>
          <w:p w14:paraId="28CFFB01">
            <w:pPr>
              <w:spacing w:after="20" w:line="276" w:lineRule="auto"/>
              <w:jc w:val="center"/>
            </w:pPr>
            <w:r>
              <w:rPr>
                <w:rFonts w:ascii="Times New Roman" w:hAnsi="Times New Roman" w:eastAsia="宋体"/>
                <w:b w:val="0"/>
                <w:i w:val="0"/>
                <w:sz w:val="18"/>
                <w:szCs w:val="18"/>
              </w:rPr>
              <w:t>否</w:t>
            </w:r>
          </w:p>
        </w:tc>
        <w:tc>
          <w:tcPr>
            <w:tcW w:w="2268" w:type="dxa"/>
          </w:tcPr>
          <w:p w14:paraId="05683102">
            <w:pPr>
              <w:spacing w:after="20" w:line="276" w:lineRule="auto"/>
              <w:jc w:val="center"/>
            </w:pPr>
            <w:r>
              <w:rPr>
                <w:rFonts w:ascii="Times New Roman" w:hAnsi="Times New Roman" w:eastAsia="宋体"/>
                <w:b w:val="0"/>
                <w:i w:val="0"/>
                <w:sz w:val="18"/>
                <w:szCs w:val="18"/>
              </w:rPr>
              <w:t>—</w:t>
            </w:r>
          </w:p>
        </w:tc>
        <w:tc>
          <w:tcPr>
            <w:tcW w:w="2948" w:type="dxa"/>
          </w:tcPr>
          <w:p w14:paraId="12C5C66A">
            <w:pPr>
              <w:spacing w:after="20" w:line="276" w:lineRule="auto"/>
            </w:pPr>
            <w:r>
              <w:rPr>
                <w:rFonts w:ascii="Times New Roman" w:hAnsi="Times New Roman" w:eastAsia="宋体"/>
                <w:b w:val="0"/>
                <w:i w:val="0"/>
                <w:sz w:val="18"/>
                <w:szCs w:val="18"/>
              </w:rPr>
              <w:t>车辆颜色</w:t>
            </w:r>
          </w:p>
        </w:tc>
      </w:tr>
      <w:tr w14:paraId="3773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CB173BE">
            <w:pPr>
              <w:spacing w:after="20" w:line="276" w:lineRule="auto"/>
              <w:jc w:val="center"/>
            </w:pPr>
            <w:r>
              <w:rPr>
                <w:rFonts w:ascii="Times New Roman" w:hAnsi="Times New Roman" w:eastAsia="宋体"/>
                <w:b w:val="0"/>
                <w:i w:val="0"/>
                <w:sz w:val="18"/>
                <w:szCs w:val="18"/>
              </w:rPr>
              <w:t>seat_count</w:t>
            </w:r>
          </w:p>
        </w:tc>
        <w:tc>
          <w:tcPr>
            <w:tcW w:w="2041" w:type="dxa"/>
          </w:tcPr>
          <w:p w14:paraId="4A99A6C8">
            <w:pPr>
              <w:spacing w:after="20" w:line="276" w:lineRule="auto"/>
              <w:jc w:val="center"/>
            </w:pPr>
            <w:r>
              <w:rPr>
                <w:rFonts w:ascii="Times New Roman" w:hAnsi="Times New Roman" w:eastAsia="宋体"/>
                <w:b w:val="0"/>
                <w:i w:val="0"/>
                <w:sz w:val="18"/>
                <w:szCs w:val="18"/>
              </w:rPr>
              <w:t>TINYINT</w:t>
            </w:r>
          </w:p>
        </w:tc>
        <w:tc>
          <w:tcPr>
            <w:tcW w:w="907" w:type="dxa"/>
          </w:tcPr>
          <w:p w14:paraId="2762740F">
            <w:pPr>
              <w:spacing w:after="20" w:line="276" w:lineRule="auto"/>
              <w:jc w:val="center"/>
            </w:pPr>
            <w:r>
              <w:rPr>
                <w:rFonts w:ascii="Times New Roman" w:hAnsi="Times New Roman" w:eastAsia="宋体"/>
                <w:b w:val="0"/>
                <w:i w:val="0"/>
                <w:sz w:val="18"/>
                <w:szCs w:val="18"/>
              </w:rPr>
              <w:t>否</w:t>
            </w:r>
          </w:p>
        </w:tc>
        <w:tc>
          <w:tcPr>
            <w:tcW w:w="2268" w:type="dxa"/>
          </w:tcPr>
          <w:p w14:paraId="758D1CAD">
            <w:pPr>
              <w:spacing w:after="20" w:line="276" w:lineRule="auto"/>
              <w:jc w:val="center"/>
            </w:pPr>
            <w:r>
              <w:rPr>
                <w:rFonts w:ascii="Times New Roman" w:hAnsi="Times New Roman" w:eastAsia="宋体"/>
                <w:b w:val="0"/>
                <w:i w:val="0"/>
                <w:sz w:val="18"/>
                <w:szCs w:val="18"/>
              </w:rPr>
              <w:t>—</w:t>
            </w:r>
          </w:p>
        </w:tc>
        <w:tc>
          <w:tcPr>
            <w:tcW w:w="2948" w:type="dxa"/>
          </w:tcPr>
          <w:p w14:paraId="57366707">
            <w:pPr>
              <w:spacing w:after="20" w:line="276" w:lineRule="auto"/>
            </w:pPr>
            <w:r>
              <w:rPr>
                <w:rFonts w:ascii="Times New Roman" w:hAnsi="Times New Roman" w:eastAsia="宋体"/>
                <w:b w:val="0"/>
                <w:i w:val="0"/>
                <w:sz w:val="18"/>
                <w:szCs w:val="18"/>
              </w:rPr>
              <w:t>核载人数，取值 2–9</w:t>
            </w:r>
          </w:p>
        </w:tc>
      </w:tr>
      <w:tr w14:paraId="4E84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F169660">
            <w:pPr>
              <w:spacing w:after="20" w:line="276" w:lineRule="auto"/>
              <w:jc w:val="center"/>
            </w:pPr>
            <w:r>
              <w:rPr>
                <w:rFonts w:ascii="Times New Roman" w:hAnsi="Times New Roman" w:eastAsia="宋体"/>
                <w:b w:val="0"/>
                <w:i w:val="0"/>
                <w:sz w:val="18"/>
                <w:szCs w:val="18"/>
              </w:rPr>
              <w:t>audit_status</w:t>
            </w:r>
          </w:p>
        </w:tc>
        <w:tc>
          <w:tcPr>
            <w:tcW w:w="2041" w:type="dxa"/>
          </w:tcPr>
          <w:p w14:paraId="1D0FBA0E">
            <w:pPr>
              <w:spacing w:after="20" w:line="276" w:lineRule="auto"/>
              <w:jc w:val="center"/>
            </w:pPr>
            <w:r>
              <w:rPr>
                <w:rFonts w:ascii="Times New Roman" w:hAnsi="Times New Roman" w:eastAsia="宋体"/>
                <w:b w:val="0"/>
                <w:i w:val="0"/>
                <w:sz w:val="18"/>
                <w:szCs w:val="18"/>
              </w:rPr>
              <w:t>TINYINT</w:t>
            </w:r>
          </w:p>
        </w:tc>
        <w:tc>
          <w:tcPr>
            <w:tcW w:w="907" w:type="dxa"/>
          </w:tcPr>
          <w:p w14:paraId="6DD96E09">
            <w:pPr>
              <w:spacing w:after="20" w:line="276" w:lineRule="auto"/>
              <w:jc w:val="center"/>
            </w:pPr>
            <w:r>
              <w:rPr>
                <w:rFonts w:ascii="Times New Roman" w:hAnsi="Times New Roman" w:eastAsia="宋体"/>
                <w:b w:val="0"/>
                <w:i w:val="0"/>
                <w:sz w:val="18"/>
                <w:szCs w:val="18"/>
              </w:rPr>
              <w:t>否</w:t>
            </w:r>
          </w:p>
        </w:tc>
        <w:tc>
          <w:tcPr>
            <w:tcW w:w="2268" w:type="dxa"/>
          </w:tcPr>
          <w:p w14:paraId="55E04CA7">
            <w:pPr>
              <w:spacing w:after="20" w:line="276" w:lineRule="auto"/>
              <w:jc w:val="center"/>
            </w:pPr>
            <w:r>
              <w:rPr>
                <w:rFonts w:ascii="Times New Roman" w:hAnsi="Times New Roman" w:eastAsia="宋体"/>
                <w:b w:val="0"/>
                <w:i w:val="0"/>
                <w:sz w:val="18"/>
                <w:szCs w:val="18"/>
              </w:rPr>
              <w:t>0</w:t>
            </w:r>
          </w:p>
        </w:tc>
        <w:tc>
          <w:tcPr>
            <w:tcW w:w="2948" w:type="dxa"/>
          </w:tcPr>
          <w:p w14:paraId="64A8E156">
            <w:pPr>
              <w:spacing w:after="20" w:line="276" w:lineRule="auto"/>
            </w:pPr>
            <w:r>
              <w:rPr>
                <w:rFonts w:ascii="Times New Roman" w:hAnsi="Times New Roman" w:eastAsia="宋体"/>
                <w:b w:val="0"/>
                <w:i w:val="0"/>
                <w:sz w:val="18"/>
                <w:szCs w:val="18"/>
              </w:rPr>
              <w:t>审核状态：0 待审核 / 1 已通过 / 2 已驳回</w:t>
            </w:r>
          </w:p>
        </w:tc>
      </w:tr>
      <w:tr w14:paraId="33E3B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F452C06">
            <w:pPr>
              <w:spacing w:after="20" w:line="276" w:lineRule="auto"/>
              <w:jc w:val="center"/>
            </w:pPr>
            <w:r>
              <w:rPr>
                <w:rFonts w:ascii="Times New Roman" w:hAnsi="Times New Roman" w:eastAsia="宋体"/>
                <w:b w:val="0"/>
                <w:i w:val="0"/>
                <w:sz w:val="18"/>
                <w:szCs w:val="18"/>
              </w:rPr>
              <w:t>audit_remark</w:t>
            </w:r>
          </w:p>
        </w:tc>
        <w:tc>
          <w:tcPr>
            <w:tcW w:w="2041" w:type="dxa"/>
          </w:tcPr>
          <w:p w14:paraId="03DE570F">
            <w:pPr>
              <w:spacing w:after="20" w:line="276" w:lineRule="auto"/>
              <w:jc w:val="center"/>
            </w:pPr>
            <w:r>
              <w:rPr>
                <w:rFonts w:ascii="Times New Roman" w:hAnsi="Times New Roman" w:eastAsia="宋体"/>
                <w:b w:val="0"/>
                <w:i w:val="0"/>
                <w:sz w:val="18"/>
                <w:szCs w:val="18"/>
              </w:rPr>
              <w:t>VARCHAR(255)</w:t>
            </w:r>
          </w:p>
        </w:tc>
        <w:tc>
          <w:tcPr>
            <w:tcW w:w="907" w:type="dxa"/>
          </w:tcPr>
          <w:p w14:paraId="2261CBB2">
            <w:pPr>
              <w:spacing w:after="20" w:line="276" w:lineRule="auto"/>
              <w:jc w:val="center"/>
            </w:pPr>
            <w:r>
              <w:rPr>
                <w:rFonts w:ascii="Times New Roman" w:hAnsi="Times New Roman" w:eastAsia="宋体"/>
                <w:b w:val="0"/>
                <w:i w:val="0"/>
                <w:sz w:val="18"/>
                <w:szCs w:val="18"/>
              </w:rPr>
              <w:t>是</w:t>
            </w:r>
          </w:p>
        </w:tc>
        <w:tc>
          <w:tcPr>
            <w:tcW w:w="2268" w:type="dxa"/>
          </w:tcPr>
          <w:p w14:paraId="3737E125">
            <w:pPr>
              <w:spacing w:after="20" w:line="276" w:lineRule="auto"/>
              <w:jc w:val="center"/>
            </w:pPr>
            <w:r>
              <w:rPr>
                <w:rFonts w:ascii="Times New Roman" w:hAnsi="Times New Roman" w:eastAsia="宋体"/>
                <w:b w:val="0"/>
                <w:i w:val="0"/>
                <w:sz w:val="18"/>
                <w:szCs w:val="18"/>
              </w:rPr>
              <w:t>NULL</w:t>
            </w:r>
          </w:p>
        </w:tc>
        <w:tc>
          <w:tcPr>
            <w:tcW w:w="2948" w:type="dxa"/>
          </w:tcPr>
          <w:p w14:paraId="48D55A73">
            <w:pPr>
              <w:spacing w:after="20" w:line="276" w:lineRule="auto"/>
            </w:pPr>
            <w:r>
              <w:rPr>
                <w:rFonts w:ascii="Times New Roman" w:hAnsi="Times New Roman" w:eastAsia="宋体"/>
                <w:b w:val="0"/>
                <w:i w:val="0"/>
                <w:sz w:val="18"/>
                <w:szCs w:val="18"/>
              </w:rPr>
              <w:t>审核意见或驳回理由</w:t>
            </w:r>
          </w:p>
        </w:tc>
      </w:tr>
      <w:tr w14:paraId="4B16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42C7482">
            <w:pPr>
              <w:spacing w:after="20" w:line="276" w:lineRule="auto"/>
              <w:jc w:val="center"/>
            </w:pPr>
            <w:r>
              <w:rPr>
                <w:rFonts w:ascii="Times New Roman" w:hAnsi="Times New Roman" w:eastAsia="宋体"/>
                <w:b w:val="0"/>
                <w:i w:val="0"/>
                <w:sz w:val="18"/>
                <w:szCs w:val="18"/>
              </w:rPr>
              <w:t>create_time</w:t>
            </w:r>
          </w:p>
        </w:tc>
        <w:tc>
          <w:tcPr>
            <w:tcW w:w="2041" w:type="dxa"/>
          </w:tcPr>
          <w:p w14:paraId="3525DD0B">
            <w:pPr>
              <w:spacing w:after="20" w:line="276" w:lineRule="auto"/>
              <w:jc w:val="center"/>
            </w:pPr>
            <w:r>
              <w:rPr>
                <w:rFonts w:ascii="Times New Roman" w:hAnsi="Times New Roman" w:eastAsia="宋体"/>
                <w:b w:val="0"/>
                <w:i w:val="0"/>
                <w:sz w:val="18"/>
                <w:szCs w:val="18"/>
              </w:rPr>
              <w:t>DATETIME</w:t>
            </w:r>
          </w:p>
        </w:tc>
        <w:tc>
          <w:tcPr>
            <w:tcW w:w="907" w:type="dxa"/>
          </w:tcPr>
          <w:p w14:paraId="1A44681E">
            <w:pPr>
              <w:spacing w:after="20" w:line="276" w:lineRule="auto"/>
              <w:jc w:val="center"/>
            </w:pPr>
            <w:r>
              <w:rPr>
                <w:rFonts w:ascii="Times New Roman" w:hAnsi="Times New Roman" w:eastAsia="宋体"/>
                <w:b w:val="0"/>
                <w:i w:val="0"/>
                <w:sz w:val="18"/>
                <w:szCs w:val="18"/>
              </w:rPr>
              <w:t>否</w:t>
            </w:r>
          </w:p>
        </w:tc>
        <w:tc>
          <w:tcPr>
            <w:tcW w:w="2268" w:type="dxa"/>
          </w:tcPr>
          <w:p w14:paraId="2E16B139">
            <w:pPr>
              <w:spacing w:after="20" w:line="276" w:lineRule="auto"/>
              <w:jc w:val="center"/>
            </w:pPr>
            <w:r>
              <w:rPr>
                <w:rFonts w:ascii="Times New Roman" w:hAnsi="Times New Roman" w:eastAsia="宋体"/>
                <w:b w:val="0"/>
                <w:i w:val="0"/>
                <w:sz w:val="18"/>
                <w:szCs w:val="18"/>
              </w:rPr>
              <w:t>CURRENT_TIMESTAMP</w:t>
            </w:r>
          </w:p>
        </w:tc>
        <w:tc>
          <w:tcPr>
            <w:tcW w:w="2948" w:type="dxa"/>
          </w:tcPr>
          <w:p w14:paraId="6FE9ECF3">
            <w:pPr>
              <w:spacing w:after="20" w:line="276" w:lineRule="auto"/>
            </w:pPr>
            <w:r>
              <w:rPr>
                <w:rFonts w:ascii="Times New Roman" w:hAnsi="Times New Roman" w:eastAsia="宋体"/>
                <w:b w:val="0"/>
                <w:i w:val="0"/>
                <w:sz w:val="18"/>
                <w:szCs w:val="18"/>
              </w:rPr>
              <w:t>登记时间</w:t>
            </w:r>
          </w:p>
        </w:tc>
      </w:tr>
      <w:tr w14:paraId="5ACDA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F213FA0">
            <w:pPr>
              <w:spacing w:after="20" w:line="276" w:lineRule="auto"/>
              <w:jc w:val="center"/>
            </w:pPr>
            <w:r>
              <w:rPr>
                <w:rFonts w:ascii="Times New Roman" w:hAnsi="Times New Roman" w:eastAsia="宋体"/>
                <w:b w:val="0"/>
                <w:i w:val="0"/>
                <w:sz w:val="18"/>
                <w:szCs w:val="18"/>
              </w:rPr>
              <w:t>update_time</w:t>
            </w:r>
          </w:p>
        </w:tc>
        <w:tc>
          <w:tcPr>
            <w:tcW w:w="2041" w:type="dxa"/>
          </w:tcPr>
          <w:p w14:paraId="59DAB47E">
            <w:pPr>
              <w:spacing w:after="20" w:line="276" w:lineRule="auto"/>
              <w:jc w:val="center"/>
            </w:pPr>
            <w:r>
              <w:rPr>
                <w:rFonts w:ascii="Times New Roman" w:hAnsi="Times New Roman" w:eastAsia="宋体"/>
                <w:b w:val="0"/>
                <w:i w:val="0"/>
                <w:sz w:val="18"/>
                <w:szCs w:val="18"/>
              </w:rPr>
              <w:t>DATETIME</w:t>
            </w:r>
          </w:p>
        </w:tc>
        <w:tc>
          <w:tcPr>
            <w:tcW w:w="907" w:type="dxa"/>
          </w:tcPr>
          <w:p w14:paraId="1202DC65">
            <w:pPr>
              <w:spacing w:after="20" w:line="276" w:lineRule="auto"/>
              <w:jc w:val="center"/>
            </w:pPr>
            <w:r>
              <w:rPr>
                <w:rFonts w:ascii="Times New Roman" w:hAnsi="Times New Roman" w:eastAsia="宋体"/>
                <w:b w:val="0"/>
                <w:i w:val="0"/>
                <w:sz w:val="18"/>
                <w:szCs w:val="18"/>
              </w:rPr>
              <w:t>否</w:t>
            </w:r>
          </w:p>
        </w:tc>
        <w:tc>
          <w:tcPr>
            <w:tcW w:w="2268" w:type="dxa"/>
          </w:tcPr>
          <w:p w14:paraId="2DDD7869">
            <w:pPr>
              <w:spacing w:after="20" w:line="276" w:lineRule="auto"/>
              <w:jc w:val="center"/>
            </w:pPr>
            <w:r>
              <w:rPr>
                <w:rFonts w:ascii="Times New Roman" w:hAnsi="Times New Roman" w:eastAsia="宋体"/>
                <w:b w:val="0"/>
                <w:i w:val="0"/>
                <w:sz w:val="18"/>
                <w:szCs w:val="18"/>
              </w:rPr>
              <w:t>CURRENT_TIMESTAMP ON UPDATE</w:t>
            </w:r>
          </w:p>
        </w:tc>
        <w:tc>
          <w:tcPr>
            <w:tcW w:w="2948" w:type="dxa"/>
          </w:tcPr>
          <w:p w14:paraId="7D27F602">
            <w:pPr>
              <w:spacing w:after="20" w:line="276" w:lineRule="auto"/>
            </w:pPr>
            <w:r>
              <w:rPr>
                <w:rFonts w:ascii="Times New Roman" w:hAnsi="Times New Roman" w:eastAsia="宋体"/>
                <w:b w:val="0"/>
                <w:i w:val="0"/>
                <w:sz w:val="18"/>
                <w:szCs w:val="18"/>
              </w:rPr>
              <w:t>最后更新时间</w:t>
            </w:r>
          </w:p>
        </w:tc>
      </w:tr>
    </w:tbl>
    <w:p w14:paraId="5EF910A0">
      <w:pPr>
        <w:spacing w:before="40" w:after="160" w:line="288" w:lineRule="auto"/>
        <w:jc w:val="center"/>
      </w:pPr>
      <w:r>
        <w:rPr>
          <w:rFonts w:ascii="Times New Roman" w:hAnsi="Times New Roman" w:eastAsia="黑体"/>
          <w:b/>
          <w:i w:val="0"/>
          <w:sz w:val="18"/>
        </w:rPr>
        <w:t>表 3-14  vehicle 表结构</w:t>
      </w:r>
    </w:p>
    <w:p w14:paraId="37209D38">
      <w:pPr>
        <w:pStyle w:val="5"/>
        <w:rPr>
          <w:rFonts w:hint="eastAsia" w:ascii="黑体" w:hAnsi="黑体" w:eastAsia="黑体" w:cs="黑体"/>
        </w:rPr>
      </w:pPr>
      <w:r>
        <w:rPr>
          <w:rFonts w:hint="eastAsia" w:ascii="黑体" w:hAnsi="黑体" w:eastAsia="黑体" w:cs="黑体"/>
        </w:rPr>
        <w:t>（3）trip 行程表</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5722B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CE6F1"/>
          </w:tcPr>
          <w:p w14:paraId="7E76A45C">
            <w:pPr>
              <w:spacing w:after="20" w:line="276" w:lineRule="auto"/>
              <w:jc w:val="center"/>
            </w:pPr>
            <w:r>
              <w:rPr>
                <w:rFonts w:ascii="Times New Roman" w:hAnsi="Times New Roman" w:eastAsia="黑体"/>
                <w:b/>
                <w:i w:val="0"/>
                <w:sz w:val="18"/>
                <w:szCs w:val="18"/>
              </w:rPr>
              <w:t>字段名</w:t>
            </w:r>
          </w:p>
        </w:tc>
        <w:tc>
          <w:tcPr>
            <w:tcW w:w="2041" w:type="dxa"/>
            <w:shd w:val="clear" w:color="auto" w:fill="DCE6F1"/>
          </w:tcPr>
          <w:p w14:paraId="7D7F1774">
            <w:pPr>
              <w:spacing w:after="20" w:line="276" w:lineRule="auto"/>
              <w:jc w:val="center"/>
            </w:pPr>
            <w:r>
              <w:rPr>
                <w:rFonts w:ascii="Times New Roman" w:hAnsi="Times New Roman" w:eastAsia="黑体"/>
                <w:b/>
                <w:i w:val="0"/>
                <w:sz w:val="18"/>
                <w:szCs w:val="18"/>
              </w:rPr>
              <w:t>类型</w:t>
            </w:r>
          </w:p>
        </w:tc>
        <w:tc>
          <w:tcPr>
            <w:tcW w:w="907" w:type="dxa"/>
            <w:shd w:val="clear" w:color="auto" w:fill="DCE6F1"/>
          </w:tcPr>
          <w:p w14:paraId="0ACEDF75">
            <w:pPr>
              <w:spacing w:after="20" w:line="276" w:lineRule="auto"/>
              <w:jc w:val="center"/>
            </w:pPr>
            <w:r>
              <w:rPr>
                <w:rFonts w:ascii="Times New Roman" w:hAnsi="Times New Roman" w:eastAsia="黑体"/>
                <w:b/>
                <w:i w:val="0"/>
                <w:sz w:val="18"/>
                <w:szCs w:val="18"/>
              </w:rPr>
              <w:t>允许空</w:t>
            </w:r>
          </w:p>
        </w:tc>
        <w:tc>
          <w:tcPr>
            <w:tcW w:w="2268" w:type="dxa"/>
            <w:shd w:val="clear" w:color="auto" w:fill="DCE6F1"/>
          </w:tcPr>
          <w:p w14:paraId="1224C2E9">
            <w:pPr>
              <w:spacing w:after="20" w:line="276" w:lineRule="auto"/>
              <w:jc w:val="center"/>
            </w:pPr>
            <w:r>
              <w:rPr>
                <w:rFonts w:ascii="Times New Roman" w:hAnsi="Times New Roman" w:eastAsia="黑体"/>
                <w:b/>
                <w:i w:val="0"/>
                <w:sz w:val="18"/>
                <w:szCs w:val="18"/>
              </w:rPr>
              <w:t>默认值</w:t>
            </w:r>
          </w:p>
        </w:tc>
        <w:tc>
          <w:tcPr>
            <w:tcW w:w="2948" w:type="dxa"/>
            <w:shd w:val="clear" w:color="auto" w:fill="DCE6F1"/>
          </w:tcPr>
          <w:p w14:paraId="6CEC371A">
            <w:pPr>
              <w:spacing w:after="20" w:line="276" w:lineRule="auto"/>
              <w:jc w:val="center"/>
            </w:pPr>
            <w:r>
              <w:rPr>
                <w:rFonts w:ascii="Times New Roman" w:hAnsi="Times New Roman" w:eastAsia="黑体"/>
                <w:b/>
                <w:i w:val="0"/>
                <w:sz w:val="18"/>
                <w:szCs w:val="18"/>
              </w:rPr>
              <w:t>说明</w:t>
            </w:r>
          </w:p>
        </w:tc>
      </w:tr>
      <w:tr w14:paraId="531F2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8015DB0">
            <w:pPr>
              <w:spacing w:after="20" w:line="276" w:lineRule="auto"/>
              <w:jc w:val="center"/>
            </w:pPr>
            <w:r>
              <w:rPr>
                <w:rFonts w:ascii="Times New Roman" w:hAnsi="Times New Roman" w:eastAsia="宋体"/>
                <w:b w:val="0"/>
                <w:i w:val="0"/>
                <w:sz w:val="18"/>
                <w:szCs w:val="18"/>
              </w:rPr>
              <w:t>id</w:t>
            </w:r>
          </w:p>
        </w:tc>
        <w:tc>
          <w:tcPr>
            <w:tcW w:w="2041" w:type="dxa"/>
          </w:tcPr>
          <w:p w14:paraId="1DF964C2">
            <w:pPr>
              <w:spacing w:after="20" w:line="276" w:lineRule="auto"/>
              <w:jc w:val="center"/>
            </w:pPr>
            <w:r>
              <w:rPr>
                <w:rFonts w:ascii="Times New Roman" w:hAnsi="Times New Roman" w:eastAsia="宋体"/>
                <w:b w:val="0"/>
                <w:i w:val="0"/>
                <w:sz w:val="18"/>
                <w:szCs w:val="18"/>
              </w:rPr>
              <w:t>BIGINT UNSIGNED</w:t>
            </w:r>
          </w:p>
        </w:tc>
        <w:tc>
          <w:tcPr>
            <w:tcW w:w="907" w:type="dxa"/>
          </w:tcPr>
          <w:p w14:paraId="164E08EE">
            <w:pPr>
              <w:spacing w:after="20" w:line="276" w:lineRule="auto"/>
              <w:jc w:val="center"/>
            </w:pPr>
            <w:r>
              <w:rPr>
                <w:rFonts w:ascii="Times New Roman" w:hAnsi="Times New Roman" w:eastAsia="宋体"/>
                <w:b w:val="0"/>
                <w:i w:val="0"/>
                <w:sz w:val="18"/>
                <w:szCs w:val="18"/>
              </w:rPr>
              <w:t>否</w:t>
            </w:r>
          </w:p>
        </w:tc>
        <w:tc>
          <w:tcPr>
            <w:tcW w:w="2268" w:type="dxa"/>
          </w:tcPr>
          <w:p w14:paraId="624B8CA6">
            <w:pPr>
              <w:spacing w:after="20" w:line="276" w:lineRule="auto"/>
              <w:jc w:val="center"/>
            </w:pPr>
            <w:r>
              <w:rPr>
                <w:rFonts w:ascii="Times New Roman" w:hAnsi="Times New Roman" w:eastAsia="宋体"/>
                <w:b w:val="0"/>
                <w:i w:val="0"/>
                <w:sz w:val="18"/>
                <w:szCs w:val="18"/>
              </w:rPr>
              <w:t>AUTO_INCREMENT</w:t>
            </w:r>
          </w:p>
        </w:tc>
        <w:tc>
          <w:tcPr>
            <w:tcW w:w="2948" w:type="dxa"/>
          </w:tcPr>
          <w:p w14:paraId="65A10396">
            <w:pPr>
              <w:spacing w:after="20" w:line="276" w:lineRule="auto"/>
            </w:pPr>
            <w:r>
              <w:rPr>
                <w:rFonts w:ascii="Times New Roman" w:hAnsi="Times New Roman" w:eastAsia="宋体"/>
                <w:b w:val="0"/>
                <w:i w:val="0"/>
                <w:sz w:val="18"/>
                <w:szCs w:val="18"/>
              </w:rPr>
              <w:t>主键</w:t>
            </w:r>
          </w:p>
        </w:tc>
      </w:tr>
      <w:tr w14:paraId="7EFDE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1394313">
            <w:pPr>
              <w:spacing w:after="20" w:line="276" w:lineRule="auto"/>
              <w:jc w:val="center"/>
            </w:pPr>
            <w:r>
              <w:rPr>
                <w:rFonts w:ascii="Times New Roman" w:hAnsi="Times New Roman" w:eastAsia="宋体"/>
                <w:b w:val="0"/>
                <w:i w:val="0"/>
                <w:sz w:val="18"/>
                <w:szCs w:val="18"/>
              </w:rPr>
              <w:t>driver_id</w:t>
            </w:r>
          </w:p>
        </w:tc>
        <w:tc>
          <w:tcPr>
            <w:tcW w:w="2041" w:type="dxa"/>
          </w:tcPr>
          <w:p w14:paraId="3916B0D4">
            <w:pPr>
              <w:spacing w:after="20" w:line="276" w:lineRule="auto"/>
              <w:jc w:val="center"/>
            </w:pPr>
            <w:r>
              <w:rPr>
                <w:rFonts w:ascii="Times New Roman" w:hAnsi="Times New Roman" w:eastAsia="宋体"/>
                <w:b w:val="0"/>
                <w:i w:val="0"/>
                <w:sz w:val="18"/>
                <w:szCs w:val="18"/>
              </w:rPr>
              <w:t>BIGINT UNSIGNED</w:t>
            </w:r>
          </w:p>
        </w:tc>
        <w:tc>
          <w:tcPr>
            <w:tcW w:w="907" w:type="dxa"/>
          </w:tcPr>
          <w:p w14:paraId="2840B84F">
            <w:pPr>
              <w:spacing w:after="20" w:line="276" w:lineRule="auto"/>
              <w:jc w:val="center"/>
            </w:pPr>
            <w:r>
              <w:rPr>
                <w:rFonts w:ascii="Times New Roman" w:hAnsi="Times New Roman" w:eastAsia="宋体"/>
                <w:b w:val="0"/>
                <w:i w:val="0"/>
                <w:sz w:val="18"/>
                <w:szCs w:val="18"/>
              </w:rPr>
              <w:t>否</w:t>
            </w:r>
          </w:p>
        </w:tc>
        <w:tc>
          <w:tcPr>
            <w:tcW w:w="2268" w:type="dxa"/>
          </w:tcPr>
          <w:p w14:paraId="6BAE80E6">
            <w:pPr>
              <w:spacing w:after="20" w:line="276" w:lineRule="auto"/>
              <w:jc w:val="center"/>
            </w:pPr>
            <w:r>
              <w:rPr>
                <w:rFonts w:ascii="Times New Roman" w:hAnsi="Times New Roman" w:eastAsia="宋体"/>
                <w:b w:val="0"/>
                <w:i w:val="0"/>
                <w:sz w:val="18"/>
                <w:szCs w:val="18"/>
              </w:rPr>
              <w:t>—</w:t>
            </w:r>
          </w:p>
        </w:tc>
        <w:tc>
          <w:tcPr>
            <w:tcW w:w="2948" w:type="dxa"/>
          </w:tcPr>
          <w:p w14:paraId="662C538A">
            <w:pPr>
              <w:spacing w:after="20" w:line="276" w:lineRule="auto"/>
            </w:pPr>
            <w:r>
              <w:rPr>
                <w:rFonts w:ascii="Times New Roman" w:hAnsi="Times New Roman" w:eastAsia="宋体"/>
                <w:b w:val="0"/>
                <w:i w:val="0"/>
                <w:sz w:val="18"/>
                <w:szCs w:val="18"/>
              </w:rPr>
              <w:t>发布者 ID，外键关联 user.id</w:t>
            </w:r>
          </w:p>
        </w:tc>
      </w:tr>
      <w:tr w14:paraId="0FC4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CCB3C66">
            <w:pPr>
              <w:spacing w:after="20" w:line="276" w:lineRule="auto"/>
              <w:jc w:val="center"/>
            </w:pPr>
            <w:r>
              <w:rPr>
                <w:rFonts w:ascii="Times New Roman" w:hAnsi="Times New Roman" w:eastAsia="宋体"/>
                <w:b w:val="0"/>
                <w:i w:val="0"/>
                <w:sz w:val="18"/>
                <w:szCs w:val="18"/>
              </w:rPr>
              <w:t>trip_type</w:t>
            </w:r>
          </w:p>
        </w:tc>
        <w:tc>
          <w:tcPr>
            <w:tcW w:w="2041" w:type="dxa"/>
          </w:tcPr>
          <w:p w14:paraId="72C1AE2B">
            <w:pPr>
              <w:spacing w:after="20" w:line="276" w:lineRule="auto"/>
              <w:jc w:val="center"/>
            </w:pPr>
            <w:r>
              <w:rPr>
                <w:rFonts w:ascii="Times New Roman" w:hAnsi="Times New Roman" w:eastAsia="宋体"/>
                <w:b w:val="0"/>
                <w:i w:val="0"/>
                <w:sz w:val="18"/>
                <w:szCs w:val="18"/>
              </w:rPr>
              <w:t>TINYINT</w:t>
            </w:r>
          </w:p>
        </w:tc>
        <w:tc>
          <w:tcPr>
            <w:tcW w:w="907" w:type="dxa"/>
          </w:tcPr>
          <w:p w14:paraId="294EF5DA">
            <w:pPr>
              <w:spacing w:after="20" w:line="276" w:lineRule="auto"/>
              <w:jc w:val="center"/>
            </w:pPr>
            <w:r>
              <w:rPr>
                <w:rFonts w:ascii="Times New Roman" w:hAnsi="Times New Roman" w:eastAsia="宋体"/>
                <w:b w:val="0"/>
                <w:i w:val="0"/>
                <w:sz w:val="18"/>
                <w:szCs w:val="18"/>
              </w:rPr>
              <w:t>否</w:t>
            </w:r>
          </w:p>
        </w:tc>
        <w:tc>
          <w:tcPr>
            <w:tcW w:w="2268" w:type="dxa"/>
          </w:tcPr>
          <w:p w14:paraId="7798C123">
            <w:pPr>
              <w:spacing w:after="20" w:line="276" w:lineRule="auto"/>
              <w:jc w:val="center"/>
            </w:pPr>
            <w:r>
              <w:rPr>
                <w:rFonts w:ascii="Times New Roman" w:hAnsi="Times New Roman" w:eastAsia="宋体"/>
                <w:b w:val="0"/>
                <w:i w:val="0"/>
                <w:sz w:val="18"/>
                <w:szCs w:val="18"/>
              </w:rPr>
              <w:t>0</w:t>
            </w:r>
          </w:p>
        </w:tc>
        <w:tc>
          <w:tcPr>
            <w:tcW w:w="2948" w:type="dxa"/>
          </w:tcPr>
          <w:p w14:paraId="144DC645">
            <w:pPr>
              <w:spacing w:after="20" w:line="276" w:lineRule="auto"/>
            </w:pPr>
            <w:r>
              <w:rPr>
                <w:rFonts w:ascii="Times New Roman" w:hAnsi="Times New Roman" w:eastAsia="宋体"/>
                <w:b w:val="0"/>
                <w:i w:val="0"/>
                <w:sz w:val="18"/>
                <w:szCs w:val="18"/>
              </w:rPr>
              <w:t>行程类型：0 私家车顺风车 / 1 网约车拼单（创建后不可改）</w:t>
            </w:r>
          </w:p>
        </w:tc>
      </w:tr>
      <w:tr w14:paraId="6F57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3537E4">
            <w:pPr>
              <w:spacing w:after="20" w:line="276" w:lineRule="auto"/>
              <w:jc w:val="center"/>
            </w:pPr>
            <w:r>
              <w:rPr>
                <w:rFonts w:ascii="Times New Roman" w:hAnsi="Times New Roman" w:eastAsia="宋体"/>
                <w:b w:val="0"/>
                <w:i w:val="0"/>
                <w:sz w:val="18"/>
                <w:szCs w:val="18"/>
              </w:rPr>
              <w:t>vehicle_id</w:t>
            </w:r>
          </w:p>
        </w:tc>
        <w:tc>
          <w:tcPr>
            <w:tcW w:w="2041" w:type="dxa"/>
          </w:tcPr>
          <w:p w14:paraId="1BD032F1">
            <w:pPr>
              <w:spacing w:after="20" w:line="276" w:lineRule="auto"/>
              <w:jc w:val="center"/>
            </w:pPr>
            <w:r>
              <w:rPr>
                <w:rFonts w:ascii="Times New Roman" w:hAnsi="Times New Roman" w:eastAsia="宋体"/>
                <w:b w:val="0"/>
                <w:i w:val="0"/>
                <w:sz w:val="18"/>
                <w:szCs w:val="18"/>
              </w:rPr>
              <w:t>BIGINT UNSIGNED</w:t>
            </w:r>
          </w:p>
        </w:tc>
        <w:tc>
          <w:tcPr>
            <w:tcW w:w="907" w:type="dxa"/>
          </w:tcPr>
          <w:p w14:paraId="3A249B90">
            <w:pPr>
              <w:spacing w:after="20" w:line="276" w:lineRule="auto"/>
              <w:jc w:val="center"/>
            </w:pPr>
            <w:r>
              <w:rPr>
                <w:rFonts w:ascii="Times New Roman" w:hAnsi="Times New Roman" w:eastAsia="宋体"/>
                <w:b w:val="0"/>
                <w:i w:val="0"/>
                <w:sz w:val="18"/>
                <w:szCs w:val="18"/>
              </w:rPr>
              <w:t>是</w:t>
            </w:r>
          </w:p>
        </w:tc>
        <w:tc>
          <w:tcPr>
            <w:tcW w:w="2268" w:type="dxa"/>
          </w:tcPr>
          <w:p w14:paraId="1C4254CC">
            <w:pPr>
              <w:spacing w:after="20" w:line="276" w:lineRule="auto"/>
              <w:jc w:val="center"/>
            </w:pPr>
            <w:r>
              <w:rPr>
                <w:rFonts w:ascii="Times New Roman" w:hAnsi="Times New Roman" w:eastAsia="宋体"/>
                <w:b w:val="0"/>
                <w:i w:val="0"/>
                <w:sz w:val="18"/>
                <w:szCs w:val="18"/>
              </w:rPr>
              <w:t>NULL</w:t>
            </w:r>
          </w:p>
        </w:tc>
        <w:tc>
          <w:tcPr>
            <w:tcW w:w="2948" w:type="dxa"/>
          </w:tcPr>
          <w:p w14:paraId="2D22C55C">
            <w:pPr>
              <w:spacing w:after="20" w:line="276" w:lineRule="auto"/>
            </w:pPr>
            <w:r>
              <w:rPr>
                <w:rFonts w:ascii="Times New Roman" w:hAnsi="Times New Roman" w:eastAsia="宋体"/>
                <w:b w:val="0"/>
                <w:i w:val="0"/>
                <w:sz w:val="18"/>
                <w:szCs w:val="18"/>
              </w:rPr>
              <w:t>车辆 ID，类型 0 必填，类型 1 为 NULL</w:t>
            </w:r>
          </w:p>
        </w:tc>
      </w:tr>
      <w:tr w14:paraId="5D3FF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B5198D6">
            <w:pPr>
              <w:spacing w:after="20" w:line="276" w:lineRule="auto"/>
              <w:jc w:val="center"/>
            </w:pPr>
            <w:r>
              <w:rPr>
                <w:rFonts w:ascii="Times New Roman" w:hAnsi="Times New Roman" w:eastAsia="宋体"/>
                <w:b w:val="0"/>
                <w:i w:val="0"/>
                <w:sz w:val="18"/>
                <w:szCs w:val="18"/>
              </w:rPr>
              <w:t>start_place</w:t>
            </w:r>
          </w:p>
        </w:tc>
        <w:tc>
          <w:tcPr>
            <w:tcW w:w="2041" w:type="dxa"/>
          </w:tcPr>
          <w:p w14:paraId="25F469ED">
            <w:pPr>
              <w:spacing w:after="20" w:line="276" w:lineRule="auto"/>
              <w:jc w:val="center"/>
            </w:pPr>
            <w:r>
              <w:rPr>
                <w:rFonts w:ascii="Times New Roman" w:hAnsi="Times New Roman" w:eastAsia="宋体"/>
                <w:b w:val="0"/>
                <w:i w:val="0"/>
                <w:sz w:val="18"/>
                <w:szCs w:val="18"/>
              </w:rPr>
              <w:t>VARCHAR(50)</w:t>
            </w:r>
          </w:p>
        </w:tc>
        <w:tc>
          <w:tcPr>
            <w:tcW w:w="907" w:type="dxa"/>
          </w:tcPr>
          <w:p w14:paraId="6FD3F8D5">
            <w:pPr>
              <w:spacing w:after="20" w:line="276" w:lineRule="auto"/>
              <w:jc w:val="center"/>
            </w:pPr>
            <w:r>
              <w:rPr>
                <w:rFonts w:ascii="Times New Roman" w:hAnsi="Times New Roman" w:eastAsia="宋体"/>
                <w:b w:val="0"/>
                <w:i w:val="0"/>
                <w:sz w:val="18"/>
                <w:szCs w:val="18"/>
              </w:rPr>
              <w:t>否</w:t>
            </w:r>
          </w:p>
        </w:tc>
        <w:tc>
          <w:tcPr>
            <w:tcW w:w="2268" w:type="dxa"/>
          </w:tcPr>
          <w:p w14:paraId="149575D0">
            <w:pPr>
              <w:spacing w:after="20" w:line="276" w:lineRule="auto"/>
              <w:jc w:val="center"/>
            </w:pPr>
            <w:r>
              <w:rPr>
                <w:rFonts w:ascii="Times New Roman" w:hAnsi="Times New Roman" w:eastAsia="宋体"/>
                <w:b w:val="0"/>
                <w:i w:val="0"/>
                <w:sz w:val="18"/>
                <w:szCs w:val="18"/>
              </w:rPr>
              <w:t>—</w:t>
            </w:r>
          </w:p>
        </w:tc>
        <w:tc>
          <w:tcPr>
            <w:tcW w:w="2948" w:type="dxa"/>
          </w:tcPr>
          <w:p w14:paraId="2ED87B7E">
            <w:pPr>
              <w:spacing w:after="20" w:line="276" w:lineRule="auto"/>
            </w:pPr>
            <w:r>
              <w:rPr>
                <w:rFonts w:ascii="Times New Roman" w:hAnsi="Times New Roman" w:eastAsia="宋体"/>
                <w:b w:val="0"/>
                <w:i w:val="0"/>
                <w:sz w:val="18"/>
                <w:szCs w:val="18"/>
              </w:rPr>
              <w:t>出发地</w:t>
            </w:r>
          </w:p>
        </w:tc>
      </w:tr>
      <w:tr w14:paraId="5B80D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6ECC2A2">
            <w:pPr>
              <w:spacing w:after="20" w:line="276" w:lineRule="auto"/>
              <w:jc w:val="center"/>
            </w:pPr>
            <w:r>
              <w:rPr>
                <w:rFonts w:ascii="Times New Roman" w:hAnsi="Times New Roman" w:eastAsia="宋体"/>
                <w:b w:val="0"/>
                <w:i w:val="0"/>
                <w:sz w:val="18"/>
                <w:szCs w:val="18"/>
              </w:rPr>
              <w:t>end_place</w:t>
            </w:r>
          </w:p>
        </w:tc>
        <w:tc>
          <w:tcPr>
            <w:tcW w:w="2041" w:type="dxa"/>
          </w:tcPr>
          <w:p w14:paraId="1C21A3E0">
            <w:pPr>
              <w:spacing w:after="20" w:line="276" w:lineRule="auto"/>
              <w:jc w:val="center"/>
            </w:pPr>
            <w:r>
              <w:rPr>
                <w:rFonts w:ascii="Times New Roman" w:hAnsi="Times New Roman" w:eastAsia="宋体"/>
                <w:b w:val="0"/>
                <w:i w:val="0"/>
                <w:sz w:val="18"/>
                <w:szCs w:val="18"/>
              </w:rPr>
              <w:t>VARCHAR(50)</w:t>
            </w:r>
          </w:p>
        </w:tc>
        <w:tc>
          <w:tcPr>
            <w:tcW w:w="907" w:type="dxa"/>
          </w:tcPr>
          <w:p w14:paraId="2D9B5B75">
            <w:pPr>
              <w:spacing w:after="20" w:line="276" w:lineRule="auto"/>
              <w:jc w:val="center"/>
            </w:pPr>
            <w:r>
              <w:rPr>
                <w:rFonts w:ascii="Times New Roman" w:hAnsi="Times New Roman" w:eastAsia="宋体"/>
                <w:b w:val="0"/>
                <w:i w:val="0"/>
                <w:sz w:val="18"/>
                <w:szCs w:val="18"/>
              </w:rPr>
              <w:t>否</w:t>
            </w:r>
          </w:p>
        </w:tc>
        <w:tc>
          <w:tcPr>
            <w:tcW w:w="2268" w:type="dxa"/>
          </w:tcPr>
          <w:p w14:paraId="22A8ABAC">
            <w:pPr>
              <w:spacing w:after="20" w:line="276" w:lineRule="auto"/>
              <w:jc w:val="center"/>
            </w:pPr>
            <w:r>
              <w:rPr>
                <w:rFonts w:ascii="Times New Roman" w:hAnsi="Times New Roman" w:eastAsia="宋体"/>
                <w:b w:val="0"/>
                <w:i w:val="0"/>
                <w:sz w:val="18"/>
                <w:szCs w:val="18"/>
              </w:rPr>
              <w:t>—</w:t>
            </w:r>
          </w:p>
        </w:tc>
        <w:tc>
          <w:tcPr>
            <w:tcW w:w="2948" w:type="dxa"/>
          </w:tcPr>
          <w:p w14:paraId="69C33290">
            <w:pPr>
              <w:spacing w:after="20" w:line="276" w:lineRule="auto"/>
            </w:pPr>
            <w:r>
              <w:rPr>
                <w:rFonts w:ascii="Times New Roman" w:hAnsi="Times New Roman" w:eastAsia="宋体"/>
                <w:b w:val="0"/>
                <w:i w:val="0"/>
                <w:sz w:val="18"/>
                <w:szCs w:val="18"/>
              </w:rPr>
              <w:t>目的地</w:t>
            </w:r>
          </w:p>
        </w:tc>
      </w:tr>
      <w:tr w14:paraId="2C827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3EAB947C">
            <w:pPr>
              <w:spacing w:after="20" w:line="276" w:lineRule="auto"/>
              <w:jc w:val="center"/>
            </w:pPr>
            <w:r>
              <w:rPr>
                <w:rFonts w:ascii="Times New Roman" w:hAnsi="Times New Roman" w:eastAsia="宋体"/>
                <w:b w:val="0"/>
                <w:i w:val="0"/>
                <w:sz w:val="18"/>
                <w:szCs w:val="18"/>
              </w:rPr>
              <w:t>start_time</w:t>
            </w:r>
          </w:p>
        </w:tc>
        <w:tc>
          <w:tcPr>
            <w:tcW w:w="2041" w:type="dxa"/>
          </w:tcPr>
          <w:p w14:paraId="10246F38">
            <w:pPr>
              <w:spacing w:after="20" w:line="276" w:lineRule="auto"/>
              <w:jc w:val="center"/>
            </w:pPr>
            <w:r>
              <w:rPr>
                <w:rFonts w:ascii="Times New Roman" w:hAnsi="Times New Roman" w:eastAsia="宋体"/>
                <w:b w:val="0"/>
                <w:i w:val="0"/>
                <w:sz w:val="18"/>
                <w:szCs w:val="18"/>
              </w:rPr>
              <w:t>DATETIME</w:t>
            </w:r>
          </w:p>
        </w:tc>
        <w:tc>
          <w:tcPr>
            <w:tcW w:w="907" w:type="dxa"/>
          </w:tcPr>
          <w:p w14:paraId="0973002C">
            <w:pPr>
              <w:spacing w:after="20" w:line="276" w:lineRule="auto"/>
              <w:jc w:val="center"/>
            </w:pPr>
            <w:r>
              <w:rPr>
                <w:rFonts w:ascii="Times New Roman" w:hAnsi="Times New Roman" w:eastAsia="宋体"/>
                <w:b w:val="0"/>
                <w:i w:val="0"/>
                <w:sz w:val="18"/>
                <w:szCs w:val="18"/>
              </w:rPr>
              <w:t>否</w:t>
            </w:r>
          </w:p>
        </w:tc>
        <w:tc>
          <w:tcPr>
            <w:tcW w:w="2268" w:type="dxa"/>
          </w:tcPr>
          <w:p w14:paraId="2BD90E18">
            <w:pPr>
              <w:spacing w:after="20" w:line="276" w:lineRule="auto"/>
              <w:jc w:val="center"/>
            </w:pPr>
            <w:r>
              <w:rPr>
                <w:rFonts w:ascii="Times New Roman" w:hAnsi="Times New Roman" w:eastAsia="宋体"/>
                <w:b w:val="0"/>
                <w:i w:val="0"/>
                <w:sz w:val="18"/>
                <w:szCs w:val="18"/>
              </w:rPr>
              <w:t>—</w:t>
            </w:r>
          </w:p>
        </w:tc>
        <w:tc>
          <w:tcPr>
            <w:tcW w:w="2948" w:type="dxa"/>
          </w:tcPr>
          <w:p w14:paraId="0725E5C4">
            <w:pPr>
              <w:spacing w:after="20" w:line="276" w:lineRule="auto"/>
            </w:pPr>
            <w:r>
              <w:rPr>
                <w:rFonts w:ascii="Times New Roman" w:hAnsi="Times New Roman" w:eastAsia="宋体"/>
                <w:b w:val="0"/>
                <w:i w:val="0"/>
                <w:sz w:val="18"/>
                <w:szCs w:val="18"/>
              </w:rPr>
              <w:t>出发时间</w:t>
            </w:r>
          </w:p>
        </w:tc>
      </w:tr>
      <w:tr w14:paraId="0BA58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D10BBAF">
            <w:pPr>
              <w:spacing w:after="20" w:line="276" w:lineRule="auto"/>
              <w:jc w:val="center"/>
            </w:pPr>
            <w:r>
              <w:rPr>
                <w:rFonts w:ascii="Times New Roman" w:hAnsi="Times New Roman" w:eastAsia="宋体"/>
                <w:b w:val="0"/>
                <w:i w:val="0"/>
                <w:sz w:val="18"/>
                <w:szCs w:val="18"/>
              </w:rPr>
              <w:t>seat_total</w:t>
            </w:r>
          </w:p>
        </w:tc>
        <w:tc>
          <w:tcPr>
            <w:tcW w:w="2041" w:type="dxa"/>
          </w:tcPr>
          <w:p w14:paraId="0BDCCC80">
            <w:pPr>
              <w:spacing w:after="20" w:line="276" w:lineRule="auto"/>
              <w:jc w:val="center"/>
            </w:pPr>
            <w:r>
              <w:rPr>
                <w:rFonts w:ascii="Times New Roman" w:hAnsi="Times New Roman" w:eastAsia="宋体"/>
                <w:b w:val="0"/>
                <w:i w:val="0"/>
                <w:sz w:val="18"/>
                <w:szCs w:val="18"/>
              </w:rPr>
              <w:t>TINYINT</w:t>
            </w:r>
          </w:p>
        </w:tc>
        <w:tc>
          <w:tcPr>
            <w:tcW w:w="907" w:type="dxa"/>
          </w:tcPr>
          <w:p w14:paraId="28B3C462">
            <w:pPr>
              <w:spacing w:after="20" w:line="276" w:lineRule="auto"/>
              <w:jc w:val="center"/>
            </w:pPr>
            <w:r>
              <w:rPr>
                <w:rFonts w:ascii="Times New Roman" w:hAnsi="Times New Roman" w:eastAsia="宋体"/>
                <w:b w:val="0"/>
                <w:i w:val="0"/>
                <w:sz w:val="18"/>
                <w:szCs w:val="18"/>
              </w:rPr>
              <w:t>否</w:t>
            </w:r>
          </w:p>
        </w:tc>
        <w:tc>
          <w:tcPr>
            <w:tcW w:w="2268" w:type="dxa"/>
          </w:tcPr>
          <w:p w14:paraId="742F8A4C">
            <w:pPr>
              <w:spacing w:after="20" w:line="276" w:lineRule="auto"/>
              <w:jc w:val="center"/>
            </w:pPr>
            <w:r>
              <w:rPr>
                <w:rFonts w:ascii="Times New Roman" w:hAnsi="Times New Roman" w:eastAsia="宋体"/>
                <w:b w:val="0"/>
                <w:i w:val="0"/>
                <w:sz w:val="18"/>
                <w:szCs w:val="18"/>
              </w:rPr>
              <w:t>—</w:t>
            </w:r>
          </w:p>
        </w:tc>
        <w:tc>
          <w:tcPr>
            <w:tcW w:w="2948" w:type="dxa"/>
          </w:tcPr>
          <w:p w14:paraId="286A0FBC">
            <w:pPr>
              <w:spacing w:after="20" w:line="276" w:lineRule="auto"/>
            </w:pPr>
            <w:r>
              <w:rPr>
                <w:rFonts w:ascii="Times New Roman" w:hAnsi="Times New Roman" w:eastAsia="宋体"/>
                <w:b w:val="0"/>
                <w:i w:val="0"/>
                <w:sz w:val="18"/>
                <w:szCs w:val="18"/>
              </w:rPr>
              <w:t>可拼座位总数；类型 1 固定为 3</w:t>
            </w:r>
          </w:p>
        </w:tc>
      </w:tr>
      <w:tr w14:paraId="31E6E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CBA34D8">
            <w:pPr>
              <w:spacing w:after="20" w:line="276" w:lineRule="auto"/>
              <w:jc w:val="center"/>
            </w:pPr>
            <w:r>
              <w:rPr>
                <w:rFonts w:ascii="Times New Roman" w:hAnsi="Times New Roman" w:eastAsia="宋体"/>
                <w:b w:val="0"/>
                <w:i w:val="0"/>
                <w:sz w:val="18"/>
                <w:szCs w:val="18"/>
              </w:rPr>
              <w:t>seat_left</w:t>
            </w:r>
          </w:p>
        </w:tc>
        <w:tc>
          <w:tcPr>
            <w:tcW w:w="2041" w:type="dxa"/>
          </w:tcPr>
          <w:p w14:paraId="245F54F0">
            <w:pPr>
              <w:spacing w:after="20" w:line="276" w:lineRule="auto"/>
              <w:jc w:val="center"/>
            </w:pPr>
            <w:r>
              <w:rPr>
                <w:rFonts w:ascii="Times New Roman" w:hAnsi="Times New Roman" w:eastAsia="宋体"/>
                <w:b w:val="0"/>
                <w:i w:val="0"/>
                <w:sz w:val="18"/>
                <w:szCs w:val="18"/>
              </w:rPr>
              <w:t>TINYINT</w:t>
            </w:r>
          </w:p>
        </w:tc>
        <w:tc>
          <w:tcPr>
            <w:tcW w:w="907" w:type="dxa"/>
          </w:tcPr>
          <w:p w14:paraId="6A10A1FA">
            <w:pPr>
              <w:spacing w:after="20" w:line="276" w:lineRule="auto"/>
              <w:jc w:val="center"/>
            </w:pPr>
            <w:r>
              <w:rPr>
                <w:rFonts w:ascii="Times New Roman" w:hAnsi="Times New Roman" w:eastAsia="宋体"/>
                <w:b w:val="0"/>
                <w:i w:val="0"/>
                <w:sz w:val="18"/>
                <w:szCs w:val="18"/>
              </w:rPr>
              <w:t>否</w:t>
            </w:r>
          </w:p>
        </w:tc>
        <w:tc>
          <w:tcPr>
            <w:tcW w:w="2268" w:type="dxa"/>
          </w:tcPr>
          <w:p w14:paraId="54004EC8">
            <w:pPr>
              <w:spacing w:after="20" w:line="276" w:lineRule="auto"/>
              <w:jc w:val="center"/>
            </w:pPr>
            <w:r>
              <w:rPr>
                <w:rFonts w:ascii="Times New Roman" w:hAnsi="Times New Roman" w:eastAsia="宋体"/>
                <w:b w:val="0"/>
                <w:i w:val="0"/>
                <w:sz w:val="18"/>
                <w:szCs w:val="18"/>
              </w:rPr>
              <w:t>—</w:t>
            </w:r>
          </w:p>
        </w:tc>
        <w:tc>
          <w:tcPr>
            <w:tcW w:w="2948" w:type="dxa"/>
          </w:tcPr>
          <w:p w14:paraId="32412351">
            <w:pPr>
              <w:spacing w:after="20" w:line="276" w:lineRule="auto"/>
            </w:pPr>
            <w:r>
              <w:rPr>
                <w:rFonts w:ascii="Times New Roman" w:hAnsi="Times New Roman" w:eastAsia="宋体"/>
                <w:b w:val="0"/>
                <w:i w:val="0"/>
                <w:sz w:val="18"/>
                <w:szCs w:val="18"/>
              </w:rPr>
              <w:t>剩余座位数，并发扣减目标字段</w:t>
            </w:r>
          </w:p>
        </w:tc>
      </w:tr>
      <w:tr w14:paraId="5F38F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379945A">
            <w:pPr>
              <w:spacing w:after="20" w:line="276" w:lineRule="auto"/>
              <w:jc w:val="center"/>
            </w:pPr>
            <w:r>
              <w:rPr>
                <w:rFonts w:ascii="Times New Roman" w:hAnsi="Times New Roman" w:eastAsia="宋体"/>
                <w:b w:val="0"/>
                <w:i w:val="0"/>
                <w:sz w:val="18"/>
                <w:szCs w:val="18"/>
              </w:rPr>
              <w:t>price</w:t>
            </w:r>
          </w:p>
        </w:tc>
        <w:tc>
          <w:tcPr>
            <w:tcW w:w="2041" w:type="dxa"/>
          </w:tcPr>
          <w:p w14:paraId="7BA20E1A">
            <w:pPr>
              <w:spacing w:after="20" w:line="276" w:lineRule="auto"/>
              <w:jc w:val="center"/>
            </w:pPr>
            <w:r>
              <w:rPr>
                <w:rFonts w:ascii="Times New Roman" w:hAnsi="Times New Roman" w:eastAsia="宋体"/>
                <w:b w:val="0"/>
                <w:i w:val="0"/>
                <w:sz w:val="18"/>
                <w:szCs w:val="18"/>
              </w:rPr>
              <w:t>DECIMAL(8,2)</w:t>
            </w:r>
          </w:p>
        </w:tc>
        <w:tc>
          <w:tcPr>
            <w:tcW w:w="907" w:type="dxa"/>
          </w:tcPr>
          <w:p w14:paraId="38FF0072">
            <w:pPr>
              <w:spacing w:after="20" w:line="276" w:lineRule="auto"/>
              <w:jc w:val="center"/>
            </w:pPr>
            <w:r>
              <w:rPr>
                <w:rFonts w:ascii="Times New Roman" w:hAnsi="Times New Roman" w:eastAsia="宋体"/>
                <w:b w:val="0"/>
                <w:i w:val="0"/>
                <w:sz w:val="18"/>
                <w:szCs w:val="18"/>
              </w:rPr>
              <w:t>是</w:t>
            </w:r>
          </w:p>
        </w:tc>
        <w:tc>
          <w:tcPr>
            <w:tcW w:w="2268" w:type="dxa"/>
          </w:tcPr>
          <w:p w14:paraId="67135EF4">
            <w:pPr>
              <w:spacing w:after="20" w:line="276" w:lineRule="auto"/>
              <w:jc w:val="center"/>
            </w:pPr>
            <w:r>
              <w:rPr>
                <w:rFonts w:ascii="Times New Roman" w:hAnsi="Times New Roman" w:eastAsia="宋体"/>
                <w:b w:val="0"/>
                <w:i w:val="0"/>
                <w:sz w:val="18"/>
                <w:szCs w:val="18"/>
              </w:rPr>
              <w:t>NULL</w:t>
            </w:r>
          </w:p>
        </w:tc>
        <w:tc>
          <w:tcPr>
            <w:tcW w:w="2948" w:type="dxa"/>
          </w:tcPr>
          <w:p w14:paraId="015B1766">
            <w:pPr>
              <w:spacing w:after="20" w:line="276" w:lineRule="auto"/>
            </w:pPr>
            <w:r>
              <w:rPr>
                <w:rFonts w:ascii="Times New Roman" w:hAnsi="Times New Roman" w:eastAsia="宋体"/>
                <w:b w:val="0"/>
                <w:i w:val="0"/>
                <w:sz w:val="18"/>
                <w:szCs w:val="18"/>
              </w:rPr>
              <w:t>类型 0 为每人固定分摊费用；类型 1 为服务端计算的当前人均</w:t>
            </w:r>
          </w:p>
        </w:tc>
      </w:tr>
      <w:tr w14:paraId="0F42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70151ADA">
            <w:pPr>
              <w:spacing w:after="20" w:line="276" w:lineRule="auto"/>
              <w:jc w:val="center"/>
            </w:pPr>
            <w:r>
              <w:rPr>
                <w:rFonts w:ascii="Times New Roman" w:hAnsi="Times New Roman" w:eastAsia="宋体"/>
                <w:b w:val="0"/>
                <w:i w:val="0"/>
                <w:sz w:val="18"/>
                <w:szCs w:val="18"/>
              </w:rPr>
              <w:t>total_price</w:t>
            </w:r>
          </w:p>
        </w:tc>
        <w:tc>
          <w:tcPr>
            <w:tcW w:w="2041" w:type="dxa"/>
          </w:tcPr>
          <w:p w14:paraId="23F48F2D">
            <w:pPr>
              <w:spacing w:after="20" w:line="276" w:lineRule="auto"/>
              <w:jc w:val="center"/>
            </w:pPr>
            <w:r>
              <w:rPr>
                <w:rFonts w:ascii="Times New Roman" w:hAnsi="Times New Roman" w:eastAsia="宋体"/>
                <w:b w:val="0"/>
                <w:i w:val="0"/>
                <w:sz w:val="18"/>
                <w:szCs w:val="18"/>
              </w:rPr>
              <w:t>DECIMAL(8,2)</w:t>
            </w:r>
          </w:p>
        </w:tc>
        <w:tc>
          <w:tcPr>
            <w:tcW w:w="907" w:type="dxa"/>
          </w:tcPr>
          <w:p w14:paraId="6665C1C4">
            <w:pPr>
              <w:spacing w:after="20" w:line="276" w:lineRule="auto"/>
              <w:jc w:val="center"/>
            </w:pPr>
            <w:r>
              <w:rPr>
                <w:rFonts w:ascii="Times New Roman" w:hAnsi="Times New Roman" w:eastAsia="宋体"/>
                <w:b w:val="0"/>
                <w:i w:val="0"/>
                <w:sz w:val="18"/>
                <w:szCs w:val="18"/>
              </w:rPr>
              <w:t>是</w:t>
            </w:r>
          </w:p>
        </w:tc>
        <w:tc>
          <w:tcPr>
            <w:tcW w:w="2268" w:type="dxa"/>
          </w:tcPr>
          <w:p w14:paraId="14BAF329">
            <w:pPr>
              <w:spacing w:after="20" w:line="276" w:lineRule="auto"/>
              <w:jc w:val="center"/>
            </w:pPr>
            <w:r>
              <w:rPr>
                <w:rFonts w:ascii="Times New Roman" w:hAnsi="Times New Roman" w:eastAsia="宋体"/>
                <w:b w:val="0"/>
                <w:i w:val="0"/>
                <w:sz w:val="18"/>
                <w:szCs w:val="18"/>
              </w:rPr>
              <w:t>NULL</w:t>
            </w:r>
          </w:p>
        </w:tc>
        <w:tc>
          <w:tcPr>
            <w:tcW w:w="2948" w:type="dxa"/>
          </w:tcPr>
          <w:p w14:paraId="1AF9AD65">
            <w:pPr>
              <w:spacing w:after="20" w:line="276" w:lineRule="auto"/>
            </w:pPr>
            <w:r>
              <w:rPr>
                <w:rFonts w:ascii="Times New Roman" w:hAnsi="Times New Roman" w:eastAsia="宋体"/>
                <w:b w:val="0"/>
                <w:i w:val="0"/>
                <w:sz w:val="18"/>
                <w:szCs w:val="18"/>
              </w:rPr>
              <w:t>类型 1 的网约车预估总价</w:t>
            </w:r>
          </w:p>
        </w:tc>
      </w:tr>
      <w:tr w14:paraId="53EF7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6C402B7">
            <w:pPr>
              <w:spacing w:after="20" w:line="276" w:lineRule="auto"/>
              <w:jc w:val="center"/>
            </w:pPr>
            <w:r>
              <w:rPr>
                <w:rFonts w:ascii="Times New Roman" w:hAnsi="Times New Roman" w:eastAsia="宋体"/>
                <w:b w:val="0"/>
                <w:i w:val="0"/>
                <w:sz w:val="18"/>
                <w:szCs w:val="18"/>
              </w:rPr>
              <w:t>remark</w:t>
            </w:r>
          </w:p>
        </w:tc>
        <w:tc>
          <w:tcPr>
            <w:tcW w:w="2041" w:type="dxa"/>
          </w:tcPr>
          <w:p w14:paraId="199D3AC7">
            <w:pPr>
              <w:spacing w:after="20" w:line="276" w:lineRule="auto"/>
              <w:jc w:val="center"/>
            </w:pPr>
            <w:r>
              <w:rPr>
                <w:rFonts w:ascii="Times New Roman" w:hAnsi="Times New Roman" w:eastAsia="宋体"/>
                <w:b w:val="0"/>
                <w:i w:val="0"/>
                <w:sz w:val="18"/>
                <w:szCs w:val="18"/>
              </w:rPr>
              <w:t>VARCHAR(255)</w:t>
            </w:r>
          </w:p>
        </w:tc>
        <w:tc>
          <w:tcPr>
            <w:tcW w:w="907" w:type="dxa"/>
          </w:tcPr>
          <w:p w14:paraId="258AFF89">
            <w:pPr>
              <w:spacing w:after="20" w:line="276" w:lineRule="auto"/>
              <w:jc w:val="center"/>
            </w:pPr>
            <w:r>
              <w:rPr>
                <w:rFonts w:ascii="Times New Roman" w:hAnsi="Times New Roman" w:eastAsia="宋体"/>
                <w:b w:val="0"/>
                <w:i w:val="0"/>
                <w:sz w:val="18"/>
                <w:szCs w:val="18"/>
              </w:rPr>
              <w:t>是</w:t>
            </w:r>
          </w:p>
        </w:tc>
        <w:tc>
          <w:tcPr>
            <w:tcW w:w="2268" w:type="dxa"/>
          </w:tcPr>
          <w:p w14:paraId="527D9341">
            <w:pPr>
              <w:spacing w:after="20" w:line="276" w:lineRule="auto"/>
              <w:jc w:val="center"/>
            </w:pPr>
            <w:r>
              <w:rPr>
                <w:rFonts w:ascii="Times New Roman" w:hAnsi="Times New Roman" w:eastAsia="宋体"/>
                <w:b w:val="0"/>
                <w:i w:val="0"/>
                <w:sz w:val="18"/>
                <w:szCs w:val="18"/>
              </w:rPr>
              <w:t>NULL</w:t>
            </w:r>
          </w:p>
        </w:tc>
        <w:tc>
          <w:tcPr>
            <w:tcW w:w="2948" w:type="dxa"/>
          </w:tcPr>
          <w:p w14:paraId="14E97C51">
            <w:pPr>
              <w:spacing w:after="20" w:line="276" w:lineRule="auto"/>
            </w:pPr>
            <w:r>
              <w:rPr>
                <w:rFonts w:ascii="Times New Roman" w:hAnsi="Times New Roman" w:eastAsia="宋体"/>
                <w:b w:val="0"/>
                <w:i w:val="0"/>
                <w:sz w:val="18"/>
                <w:szCs w:val="18"/>
              </w:rPr>
              <w:t>备注信息</w:t>
            </w:r>
          </w:p>
        </w:tc>
      </w:tr>
      <w:tr w14:paraId="32CB3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4D75984A">
            <w:pPr>
              <w:spacing w:after="20" w:line="276" w:lineRule="auto"/>
              <w:jc w:val="center"/>
            </w:pPr>
            <w:r>
              <w:rPr>
                <w:rFonts w:ascii="Times New Roman" w:hAnsi="Times New Roman" w:eastAsia="宋体"/>
                <w:b w:val="0"/>
                <w:i w:val="0"/>
                <w:sz w:val="18"/>
                <w:szCs w:val="18"/>
              </w:rPr>
              <w:t>status</w:t>
            </w:r>
          </w:p>
        </w:tc>
        <w:tc>
          <w:tcPr>
            <w:tcW w:w="2041" w:type="dxa"/>
          </w:tcPr>
          <w:p w14:paraId="50BAC18C">
            <w:pPr>
              <w:spacing w:after="20" w:line="276" w:lineRule="auto"/>
              <w:jc w:val="center"/>
            </w:pPr>
            <w:r>
              <w:rPr>
                <w:rFonts w:ascii="Times New Roman" w:hAnsi="Times New Roman" w:eastAsia="宋体"/>
                <w:b w:val="0"/>
                <w:i w:val="0"/>
                <w:sz w:val="18"/>
                <w:szCs w:val="18"/>
              </w:rPr>
              <w:t>TINYINT</w:t>
            </w:r>
          </w:p>
        </w:tc>
        <w:tc>
          <w:tcPr>
            <w:tcW w:w="907" w:type="dxa"/>
          </w:tcPr>
          <w:p w14:paraId="4ED6442A">
            <w:pPr>
              <w:spacing w:after="20" w:line="276" w:lineRule="auto"/>
              <w:jc w:val="center"/>
            </w:pPr>
            <w:r>
              <w:rPr>
                <w:rFonts w:ascii="Times New Roman" w:hAnsi="Times New Roman" w:eastAsia="宋体"/>
                <w:b w:val="0"/>
                <w:i w:val="0"/>
                <w:sz w:val="18"/>
                <w:szCs w:val="18"/>
              </w:rPr>
              <w:t>否</w:t>
            </w:r>
          </w:p>
        </w:tc>
        <w:tc>
          <w:tcPr>
            <w:tcW w:w="2268" w:type="dxa"/>
          </w:tcPr>
          <w:p w14:paraId="1D6F5EE4">
            <w:pPr>
              <w:spacing w:after="20" w:line="276" w:lineRule="auto"/>
              <w:jc w:val="center"/>
            </w:pPr>
            <w:r>
              <w:rPr>
                <w:rFonts w:ascii="Times New Roman" w:hAnsi="Times New Roman" w:eastAsia="宋体"/>
                <w:b w:val="0"/>
                <w:i w:val="0"/>
                <w:sz w:val="18"/>
                <w:szCs w:val="18"/>
              </w:rPr>
              <w:t>0</w:t>
            </w:r>
          </w:p>
        </w:tc>
        <w:tc>
          <w:tcPr>
            <w:tcW w:w="2948" w:type="dxa"/>
          </w:tcPr>
          <w:p w14:paraId="5B4D7E05">
            <w:pPr>
              <w:spacing w:after="20" w:line="276" w:lineRule="auto"/>
            </w:pPr>
            <w:r>
              <w:rPr>
                <w:rFonts w:ascii="Times New Roman" w:hAnsi="Times New Roman" w:eastAsia="宋体"/>
                <w:b w:val="0"/>
                <w:i w:val="0"/>
                <w:sz w:val="18"/>
                <w:szCs w:val="18"/>
              </w:rPr>
              <w:t>状态：0 招募中 / 1 已满员 / 2 已出发 / 3 已完成 / 4 已取消</w:t>
            </w:r>
          </w:p>
        </w:tc>
      </w:tr>
      <w:tr w14:paraId="0FDCE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8484671">
            <w:pPr>
              <w:spacing w:after="20" w:line="276" w:lineRule="auto"/>
              <w:jc w:val="center"/>
            </w:pPr>
            <w:r>
              <w:rPr>
                <w:rFonts w:ascii="Times New Roman" w:hAnsi="Times New Roman" w:eastAsia="宋体"/>
                <w:b w:val="0"/>
                <w:i w:val="0"/>
                <w:sz w:val="18"/>
                <w:szCs w:val="18"/>
              </w:rPr>
              <w:t>create_time</w:t>
            </w:r>
          </w:p>
        </w:tc>
        <w:tc>
          <w:tcPr>
            <w:tcW w:w="2041" w:type="dxa"/>
          </w:tcPr>
          <w:p w14:paraId="3593CC86">
            <w:pPr>
              <w:spacing w:after="20" w:line="276" w:lineRule="auto"/>
              <w:jc w:val="center"/>
            </w:pPr>
            <w:r>
              <w:rPr>
                <w:rFonts w:ascii="Times New Roman" w:hAnsi="Times New Roman" w:eastAsia="宋体"/>
                <w:b w:val="0"/>
                <w:i w:val="0"/>
                <w:sz w:val="18"/>
                <w:szCs w:val="18"/>
              </w:rPr>
              <w:t>DATETIME</w:t>
            </w:r>
          </w:p>
        </w:tc>
        <w:tc>
          <w:tcPr>
            <w:tcW w:w="907" w:type="dxa"/>
          </w:tcPr>
          <w:p w14:paraId="12414925">
            <w:pPr>
              <w:spacing w:after="20" w:line="276" w:lineRule="auto"/>
              <w:jc w:val="center"/>
            </w:pPr>
            <w:r>
              <w:rPr>
                <w:rFonts w:ascii="Times New Roman" w:hAnsi="Times New Roman" w:eastAsia="宋体"/>
                <w:b w:val="0"/>
                <w:i w:val="0"/>
                <w:sz w:val="18"/>
                <w:szCs w:val="18"/>
              </w:rPr>
              <w:t>否</w:t>
            </w:r>
          </w:p>
        </w:tc>
        <w:tc>
          <w:tcPr>
            <w:tcW w:w="2268" w:type="dxa"/>
          </w:tcPr>
          <w:p w14:paraId="6827F925">
            <w:pPr>
              <w:spacing w:after="20" w:line="276" w:lineRule="auto"/>
              <w:jc w:val="center"/>
            </w:pPr>
            <w:r>
              <w:rPr>
                <w:rFonts w:ascii="Times New Roman" w:hAnsi="Times New Roman" w:eastAsia="宋体"/>
                <w:b w:val="0"/>
                <w:i w:val="0"/>
                <w:sz w:val="18"/>
                <w:szCs w:val="18"/>
              </w:rPr>
              <w:t>CURRENT_TIMESTAMP</w:t>
            </w:r>
          </w:p>
        </w:tc>
        <w:tc>
          <w:tcPr>
            <w:tcW w:w="2948" w:type="dxa"/>
          </w:tcPr>
          <w:p w14:paraId="1256E181">
            <w:pPr>
              <w:spacing w:after="20" w:line="276" w:lineRule="auto"/>
            </w:pPr>
            <w:r>
              <w:rPr>
                <w:rFonts w:ascii="Times New Roman" w:hAnsi="Times New Roman" w:eastAsia="宋体"/>
                <w:b w:val="0"/>
                <w:i w:val="0"/>
                <w:sz w:val="18"/>
                <w:szCs w:val="18"/>
              </w:rPr>
              <w:t>发布时间</w:t>
            </w:r>
          </w:p>
        </w:tc>
      </w:tr>
      <w:tr w14:paraId="7C8C7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1658BF07">
            <w:pPr>
              <w:spacing w:after="20" w:line="276" w:lineRule="auto"/>
              <w:jc w:val="center"/>
            </w:pPr>
            <w:r>
              <w:rPr>
                <w:rFonts w:ascii="Times New Roman" w:hAnsi="Times New Roman" w:eastAsia="宋体"/>
                <w:b w:val="0"/>
                <w:i w:val="0"/>
                <w:sz w:val="18"/>
                <w:szCs w:val="18"/>
              </w:rPr>
              <w:t>update_time</w:t>
            </w:r>
          </w:p>
        </w:tc>
        <w:tc>
          <w:tcPr>
            <w:tcW w:w="2041" w:type="dxa"/>
          </w:tcPr>
          <w:p w14:paraId="39DCD8AB">
            <w:pPr>
              <w:spacing w:after="20" w:line="276" w:lineRule="auto"/>
              <w:jc w:val="center"/>
            </w:pPr>
            <w:r>
              <w:rPr>
                <w:rFonts w:ascii="Times New Roman" w:hAnsi="Times New Roman" w:eastAsia="宋体"/>
                <w:b w:val="0"/>
                <w:i w:val="0"/>
                <w:sz w:val="18"/>
                <w:szCs w:val="18"/>
              </w:rPr>
              <w:t>DATETIME</w:t>
            </w:r>
          </w:p>
        </w:tc>
        <w:tc>
          <w:tcPr>
            <w:tcW w:w="907" w:type="dxa"/>
          </w:tcPr>
          <w:p w14:paraId="505B3385">
            <w:pPr>
              <w:spacing w:after="20" w:line="276" w:lineRule="auto"/>
              <w:jc w:val="center"/>
            </w:pPr>
            <w:r>
              <w:rPr>
                <w:rFonts w:ascii="Times New Roman" w:hAnsi="Times New Roman" w:eastAsia="宋体"/>
                <w:b w:val="0"/>
                <w:i w:val="0"/>
                <w:sz w:val="18"/>
                <w:szCs w:val="18"/>
              </w:rPr>
              <w:t>否</w:t>
            </w:r>
          </w:p>
        </w:tc>
        <w:tc>
          <w:tcPr>
            <w:tcW w:w="2268" w:type="dxa"/>
          </w:tcPr>
          <w:p w14:paraId="6B04D3FA">
            <w:pPr>
              <w:spacing w:after="20" w:line="276" w:lineRule="auto"/>
              <w:jc w:val="center"/>
            </w:pPr>
            <w:r>
              <w:rPr>
                <w:rFonts w:ascii="Times New Roman" w:hAnsi="Times New Roman" w:eastAsia="宋体"/>
                <w:b w:val="0"/>
                <w:i w:val="0"/>
                <w:sz w:val="18"/>
                <w:szCs w:val="18"/>
              </w:rPr>
              <w:t>CURRENT_TIMESTAMP ON UPDATE</w:t>
            </w:r>
          </w:p>
        </w:tc>
        <w:tc>
          <w:tcPr>
            <w:tcW w:w="2948" w:type="dxa"/>
          </w:tcPr>
          <w:p w14:paraId="1745B369">
            <w:pPr>
              <w:spacing w:after="20" w:line="276" w:lineRule="auto"/>
            </w:pPr>
            <w:r>
              <w:rPr>
                <w:rFonts w:ascii="Times New Roman" w:hAnsi="Times New Roman" w:eastAsia="宋体"/>
                <w:b w:val="0"/>
                <w:i w:val="0"/>
                <w:sz w:val="18"/>
                <w:szCs w:val="18"/>
              </w:rPr>
              <w:t>最后更新时间</w:t>
            </w:r>
          </w:p>
        </w:tc>
      </w:tr>
    </w:tbl>
    <w:p w14:paraId="5B148631">
      <w:pPr>
        <w:spacing w:before="40" w:after="160" w:line="288" w:lineRule="auto"/>
        <w:jc w:val="center"/>
      </w:pPr>
      <w:r>
        <w:rPr>
          <w:rFonts w:ascii="Times New Roman" w:hAnsi="Times New Roman" w:eastAsia="黑体"/>
          <w:b/>
          <w:i w:val="0"/>
          <w:sz w:val="18"/>
        </w:rPr>
        <w:t>表 3-15  trip 表结构</w:t>
      </w:r>
    </w:p>
    <w:p w14:paraId="01B3511C">
      <w:pPr>
        <w:pStyle w:val="5"/>
        <w:rPr>
          <w:rFonts w:hint="eastAsia" w:ascii="黑体" w:hAnsi="黑体" w:eastAsia="黑体" w:cs="黑体"/>
        </w:rPr>
      </w:pPr>
      <w:r>
        <w:rPr>
          <w:rFonts w:hint="eastAsia" w:ascii="黑体" w:hAnsi="黑体" w:eastAsia="黑体" w:cs="黑体"/>
        </w:rPr>
        <w:t>（4）其余 6 张表（本轮已建表，待后续迭代接入）</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6B745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CE6F1"/>
          </w:tcPr>
          <w:p w14:paraId="7C1C4755">
            <w:pPr>
              <w:spacing w:after="20" w:line="276" w:lineRule="auto"/>
              <w:jc w:val="center"/>
            </w:pPr>
            <w:r>
              <w:rPr>
                <w:rFonts w:ascii="Times New Roman" w:hAnsi="Times New Roman" w:eastAsia="黑体"/>
                <w:b/>
                <w:i w:val="0"/>
                <w:sz w:val="18"/>
                <w:szCs w:val="18"/>
              </w:rPr>
              <w:t>表名</w:t>
            </w:r>
          </w:p>
        </w:tc>
        <w:tc>
          <w:tcPr>
            <w:tcW w:w="3742" w:type="dxa"/>
            <w:shd w:val="clear" w:color="auto" w:fill="DCE6F1"/>
          </w:tcPr>
          <w:p w14:paraId="4E74215B">
            <w:pPr>
              <w:spacing w:after="20" w:line="276" w:lineRule="auto"/>
              <w:jc w:val="center"/>
            </w:pPr>
            <w:r>
              <w:rPr>
                <w:rFonts w:ascii="Times New Roman" w:hAnsi="Times New Roman" w:eastAsia="黑体"/>
                <w:b/>
                <w:i w:val="0"/>
                <w:sz w:val="18"/>
                <w:szCs w:val="18"/>
              </w:rPr>
              <w:t>关键字段</w:t>
            </w:r>
          </w:p>
        </w:tc>
        <w:tc>
          <w:tcPr>
            <w:tcW w:w="4309" w:type="dxa"/>
            <w:shd w:val="clear" w:color="auto" w:fill="DCE6F1"/>
          </w:tcPr>
          <w:p w14:paraId="79081E99">
            <w:pPr>
              <w:spacing w:after="20" w:line="276" w:lineRule="auto"/>
              <w:jc w:val="center"/>
            </w:pPr>
            <w:r>
              <w:rPr>
                <w:rFonts w:ascii="Times New Roman" w:hAnsi="Times New Roman" w:eastAsia="黑体"/>
                <w:b/>
                <w:i w:val="0"/>
                <w:sz w:val="18"/>
                <w:szCs w:val="18"/>
              </w:rPr>
              <w:t>用途说明</w:t>
            </w:r>
          </w:p>
        </w:tc>
      </w:tr>
      <w:tr w14:paraId="190D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6F170E73">
            <w:pPr>
              <w:spacing w:after="20" w:line="276" w:lineRule="auto"/>
            </w:pPr>
            <w:r>
              <w:rPr>
                <w:rFonts w:ascii="Times New Roman" w:hAnsi="Times New Roman" w:eastAsia="宋体"/>
                <w:b w:val="0"/>
                <w:i w:val="0"/>
                <w:sz w:val="18"/>
                <w:szCs w:val="18"/>
              </w:rPr>
              <w:t>trip_order</w:t>
            </w:r>
          </w:p>
        </w:tc>
        <w:tc>
          <w:tcPr>
            <w:tcW w:w="3742" w:type="dxa"/>
          </w:tcPr>
          <w:p w14:paraId="06108C47">
            <w:pPr>
              <w:spacing w:after="20" w:line="276" w:lineRule="auto"/>
            </w:pPr>
            <w:r>
              <w:rPr>
                <w:rFonts w:ascii="Times New Roman" w:hAnsi="Times New Roman" w:eastAsia="宋体"/>
                <w:b w:val="0"/>
                <w:i w:val="0"/>
                <w:sz w:val="18"/>
                <w:szCs w:val="18"/>
              </w:rPr>
              <w:t>id, trip_id, passenger_id, seat_num, remark, status, reject_reason</w:t>
            </w:r>
          </w:p>
        </w:tc>
        <w:tc>
          <w:tcPr>
            <w:tcW w:w="4309" w:type="dxa"/>
          </w:tcPr>
          <w:p w14:paraId="216EBC9A">
            <w:pPr>
              <w:spacing w:after="20" w:line="276" w:lineRule="auto"/>
            </w:pPr>
            <w:r>
              <w:rPr>
                <w:rFonts w:ascii="Times New Roman" w:hAnsi="Times New Roman" w:eastAsia="宋体"/>
                <w:b w:val="0"/>
                <w:i w:val="0"/>
                <w:sz w:val="18"/>
                <w:szCs w:val="18"/>
              </w:rPr>
              <w:t>拼车订单。status：0 待审核 / 1 已同意 / 2 已拒绝 / 3 已取消 / 4 已完成</w:t>
            </w:r>
          </w:p>
        </w:tc>
      </w:tr>
      <w:tr w14:paraId="0ABC0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3582170">
            <w:pPr>
              <w:spacing w:after="20" w:line="276" w:lineRule="auto"/>
            </w:pPr>
            <w:r>
              <w:rPr>
                <w:rFonts w:ascii="Times New Roman" w:hAnsi="Times New Roman" w:eastAsia="宋体"/>
                <w:b w:val="0"/>
                <w:i w:val="0"/>
                <w:sz w:val="18"/>
                <w:szCs w:val="18"/>
              </w:rPr>
              <w:t>review</w:t>
            </w:r>
          </w:p>
        </w:tc>
        <w:tc>
          <w:tcPr>
            <w:tcW w:w="3742" w:type="dxa"/>
          </w:tcPr>
          <w:p w14:paraId="1946D767">
            <w:pPr>
              <w:spacing w:after="20" w:line="276" w:lineRule="auto"/>
            </w:pPr>
            <w:r>
              <w:rPr>
                <w:rFonts w:ascii="Times New Roman" w:hAnsi="Times New Roman" w:eastAsia="宋体"/>
                <w:b w:val="0"/>
                <w:i w:val="0"/>
                <w:sz w:val="18"/>
                <w:szCs w:val="18"/>
              </w:rPr>
              <w:t>id, order_id, from_user_id, to_user_id, score, content, create_time</w:t>
            </w:r>
          </w:p>
        </w:tc>
        <w:tc>
          <w:tcPr>
            <w:tcW w:w="4309" w:type="dxa"/>
          </w:tcPr>
          <w:p w14:paraId="751113E8">
            <w:pPr>
              <w:spacing w:after="20" w:line="276" w:lineRule="auto"/>
            </w:pPr>
            <w:r>
              <w:rPr>
                <w:rFonts w:ascii="Times New Roman" w:hAnsi="Times New Roman" w:eastAsia="宋体"/>
                <w:b w:val="0"/>
                <w:i w:val="0"/>
                <w:sz w:val="18"/>
                <w:szCs w:val="18"/>
              </w:rPr>
              <w:t>双向评价。同一 order_id + from_user_id 唯一，防止重复评价刷分</w:t>
            </w:r>
          </w:p>
        </w:tc>
      </w:tr>
      <w:tr w14:paraId="787E8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420463ED">
            <w:pPr>
              <w:spacing w:after="20" w:line="276" w:lineRule="auto"/>
            </w:pPr>
            <w:r>
              <w:rPr>
                <w:rFonts w:ascii="Times New Roman" w:hAnsi="Times New Roman" w:eastAsia="宋体"/>
                <w:b w:val="0"/>
                <w:i w:val="0"/>
                <w:sz w:val="18"/>
                <w:szCs w:val="18"/>
              </w:rPr>
              <w:t>credit_log</w:t>
            </w:r>
          </w:p>
        </w:tc>
        <w:tc>
          <w:tcPr>
            <w:tcW w:w="3742" w:type="dxa"/>
          </w:tcPr>
          <w:p w14:paraId="6E1F747B">
            <w:pPr>
              <w:spacing w:after="20" w:line="276" w:lineRule="auto"/>
            </w:pPr>
            <w:r>
              <w:rPr>
                <w:rFonts w:ascii="Times New Roman" w:hAnsi="Times New Roman" w:eastAsia="宋体"/>
                <w:b w:val="0"/>
                <w:i w:val="0"/>
                <w:sz w:val="18"/>
                <w:szCs w:val="18"/>
              </w:rPr>
              <w:t>id, user_id, change_value, after_score, reason, create_time</w:t>
            </w:r>
          </w:p>
        </w:tc>
        <w:tc>
          <w:tcPr>
            <w:tcW w:w="4309" w:type="dxa"/>
          </w:tcPr>
          <w:p w14:paraId="3FC9B46A">
            <w:pPr>
              <w:spacing w:after="20" w:line="276" w:lineRule="auto"/>
            </w:pPr>
            <w:r>
              <w:rPr>
                <w:rFonts w:ascii="Times New Roman" w:hAnsi="Times New Roman" w:eastAsia="宋体"/>
                <w:b w:val="0"/>
                <w:i w:val="0"/>
                <w:sz w:val="18"/>
                <w:szCs w:val="18"/>
              </w:rPr>
              <w:t>信用分流水，保证每次变动可追溯。本轮已用于记录取消行程的 −5 分</w:t>
            </w:r>
          </w:p>
        </w:tc>
      </w:tr>
      <w:tr w14:paraId="741CC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1E52338">
            <w:pPr>
              <w:spacing w:after="20" w:line="276" w:lineRule="auto"/>
            </w:pPr>
            <w:r>
              <w:rPr>
                <w:rFonts w:ascii="Times New Roman" w:hAnsi="Times New Roman" w:eastAsia="宋体"/>
                <w:b w:val="0"/>
                <w:i w:val="0"/>
                <w:sz w:val="18"/>
                <w:szCs w:val="18"/>
              </w:rPr>
              <w:t>emergency_contact</w:t>
            </w:r>
          </w:p>
        </w:tc>
        <w:tc>
          <w:tcPr>
            <w:tcW w:w="3742" w:type="dxa"/>
          </w:tcPr>
          <w:p w14:paraId="577E018C">
            <w:pPr>
              <w:spacing w:after="20" w:line="276" w:lineRule="auto"/>
            </w:pPr>
            <w:r>
              <w:rPr>
                <w:rFonts w:ascii="Times New Roman" w:hAnsi="Times New Roman" w:eastAsia="宋体"/>
                <w:b w:val="0"/>
                <w:i w:val="0"/>
                <w:sz w:val="18"/>
                <w:szCs w:val="18"/>
              </w:rPr>
              <w:t>id, user_id, name, phone, relation</w:t>
            </w:r>
          </w:p>
        </w:tc>
        <w:tc>
          <w:tcPr>
            <w:tcW w:w="4309" w:type="dxa"/>
          </w:tcPr>
          <w:p w14:paraId="6F65CCA3">
            <w:pPr>
              <w:spacing w:after="20" w:line="276" w:lineRule="auto"/>
            </w:pPr>
            <w:r>
              <w:rPr>
                <w:rFonts w:ascii="Times New Roman" w:hAnsi="Times New Roman" w:eastAsia="宋体"/>
                <w:b w:val="0"/>
                <w:i w:val="0"/>
                <w:sz w:val="18"/>
                <w:szCs w:val="18"/>
              </w:rPr>
              <w:t>紧急联系人，供行程分享与一键求助使用</w:t>
            </w:r>
          </w:p>
        </w:tc>
      </w:tr>
      <w:tr w14:paraId="665EB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7CB10C3B">
            <w:pPr>
              <w:spacing w:after="20" w:line="276" w:lineRule="auto"/>
            </w:pPr>
            <w:r>
              <w:rPr>
                <w:rFonts w:ascii="Times New Roman" w:hAnsi="Times New Roman" w:eastAsia="宋体"/>
                <w:b w:val="0"/>
                <w:i w:val="0"/>
                <w:sz w:val="18"/>
                <w:szCs w:val="18"/>
              </w:rPr>
              <w:t>trip_share</w:t>
            </w:r>
          </w:p>
        </w:tc>
        <w:tc>
          <w:tcPr>
            <w:tcW w:w="3742" w:type="dxa"/>
          </w:tcPr>
          <w:p w14:paraId="3E4D5F24">
            <w:pPr>
              <w:spacing w:after="20" w:line="276" w:lineRule="auto"/>
            </w:pPr>
            <w:r>
              <w:rPr>
                <w:rFonts w:ascii="Times New Roman" w:hAnsi="Times New Roman" w:eastAsia="宋体"/>
                <w:b w:val="0"/>
                <w:i w:val="0"/>
                <w:sz w:val="18"/>
                <w:szCs w:val="18"/>
              </w:rPr>
              <w:t>id, trip_id, user_id, contact_id, type, create_time</w:t>
            </w:r>
          </w:p>
        </w:tc>
        <w:tc>
          <w:tcPr>
            <w:tcW w:w="4309" w:type="dxa"/>
          </w:tcPr>
          <w:p w14:paraId="7E83B9E8">
            <w:pPr>
              <w:spacing w:after="20" w:line="276" w:lineRule="auto"/>
            </w:pPr>
            <w:r>
              <w:rPr>
                <w:rFonts w:ascii="Times New Roman" w:hAnsi="Times New Roman" w:eastAsia="宋体"/>
                <w:b w:val="0"/>
                <w:i w:val="0"/>
                <w:sz w:val="18"/>
                <w:szCs w:val="18"/>
              </w:rPr>
              <w:t>行程分享与求助记录。type：0 分享 / 1 求助</w:t>
            </w:r>
          </w:p>
        </w:tc>
      </w:tr>
      <w:tr w14:paraId="6F7F5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tcPr>
          <w:p w14:paraId="55B7E80C">
            <w:pPr>
              <w:spacing w:after="20" w:line="276" w:lineRule="auto"/>
            </w:pPr>
            <w:r>
              <w:rPr>
                <w:rFonts w:ascii="Times New Roman" w:hAnsi="Times New Roman" w:eastAsia="宋体"/>
                <w:b w:val="0"/>
                <w:i w:val="0"/>
                <w:sz w:val="18"/>
                <w:szCs w:val="18"/>
              </w:rPr>
              <w:t>message</w:t>
            </w:r>
          </w:p>
        </w:tc>
        <w:tc>
          <w:tcPr>
            <w:tcW w:w="3742" w:type="dxa"/>
          </w:tcPr>
          <w:p w14:paraId="4540ACCC">
            <w:pPr>
              <w:spacing w:after="20" w:line="276" w:lineRule="auto"/>
            </w:pPr>
            <w:r>
              <w:rPr>
                <w:rFonts w:ascii="Times New Roman" w:hAnsi="Times New Roman" w:eastAsia="宋体"/>
                <w:b w:val="0"/>
                <w:i w:val="0"/>
                <w:sz w:val="18"/>
                <w:szCs w:val="18"/>
              </w:rPr>
              <w:t>id, user_id, title, content, type, is_read, create_time</w:t>
            </w:r>
          </w:p>
        </w:tc>
        <w:tc>
          <w:tcPr>
            <w:tcW w:w="4309" w:type="dxa"/>
          </w:tcPr>
          <w:p w14:paraId="38F3E913">
            <w:pPr>
              <w:spacing w:after="20" w:line="276" w:lineRule="auto"/>
            </w:pPr>
            <w:r>
              <w:rPr>
                <w:rFonts w:ascii="Times New Roman" w:hAnsi="Times New Roman" w:eastAsia="宋体"/>
                <w:b w:val="0"/>
                <w:i w:val="0"/>
                <w:sz w:val="18"/>
                <w:szCs w:val="18"/>
              </w:rPr>
              <w:t>站内消息。type：0 系统 / 1 订单 / 2 审核 / 3 安全。本轮已用于审核结果通知</w:t>
            </w:r>
          </w:p>
        </w:tc>
      </w:tr>
    </w:tbl>
    <w:p w14:paraId="7B2B123F">
      <w:pPr>
        <w:spacing w:before="40" w:after="160" w:line="288" w:lineRule="auto"/>
        <w:jc w:val="center"/>
      </w:pPr>
      <w:r>
        <w:rPr>
          <w:rFonts w:ascii="Times New Roman" w:hAnsi="Times New Roman" w:eastAsia="黑体"/>
          <w:b/>
          <w:i w:val="0"/>
          <w:sz w:val="18"/>
        </w:rPr>
        <w:t>表 3-16  其余表结构概述</w:t>
      </w:r>
    </w:p>
    <w:p w14:paraId="0D0631BF">
      <w:pPr>
        <w:pStyle w:val="5"/>
      </w:pPr>
      <w:r>
        <w:t>3.5.3 索引设计</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1973"/>
        <w:gridCol w:w="1973"/>
        <w:gridCol w:w="1973"/>
        <w:gridCol w:w="1973"/>
      </w:tblGrid>
      <w:tr w14:paraId="3750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DCE6F1"/>
          </w:tcPr>
          <w:p w14:paraId="1D658AFB">
            <w:pPr>
              <w:spacing w:after="20" w:line="276" w:lineRule="auto"/>
              <w:jc w:val="center"/>
            </w:pPr>
            <w:r>
              <w:rPr>
                <w:rFonts w:ascii="Times New Roman" w:hAnsi="Times New Roman" w:eastAsia="黑体"/>
                <w:b/>
                <w:i w:val="0"/>
                <w:sz w:val="18"/>
                <w:szCs w:val="18"/>
              </w:rPr>
              <w:t>表名</w:t>
            </w:r>
          </w:p>
        </w:tc>
        <w:tc>
          <w:tcPr>
            <w:tcW w:w="1928" w:type="dxa"/>
            <w:shd w:val="clear" w:color="auto" w:fill="DCE6F1"/>
          </w:tcPr>
          <w:p w14:paraId="1FA4EB96">
            <w:pPr>
              <w:spacing w:after="20" w:line="276" w:lineRule="auto"/>
              <w:jc w:val="center"/>
            </w:pPr>
            <w:r>
              <w:rPr>
                <w:rFonts w:ascii="Times New Roman" w:hAnsi="Times New Roman" w:eastAsia="黑体"/>
                <w:b/>
                <w:i w:val="0"/>
                <w:sz w:val="18"/>
                <w:szCs w:val="18"/>
              </w:rPr>
              <w:t>索引名</w:t>
            </w:r>
          </w:p>
        </w:tc>
        <w:tc>
          <w:tcPr>
            <w:tcW w:w="1020" w:type="dxa"/>
            <w:shd w:val="clear" w:color="auto" w:fill="DCE6F1"/>
          </w:tcPr>
          <w:p w14:paraId="24C3249E">
            <w:pPr>
              <w:spacing w:after="20" w:line="276" w:lineRule="auto"/>
              <w:jc w:val="center"/>
            </w:pPr>
            <w:r>
              <w:rPr>
                <w:rFonts w:ascii="Times New Roman" w:hAnsi="Times New Roman" w:eastAsia="黑体"/>
                <w:b/>
                <w:i w:val="0"/>
                <w:sz w:val="18"/>
                <w:szCs w:val="18"/>
              </w:rPr>
              <w:t>类型</w:t>
            </w:r>
          </w:p>
        </w:tc>
        <w:tc>
          <w:tcPr>
            <w:tcW w:w="3061" w:type="dxa"/>
            <w:shd w:val="clear" w:color="auto" w:fill="DCE6F1"/>
          </w:tcPr>
          <w:p w14:paraId="5A9B17FA">
            <w:pPr>
              <w:spacing w:after="20" w:line="276" w:lineRule="auto"/>
              <w:jc w:val="center"/>
            </w:pPr>
            <w:r>
              <w:rPr>
                <w:rFonts w:ascii="Times New Roman" w:hAnsi="Times New Roman" w:eastAsia="黑体"/>
                <w:b/>
                <w:i w:val="0"/>
                <w:sz w:val="18"/>
                <w:szCs w:val="18"/>
              </w:rPr>
              <w:t>字段</w:t>
            </w:r>
          </w:p>
        </w:tc>
        <w:tc>
          <w:tcPr>
            <w:tcW w:w="2608" w:type="dxa"/>
            <w:shd w:val="clear" w:color="auto" w:fill="DCE6F1"/>
          </w:tcPr>
          <w:p w14:paraId="4B92171D">
            <w:pPr>
              <w:spacing w:after="20" w:line="276" w:lineRule="auto"/>
              <w:jc w:val="center"/>
            </w:pPr>
            <w:r>
              <w:rPr>
                <w:rFonts w:ascii="Times New Roman" w:hAnsi="Times New Roman" w:eastAsia="黑体"/>
                <w:b/>
                <w:i w:val="0"/>
                <w:sz w:val="18"/>
                <w:szCs w:val="18"/>
              </w:rPr>
              <w:t>用途</w:t>
            </w:r>
          </w:p>
        </w:tc>
      </w:tr>
      <w:tr w14:paraId="5F3A3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7BC769A">
            <w:pPr>
              <w:spacing w:after="20" w:line="276" w:lineRule="auto"/>
              <w:jc w:val="center"/>
            </w:pPr>
            <w:r>
              <w:rPr>
                <w:rFonts w:ascii="Times New Roman" w:hAnsi="Times New Roman" w:eastAsia="宋体"/>
                <w:b w:val="0"/>
                <w:i w:val="0"/>
                <w:sz w:val="18"/>
                <w:szCs w:val="18"/>
              </w:rPr>
              <w:t>user</w:t>
            </w:r>
          </w:p>
        </w:tc>
        <w:tc>
          <w:tcPr>
            <w:tcW w:w="1928" w:type="dxa"/>
          </w:tcPr>
          <w:p w14:paraId="3BA35C75">
            <w:pPr>
              <w:spacing w:after="20" w:line="276" w:lineRule="auto"/>
              <w:jc w:val="center"/>
            </w:pPr>
            <w:r>
              <w:rPr>
                <w:rFonts w:ascii="Times New Roman" w:hAnsi="Times New Roman" w:eastAsia="宋体"/>
                <w:b w:val="0"/>
                <w:i w:val="0"/>
                <w:sz w:val="18"/>
                <w:szCs w:val="18"/>
              </w:rPr>
              <w:t>PRIMARY</w:t>
            </w:r>
          </w:p>
        </w:tc>
        <w:tc>
          <w:tcPr>
            <w:tcW w:w="1020" w:type="dxa"/>
          </w:tcPr>
          <w:p w14:paraId="649ADB1C">
            <w:pPr>
              <w:spacing w:after="20" w:line="276" w:lineRule="auto"/>
              <w:jc w:val="center"/>
            </w:pPr>
            <w:r>
              <w:rPr>
                <w:rFonts w:ascii="Times New Roman" w:hAnsi="Times New Roman" w:eastAsia="宋体"/>
                <w:b w:val="0"/>
                <w:i w:val="0"/>
                <w:sz w:val="18"/>
                <w:szCs w:val="18"/>
              </w:rPr>
              <w:t>主键</w:t>
            </w:r>
          </w:p>
        </w:tc>
        <w:tc>
          <w:tcPr>
            <w:tcW w:w="3061" w:type="dxa"/>
          </w:tcPr>
          <w:p w14:paraId="003C2A47">
            <w:pPr>
              <w:spacing w:after="20" w:line="276" w:lineRule="auto"/>
            </w:pPr>
            <w:r>
              <w:rPr>
                <w:rFonts w:ascii="Times New Roman" w:hAnsi="Times New Roman" w:eastAsia="宋体"/>
                <w:b w:val="0"/>
                <w:i w:val="0"/>
                <w:sz w:val="18"/>
                <w:szCs w:val="18"/>
              </w:rPr>
              <w:t>id</w:t>
            </w:r>
          </w:p>
        </w:tc>
        <w:tc>
          <w:tcPr>
            <w:tcW w:w="2608" w:type="dxa"/>
          </w:tcPr>
          <w:p w14:paraId="2D8DF739">
            <w:pPr>
              <w:spacing w:after="20" w:line="276" w:lineRule="auto"/>
            </w:pPr>
            <w:r>
              <w:rPr>
                <w:rFonts w:ascii="Times New Roman" w:hAnsi="Times New Roman" w:eastAsia="宋体"/>
                <w:b w:val="0"/>
                <w:i w:val="0"/>
                <w:sz w:val="18"/>
                <w:szCs w:val="18"/>
              </w:rPr>
              <w:t>—</w:t>
            </w:r>
          </w:p>
        </w:tc>
      </w:tr>
      <w:tr w14:paraId="4C451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313D105C">
            <w:pPr>
              <w:spacing w:after="20" w:line="276" w:lineRule="auto"/>
              <w:jc w:val="center"/>
            </w:pPr>
            <w:r>
              <w:rPr>
                <w:rFonts w:ascii="Times New Roman" w:hAnsi="Times New Roman" w:eastAsia="宋体"/>
                <w:b w:val="0"/>
                <w:i w:val="0"/>
                <w:sz w:val="18"/>
                <w:szCs w:val="18"/>
              </w:rPr>
              <w:t>user</w:t>
            </w:r>
          </w:p>
        </w:tc>
        <w:tc>
          <w:tcPr>
            <w:tcW w:w="1928" w:type="dxa"/>
          </w:tcPr>
          <w:p w14:paraId="19BD9867">
            <w:pPr>
              <w:spacing w:after="20" w:line="276" w:lineRule="auto"/>
              <w:jc w:val="center"/>
            </w:pPr>
            <w:r>
              <w:rPr>
                <w:rFonts w:ascii="Times New Roman" w:hAnsi="Times New Roman" w:eastAsia="宋体"/>
                <w:b w:val="0"/>
                <w:i w:val="0"/>
                <w:sz w:val="18"/>
                <w:szCs w:val="18"/>
              </w:rPr>
              <w:t>uk_student_no</w:t>
            </w:r>
          </w:p>
        </w:tc>
        <w:tc>
          <w:tcPr>
            <w:tcW w:w="1020" w:type="dxa"/>
          </w:tcPr>
          <w:p w14:paraId="4E16E071">
            <w:pPr>
              <w:spacing w:after="20" w:line="276" w:lineRule="auto"/>
              <w:jc w:val="center"/>
            </w:pPr>
            <w:r>
              <w:rPr>
                <w:rFonts w:ascii="Times New Roman" w:hAnsi="Times New Roman" w:eastAsia="宋体"/>
                <w:b w:val="0"/>
                <w:i w:val="0"/>
                <w:sz w:val="18"/>
                <w:szCs w:val="18"/>
              </w:rPr>
              <w:t>唯一</w:t>
            </w:r>
          </w:p>
        </w:tc>
        <w:tc>
          <w:tcPr>
            <w:tcW w:w="3061" w:type="dxa"/>
          </w:tcPr>
          <w:p w14:paraId="58BEF545">
            <w:pPr>
              <w:spacing w:after="20" w:line="276" w:lineRule="auto"/>
            </w:pPr>
            <w:r>
              <w:rPr>
                <w:rFonts w:ascii="Times New Roman" w:hAnsi="Times New Roman" w:eastAsia="宋体"/>
                <w:b w:val="0"/>
                <w:i w:val="0"/>
                <w:sz w:val="18"/>
                <w:szCs w:val="18"/>
              </w:rPr>
              <w:t>student_no</w:t>
            </w:r>
          </w:p>
        </w:tc>
        <w:tc>
          <w:tcPr>
            <w:tcW w:w="2608" w:type="dxa"/>
          </w:tcPr>
          <w:p w14:paraId="13855C2F">
            <w:pPr>
              <w:spacing w:after="20" w:line="276" w:lineRule="auto"/>
            </w:pPr>
            <w:r>
              <w:rPr>
                <w:rFonts w:ascii="Times New Roman" w:hAnsi="Times New Roman" w:eastAsia="宋体"/>
                <w:b w:val="0"/>
                <w:i w:val="0"/>
                <w:sz w:val="18"/>
                <w:szCs w:val="18"/>
              </w:rPr>
              <w:t>登录查询，并保证学号不重复</w:t>
            </w:r>
          </w:p>
        </w:tc>
      </w:tr>
      <w:tr w14:paraId="2F430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CF6CFED">
            <w:pPr>
              <w:spacing w:after="20" w:line="276" w:lineRule="auto"/>
              <w:jc w:val="center"/>
            </w:pPr>
            <w:r>
              <w:rPr>
                <w:rFonts w:ascii="Times New Roman" w:hAnsi="Times New Roman" w:eastAsia="宋体"/>
                <w:b w:val="0"/>
                <w:i w:val="0"/>
                <w:sz w:val="18"/>
                <w:szCs w:val="18"/>
              </w:rPr>
              <w:t>user</w:t>
            </w:r>
          </w:p>
        </w:tc>
        <w:tc>
          <w:tcPr>
            <w:tcW w:w="1928" w:type="dxa"/>
          </w:tcPr>
          <w:p w14:paraId="3DB0A5DA">
            <w:pPr>
              <w:spacing w:after="20" w:line="276" w:lineRule="auto"/>
              <w:jc w:val="center"/>
            </w:pPr>
            <w:r>
              <w:rPr>
                <w:rFonts w:ascii="Times New Roman" w:hAnsi="Times New Roman" w:eastAsia="宋体"/>
                <w:b w:val="0"/>
                <w:i w:val="0"/>
                <w:sz w:val="18"/>
                <w:szCs w:val="18"/>
              </w:rPr>
              <w:t>uk_phone</w:t>
            </w:r>
          </w:p>
        </w:tc>
        <w:tc>
          <w:tcPr>
            <w:tcW w:w="1020" w:type="dxa"/>
          </w:tcPr>
          <w:p w14:paraId="1759BAF8">
            <w:pPr>
              <w:spacing w:after="20" w:line="276" w:lineRule="auto"/>
              <w:jc w:val="center"/>
            </w:pPr>
            <w:r>
              <w:rPr>
                <w:rFonts w:ascii="Times New Roman" w:hAnsi="Times New Roman" w:eastAsia="宋体"/>
                <w:b w:val="0"/>
                <w:i w:val="0"/>
                <w:sz w:val="18"/>
                <w:szCs w:val="18"/>
              </w:rPr>
              <w:t>唯一</w:t>
            </w:r>
          </w:p>
        </w:tc>
        <w:tc>
          <w:tcPr>
            <w:tcW w:w="3061" w:type="dxa"/>
          </w:tcPr>
          <w:p w14:paraId="46E872C4">
            <w:pPr>
              <w:spacing w:after="20" w:line="276" w:lineRule="auto"/>
            </w:pPr>
            <w:r>
              <w:rPr>
                <w:rFonts w:ascii="Times New Roman" w:hAnsi="Times New Roman" w:eastAsia="宋体"/>
                <w:b w:val="0"/>
                <w:i w:val="0"/>
                <w:sz w:val="18"/>
                <w:szCs w:val="18"/>
              </w:rPr>
              <w:t>phone</w:t>
            </w:r>
          </w:p>
        </w:tc>
        <w:tc>
          <w:tcPr>
            <w:tcW w:w="2608" w:type="dxa"/>
          </w:tcPr>
          <w:p w14:paraId="0C05B219">
            <w:pPr>
              <w:spacing w:after="20" w:line="276" w:lineRule="auto"/>
            </w:pPr>
            <w:r>
              <w:rPr>
                <w:rFonts w:ascii="Times New Roman" w:hAnsi="Times New Roman" w:eastAsia="宋体"/>
                <w:b w:val="0"/>
                <w:i w:val="0"/>
                <w:sz w:val="18"/>
                <w:szCs w:val="18"/>
              </w:rPr>
              <w:t>保证手机号不重复</w:t>
            </w:r>
          </w:p>
        </w:tc>
      </w:tr>
      <w:tr w14:paraId="13DF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CB50280">
            <w:pPr>
              <w:spacing w:after="20" w:line="276" w:lineRule="auto"/>
              <w:jc w:val="center"/>
            </w:pPr>
            <w:r>
              <w:rPr>
                <w:rFonts w:ascii="Times New Roman" w:hAnsi="Times New Roman" w:eastAsia="宋体"/>
                <w:b w:val="0"/>
                <w:i w:val="0"/>
                <w:sz w:val="18"/>
                <w:szCs w:val="18"/>
              </w:rPr>
              <w:t>user</w:t>
            </w:r>
          </w:p>
        </w:tc>
        <w:tc>
          <w:tcPr>
            <w:tcW w:w="1928" w:type="dxa"/>
          </w:tcPr>
          <w:p w14:paraId="73BE89B4">
            <w:pPr>
              <w:spacing w:after="20" w:line="276" w:lineRule="auto"/>
              <w:jc w:val="center"/>
            </w:pPr>
            <w:r>
              <w:rPr>
                <w:rFonts w:ascii="Times New Roman" w:hAnsi="Times New Roman" w:eastAsia="宋体"/>
                <w:b w:val="0"/>
                <w:i w:val="0"/>
                <w:sz w:val="18"/>
                <w:szCs w:val="18"/>
              </w:rPr>
              <w:t>idx_auth_status</w:t>
            </w:r>
          </w:p>
        </w:tc>
        <w:tc>
          <w:tcPr>
            <w:tcW w:w="1020" w:type="dxa"/>
          </w:tcPr>
          <w:p w14:paraId="7B52820E">
            <w:pPr>
              <w:spacing w:after="20" w:line="276" w:lineRule="auto"/>
              <w:jc w:val="center"/>
            </w:pPr>
            <w:r>
              <w:rPr>
                <w:rFonts w:ascii="Times New Roman" w:hAnsi="Times New Roman" w:eastAsia="宋体"/>
                <w:b w:val="0"/>
                <w:i w:val="0"/>
                <w:sz w:val="18"/>
                <w:szCs w:val="18"/>
              </w:rPr>
              <w:t>普通</w:t>
            </w:r>
          </w:p>
        </w:tc>
        <w:tc>
          <w:tcPr>
            <w:tcW w:w="3061" w:type="dxa"/>
          </w:tcPr>
          <w:p w14:paraId="7D770F94">
            <w:pPr>
              <w:spacing w:after="20" w:line="276" w:lineRule="auto"/>
            </w:pPr>
            <w:r>
              <w:rPr>
                <w:rFonts w:ascii="Times New Roman" w:hAnsi="Times New Roman" w:eastAsia="宋体"/>
                <w:b w:val="0"/>
                <w:i w:val="0"/>
                <w:sz w:val="18"/>
                <w:szCs w:val="18"/>
              </w:rPr>
              <w:t>auth_status</w:t>
            </w:r>
          </w:p>
        </w:tc>
        <w:tc>
          <w:tcPr>
            <w:tcW w:w="2608" w:type="dxa"/>
          </w:tcPr>
          <w:p w14:paraId="62E7CEA0">
            <w:pPr>
              <w:spacing w:after="20" w:line="276" w:lineRule="auto"/>
            </w:pPr>
            <w:r>
              <w:rPr>
                <w:rFonts w:ascii="Times New Roman" w:hAnsi="Times New Roman" w:eastAsia="宋体"/>
                <w:b w:val="0"/>
                <w:i w:val="0"/>
                <w:sz w:val="18"/>
                <w:szCs w:val="18"/>
              </w:rPr>
              <w:t>管理端按认证状态筛选待审核用户</w:t>
            </w:r>
          </w:p>
        </w:tc>
      </w:tr>
      <w:tr w14:paraId="77A8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C5A253C">
            <w:pPr>
              <w:spacing w:after="20" w:line="276" w:lineRule="auto"/>
              <w:jc w:val="center"/>
            </w:pPr>
            <w:r>
              <w:rPr>
                <w:rFonts w:ascii="Times New Roman" w:hAnsi="Times New Roman" w:eastAsia="宋体"/>
                <w:b w:val="0"/>
                <w:i w:val="0"/>
                <w:sz w:val="18"/>
                <w:szCs w:val="18"/>
              </w:rPr>
              <w:t>vehicle</w:t>
            </w:r>
          </w:p>
        </w:tc>
        <w:tc>
          <w:tcPr>
            <w:tcW w:w="1928" w:type="dxa"/>
          </w:tcPr>
          <w:p w14:paraId="02063BEC">
            <w:pPr>
              <w:spacing w:after="20" w:line="276" w:lineRule="auto"/>
              <w:jc w:val="center"/>
            </w:pPr>
            <w:r>
              <w:rPr>
                <w:rFonts w:ascii="Times New Roman" w:hAnsi="Times New Roman" w:eastAsia="宋体"/>
                <w:b w:val="0"/>
                <w:i w:val="0"/>
                <w:sz w:val="18"/>
                <w:szCs w:val="18"/>
              </w:rPr>
              <w:t>PRIMARY</w:t>
            </w:r>
          </w:p>
        </w:tc>
        <w:tc>
          <w:tcPr>
            <w:tcW w:w="1020" w:type="dxa"/>
          </w:tcPr>
          <w:p w14:paraId="5C5A9421">
            <w:pPr>
              <w:spacing w:after="20" w:line="276" w:lineRule="auto"/>
              <w:jc w:val="center"/>
            </w:pPr>
            <w:r>
              <w:rPr>
                <w:rFonts w:ascii="Times New Roman" w:hAnsi="Times New Roman" w:eastAsia="宋体"/>
                <w:b w:val="0"/>
                <w:i w:val="0"/>
                <w:sz w:val="18"/>
                <w:szCs w:val="18"/>
              </w:rPr>
              <w:t>主键</w:t>
            </w:r>
          </w:p>
        </w:tc>
        <w:tc>
          <w:tcPr>
            <w:tcW w:w="3061" w:type="dxa"/>
          </w:tcPr>
          <w:p w14:paraId="6D7B8AA8">
            <w:pPr>
              <w:spacing w:after="20" w:line="276" w:lineRule="auto"/>
            </w:pPr>
            <w:r>
              <w:rPr>
                <w:rFonts w:ascii="Times New Roman" w:hAnsi="Times New Roman" w:eastAsia="宋体"/>
                <w:b w:val="0"/>
                <w:i w:val="0"/>
                <w:sz w:val="18"/>
                <w:szCs w:val="18"/>
              </w:rPr>
              <w:t>id</w:t>
            </w:r>
          </w:p>
        </w:tc>
        <w:tc>
          <w:tcPr>
            <w:tcW w:w="2608" w:type="dxa"/>
          </w:tcPr>
          <w:p w14:paraId="59BF5F5E">
            <w:pPr>
              <w:spacing w:after="20" w:line="276" w:lineRule="auto"/>
            </w:pPr>
            <w:r>
              <w:rPr>
                <w:rFonts w:ascii="Times New Roman" w:hAnsi="Times New Roman" w:eastAsia="宋体"/>
                <w:b w:val="0"/>
                <w:i w:val="0"/>
                <w:sz w:val="18"/>
                <w:szCs w:val="18"/>
              </w:rPr>
              <w:t>—</w:t>
            </w:r>
          </w:p>
        </w:tc>
      </w:tr>
      <w:tr w14:paraId="6D2B0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038EA573">
            <w:pPr>
              <w:spacing w:after="20" w:line="276" w:lineRule="auto"/>
              <w:jc w:val="center"/>
            </w:pPr>
            <w:r>
              <w:rPr>
                <w:rFonts w:ascii="Times New Roman" w:hAnsi="Times New Roman" w:eastAsia="宋体"/>
                <w:b w:val="0"/>
                <w:i w:val="0"/>
                <w:sz w:val="18"/>
                <w:szCs w:val="18"/>
              </w:rPr>
              <w:t>vehicle</w:t>
            </w:r>
          </w:p>
        </w:tc>
        <w:tc>
          <w:tcPr>
            <w:tcW w:w="1928" w:type="dxa"/>
          </w:tcPr>
          <w:p w14:paraId="744ADD5C">
            <w:pPr>
              <w:spacing w:after="20" w:line="276" w:lineRule="auto"/>
              <w:jc w:val="center"/>
            </w:pPr>
            <w:r>
              <w:rPr>
                <w:rFonts w:ascii="Times New Roman" w:hAnsi="Times New Roman" w:eastAsia="宋体"/>
                <w:b w:val="0"/>
                <w:i w:val="0"/>
                <w:sz w:val="18"/>
                <w:szCs w:val="18"/>
              </w:rPr>
              <w:t>idx_user_id</w:t>
            </w:r>
          </w:p>
        </w:tc>
        <w:tc>
          <w:tcPr>
            <w:tcW w:w="1020" w:type="dxa"/>
          </w:tcPr>
          <w:p w14:paraId="6EEF6F04">
            <w:pPr>
              <w:spacing w:after="20" w:line="276" w:lineRule="auto"/>
              <w:jc w:val="center"/>
            </w:pPr>
            <w:r>
              <w:rPr>
                <w:rFonts w:ascii="Times New Roman" w:hAnsi="Times New Roman" w:eastAsia="宋体"/>
                <w:b w:val="0"/>
                <w:i w:val="0"/>
                <w:sz w:val="18"/>
                <w:szCs w:val="18"/>
              </w:rPr>
              <w:t>普通</w:t>
            </w:r>
          </w:p>
        </w:tc>
        <w:tc>
          <w:tcPr>
            <w:tcW w:w="3061" w:type="dxa"/>
          </w:tcPr>
          <w:p w14:paraId="207165FF">
            <w:pPr>
              <w:spacing w:after="20" w:line="276" w:lineRule="auto"/>
            </w:pPr>
            <w:r>
              <w:rPr>
                <w:rFonts w:ascii="Times New Roman" w:hAnsi="Times New Roman" w:eastAsia="宋体"/>
                <w:b w:val="0"/>
                <w:i w:val="0"/>
                <w:sz w:val="18"/>
                <w:szCs w:val="18"/>
              </w:rPr>
              <w:t>user_id</w:t>
            </w:r>
          </w:p>
        </w:tc>
        <w:tc>
          <w:tcPr>
            <w:tcW w:w="2608" w:type="dxa"/>
          </w:tcPr>
          <w:p w14:paraId="4845EFCC">
            <w:pPr>
              <w:spacing w:after="20" w:line="276" w:lineRule="auto"/>
            </w:pPr>
            <w:r>
              <w:rPr>
                <w:rFonts w:ascii="Times New Roman" w:hAnsi="Times New Roman" w:eastAsia="宋体"/>
                <w:b w:val="0"/>
                <w:i w:val="0"/>
                <w:sz w:val="18"/>
                <w:szCs w:val="18"/>
              </w:rPr>
              <w:t>查询某人名下全部车辆</w:t>
            </w:r>
          </w:p>
        </w:tc>
      </w:tr>
      <w:tr w14:paraId="3319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2BE7D39">
            <w:pPr>
              <w:spacing w:after="20" w:line="276" w:lineRule="auto"/>
              <w:jc w:val="center"/>
            </w:pPr>
            <w:r>
              <w:rPr>
                <w:rFonts w:ascii="Times New Roman" w:hAnsi="Times New Roman" w:eastAsia="宋体"/>
                <w:b w:val="0"/>
                <w:i w:val="0"/>
                <w:sz w:val="18"/>
                <w:szCs w:val="18"/>
              </w:rPr>
              <w:t>vehicle</w:t>
            </w:r>
          </w:p>
        </w:tc>
        <w:tc>
          <w:tcPr>
            <w:tcW w:w="1928" w:type="dxa"/>
          </w:tcPr>
          <w:p w14:paraId="639CD1F8">
            <w:pPr>
              <w:spacing w:after="20" w:line="276" w:lineRule="auto"/>
              <w:jc w:val="center"/>
            </w:pPr>
            <w:r>
              <w:rPr>
                <w:rFonts w:ascii="Times New Roman" w:hAnsi="Times New Roman" w:eastAsia="宋体"/>
                <w:b w:val="0"/>
                <w:i w:val="0"/>
                <w:sz w:val="18"/>
                <w:szCs w:val="18"/>
              </w:rPr>
              <w:t>idx_audit_status</w:t>
            </w:r>
          </w:p>
        </w:tc>
        <w:tc>
          <w:tcPr>
            <w:tcW w:w="1020" w:type="dxa"/>
          </w:tcPr>
          <w:p w14:paraId="1B460B00">
            <w:pPr>
              <w:spacing w:after="20" w:line="276" w:lineRule="auto"/>
              <w:jc w:val="center"/>
            </w:pPr>
            <w:r>
              <w:rPr>
                <w:rFonts w:ascii="Times New Roman" w:hAnsi="Times New Roman" w:eastAsia="宋体"/>
                <w:b w:val="0"/>
                <w:i w:val="0"/>
                <w:sz w:val="18"/>
                <w:szCs w:val="18"/>
              </w:rPr>
              <w:t>普通</w:t>
            </w:r>
          </w:p>
        </w:tc>
        <w:tc>
          <w:tcPr>
            <w:tcW w:w="3061" w:type="dxa"/>
          </w:tcPr>
          <w:p w14:paraId="42C32BEE">
            <w:pPr>
              <w:spacing w:after="20" w:line="276" w:lineRule="auto"/>
            </w:pPr>
            <w:r>
              <w:rPr>
                <w:rFonts w:ascii="Times New Roman" w:hAnsi="Times New Roman" w:eastAsia="宋体"/>
                <w:b w:val="0"/>
                <w:i w:val="0"/>
                <w:sz w:val="18"/>
                <w:szCs w:val="18"/>
              </w:rPr>
              <w:t>audit_status</w:t>
            </w:r>
          </w:p>
        </w:tc>
        <w:tc>
          <w:tcPr>
            <w:tcW w:w="2608" w:type="dxa"/>
          </w:tcPr>
          <w:p w14:paraId="4ED8EAE8">
            <w:pPr>
              <w:spacing w:after="20" w:line="276" w:lineRule="auto"/>
            </w:pPr>
            <w:r>
              <w:rPr>
                <w:rFonts w:ascii="Times New Roman" w:hAnsi="Times New Roman" w:eastAsia="宋体"/>
                <w:b w:val="0"/>
                <w:i w:val="0"/>
                <w:sz w:val="18"/>
                <w:szCs w:val="18"/>
              </w:rPr>
              <w:t>管理端按审核状态筛选</w:t>
            </w:r>
          </w:p>
        </w:tc>
      </w:tr>
      <w:tr w14:paraId="5AF36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2A031A23">
            <w:pPr>
              <w:spacing w:after="20" w:line="276" w:lineRule="auto"/>
              <w:jc w:val="center"/>
            </w:pPr>
            <w:r>
              <w:rPr>
                <w:rFonts w:ascii="Times New Roman" w:hAnsi="Times New Roman" w:eastAsia="宋体"/>
                <w:b w:val="0"/>
                <w:i w:val="0"/>
                <w:sz w:val="18"/>
                <w:szCs w:val="18"/>
              </w:rPr>
              <w:t>trip</w:t>
            </w:r>
          </w:p>
        </w:tc>
        <w:tc>
          <w:tcPr>
            <w:tcW w:w="1928" w:type="dxa"/>
          </w:tcPr>
          <w:p w14:paraId="4C8656A9">
            <w:pPr>
              <w:spacing w:after="20" w:line="276" w:lineRule="auto"/>
              <w:jc w:val="center"/>
            </w:pPr>
            <w:r>
              <w:rPr>
                <w:rFonts w:ascii="Times New Roman" w:hAnsi="Times New Roman" w:eastAsia="宋体"/>
                <w:b w:val="0"/>
                <w:i w:val="0"/>
                <w:sz w:val="18"/>
                <w:szCs w:val="18"/>
              </w:rPr>
              <w:t>PRIMARY</w:t>
            </w:r>
          </w:p>
        </w:tc>
        <w:tc>
          <w:tcPr>
            <w:tcW w:w="1020" w:type="dxa"/>
          </w:tcPr>
          <w:p w14:paraId="7765654C">
            <w:pPr>
              <w:spacing w:after="20" w:line="276" w:lineRule="auto"/>
              <w:jc w:val="center"/>
            </w:pPr>
            <w:r>
              <w:rPr>
                <w:rFonts w:ascii="Times New Roman" w:hAnsi="Times New Roman" w:eastAsia="宋体"/>
                <w:b w:val="0"/>
                <w:i w:val="0"/>
                <w:sz w:val="18"/>
                <w:szCs w:val="18"/>
              </w:rPr>
              <w:t>主键</w:t>
            </w:r>
          </w:p>
        </w:tc>
        <w:tc>
          <w:tcPr>
            <w:tcW w:w="3061" w:type="dxa"/>
          </w:tcPr>
          <w:p w14:paraId="5BCFC7EC">
            <w:pPr>
              <w:spacing w:after="20" w:line="276" w:lineRule="auto"/>
            </w:pPr>
            <w:r>
              <w:rPr>
                <w:rFonts w:ascii="Times New Roman" w:hAnsi="Times New Roman" w:eastAsia="宋体"/>
                <w:b w:val="0"/>
                <w:i w:val="0"/>
                <w:sz w:val="18"/>
                <w:szCs w:val="18"/>
              </w:rPr>
              <w:t>id</w:t>
            </w:r>
          </w:p>
        </w:tc>
        <w:tc>
          <w:tcPr>
            <w:tcW w:w="2608" w:type="dxa"/>
          </w:tcPr>
          <w:p w14:paraId="3A1F8336">
            <w:pPr>
              <w:spacing w:after="20" w:line="276" w:lineRule="auto"/>
            </w:pPr>
            <w:r>
              <w:rPr>
                <w:rFonts w:ascii="Times New Roman" w:hAnsi="Times New Roman" w:eastAsia="宋体"/>
                <w:b w:val="0"/>
                <w:i w:val="0"/>
                <w:sz w:val="18"/>
                <w:szCs w:val="18"/>
              </w:rPr>
              <w:t>—</w:t>
            </w:r>
          </w:p>
        </w:tc>
      </w:tr>
      <w:tr w14:paraId="51D0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6DC500FA">
            <w:pPr>
              <w:spacing w:after="20" w:line="276" w:lineRule="auto"/>
              <w:jc w:val="center"/>
            </w:pPr>
            <w:r>
              <w:rPr>
                <w:rFonts w:ascii="Times New Roman" w:hAnsi="Times New Roman" w:eastAsia="宋体"/>
                <w:b w:val="0"/>
                <w:i w:val="0"/>
                <w:sz w:val="18"/>
                <w:szCs w:val="18"/>
              </w:rPr>
              <w:t>trip</w:t>
            </w:r>
          </w:p>
        </w:tc>
        <w:tc>
          <w:tcPr>
            <w:tcW w:w="1928" w:type="dxa"/>
          </w:tcPr>
          <w:p w14:paraId="2C6FDEA4">
            <w:pPr>
              <w:spacing w:after="20" w:line="276" w:lineRule="auto"/>
              <w:jc w:val="center"/>
            </w:pPr>
            <w:r>
              <w:rPr>
                <w:rFonts w:ascii="Times New Roman" w:hAnsi="Times New Roman" w:eastAsia="宋体"/>
                <w:b w:val="0"/>
                <w:i w:val="0"/>
                <w:sz w:val="18"/>
                <w:szCs w:val="18"/>
              </w:rPr>
              <w:t>idx_route_time</w:t>
            </w:r>
          </w:p>
        </w:tc>
        <w:tc>
          <w:tcPr>
            <w:tcW w:w="1020" w:type="dxa"/>
          </w:tcPr>
          <w:p w14:paraId="675B1772">
            <w:pPr>
              <w:spacing w:after="20" w:line="276" w:lineRule="auto"/>
              <w:jc w:val="center"/>
            </w:pPr>
            <w:r>
              <w:rPr>
                <w:rFonts w:ascii="Times New Roman" w:hAnsi="Times New Roman" w:eastAsia="宋体"/>
                <w:b w:val="0"/>
                <w:i w:val="0"/>
                <w:sz w:val="18"/>
                <w:szCs w:val="18"/>
              </w:rPr>
              <w:t>联合</w:t>
            </w:r>
          </w:p>
        </w:tc>
        <w:tc>
          <w:tcPr>
            <w:tcW w:w="3061" w:type="dxa"/>
          </w:tcPr>
          <w:p w14:paraId="594ECA4D">
            <w:pPr>
              <w:spacing w:after="20" w:line="276" w:lineRule="auto"/>
            </w:pPr>
            <w:r>
              <w:rPr>
                <w:rFonts w:ascii="Times New Roman" w:hAnsi="Times New Roman" w:eastAsia="宋体"/>
                <w:b w:val="0"/>
                <w:i w:val="0"/>
                <w:sz w:val="18"/>
                <w:szCs w:val="18"/>
              </w:rPr>
              <w:t>start_place, end_place, start_time</w:t>
            </w:r>
          </w:p>
        </w:tc>
        <w:tc>
          <w:tcPr>
            <w:tcW w:w="2608" w:type="dxa"/>
          </w:tcPr>
          <w:p w14:paraId="3471AB59">
            <w:pPr>
              <w:spacing w:after="20" w:line="276" w:lineRule="auto"/>
            </w:pPr>
            <w:r>
              <w:rPr>
                <w:rFonts w:ascii="Times New Roman" w:hAnsi="Times New Roman" w:eastAsia="宋体"/>
                <w:b w:val="0"/>
                <w:i w:val="0"/>
                <w:sz w:val="18"/>
                <w:szCs w:val="18"/>
              </w:rPr>
              <w:t>行程大厅组合检索的核心索引</w:t>
            </w:r>
          </w:p>
        </w:tc>
      </w:tr>
      <w:tr w14:paraId="600D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1385BC29">
            <w:pPr>
              <w:spacing w:after="20" w:line="276" w:lineRule="auto"/>
              <w:jc w:val="center"/>
            </w:pPr>
            <w:r>
              <w:rPr>
                <w:rFonts w:ascii="Times New Roman" w:hAnsi="Times New Roman" w:eastAsia="宋体"/>
                <w:b w:val="0"/>
                <w:i w:val="0"/>
                <w:sz w:val="18"/>
                <w:szCs w:val="18"/>
              </w:rPr>
              <w:t>trip</w:t>
            </w:r>
          </w:p>
        </w:tc>
        <w:tc>
          <w:tcPr>
            <w:tcW w:w="1928" w:type="dxa"/>
          </w:tcPr>
          <w:p w14:paraId="0936A787">
            <w:pPr>
              <w:spacing w:after="20" w:line="276" w:lineRule="auto"/>
              <w:jc w:val="center"/>
            </w:pPr>
            <w:r>
              <w:rPr>
                <w:rFonts w:ascii="Times New Roman" w:hAnsi="Times New Roman" w:eastAsia="宋体"/>
                <w:b w:val="0"/>
                <w:i w:val="0"/>
                <w:sz w:val="18"/>
                <w:szCs w:val="18"/>
              </w:rPr>
              <w:t>idx_driver_id</w:t>
            </w:r>
          </w:p>
        </w:tc>
        <w:tc>
          <w:tcPr>
            <w:tcW w:w="1020" w:type="dxa"/>
          </w:tcPr>
          <w:p w14:paraId="31D1AD36">
            <w:pPr>
              <w:spacing w:after="20" w:line="276" w:lineRule="auto"/>
              <w:jc w:val="center"/>
            </w:pPr>
            <w:r>
              <w:rPr>
                <w:rFonts w:ascii="Times New Roman" w:hAnsi="Times New Roman" w:eastAsia="宋体"/>
                <w:b w:val="0"/>
                <w:i w:val="0"/>
                <w:sz w:val="18"/>
                <w:szCs w:val="18"/>
              </w:rPr>
              <w:t>普通</w:t>
            </w:r>
          </w:p>
        </w:tc>
        <w:tc>
          <w:tcPr>
            <w:tcW w:w="3061" w:type="dxa"/>
          </w:tcPr>
          <w:p w14:paraId="46ADA257">
            <w:pPr>
              <w:spacing w:after="20" w:line="276" w:lineRule="auto"/>
            </w:pPr>
            <w:r>
              <w:rPr>
                <w:rFonts w:ascii="Times New Roman" w:hAnsi="Times New Roman" w:eastAsia="宋体"/>
                <w:b w:val="0"/>
                <w:i w:val="0"/>
                <w:sz w:val="18"/>
                <w:szCs w:val="18"/>
              </w:rPr>
              <w:t>driver_id</w:t>
            </w:r>
          </w:p>
        </w:tc>
        <w:tc>
          <w:tcPr>
            <w:tcW w:w="2608" w:type="dxa"/>
          </w:tcPr>
          <w:p w14:paraId="40EF44CB">
            <w:pPr>
              <w:spacing w:after="20" w:line="276" w:lineRule="auto"/>
            </w:pPr>
            <w:r>
              <w:rPr>
                <w:rFonts w:ascii="Times New Roman" w:hAnsi="Times New Roman" w:eastAsia="宋体"/>
                <w:b w:val="0"/>
                <w:i w:val="0"/>
                <w:sz w:val="18"/>
                <w:szCs w:val="18"/>
              </w:rPr>
              <w:t>查询某人发布的全部行程</w:t>
            </w:r>
          </w:p>
        </w:tc>
      </w:tr>
      <w:tr w14:paraId="49893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704032C9">
            <w:pPr>
              <w:spacing w:after="20" w:line="276" w:lineRule="auto"/>
              <w:jc w:val="center"/>
            </w:pPr>
            <w:r>
              <w:rPr>
                <w:rFonts w:ascii="Times New Roman" w:hAnsi="Times New Roman" w:eastAsia="宋体"/>
                <w:b w:val="0"/>
                <w:i w:val="0"/>
                <w:sz w:val="18"/>
                <w:szCs w:val="18"/>
              </w:rPr>
              <w:t>trip</w:t>
            </w:r>
          </w:p>
        </w:tc>
        <w:tc>
          <w:tcPr>
            <w:tcW w:w="1928" w:type="dxa"/>
          </w:tcPr>
          <w:p w14:paraId="5A5B5F31">
            <w:pPr>
              <w:spacing w:after="20" w:line="276" w:lineRule="auto"/>
              <w:jc w:val="center"/>
            </w:pPr>
            <w:r>
              <w:rPr>
                <w:rFonts w:ascii="Times New Roman" w:hAnsi="Times New Roman" w:eastAsia="宋体"/>
                <w:b w:val="0"/>
                <w:i w:val="0"/>
                <w:sz w:val="18"/>
                <w:szCs w:val="18"/>
              </w:rPr>
              <w:t>idx_status_time</w:t>
            </w:r>
          </w:p>
        </w:tc>
        <w:tc>
          <w:tcPr>
            <w:tcW w:w="1020" w:type="dxa"/>
          </w:tcPr>
          <w:p w14:paraId="7B6F7440">
            <w:pPr>
              <w:spacing w:after="20" w:line="276" w:lineRule="auto"/>
              <w:jc w:val="center"/>
            </w:pPr>
            <w:r>
              <w:rPr>
                <w:rFonts w:ascii="Times New Roman" w:hAnsi="Times New Roman" w:eastAsia="宋体"/>
                <w:b w:val="0"/>
                <w:i w:val="0"/>
                <w:sz w:val="18"/>
                <w:szCs w:val="18"/>
              </w:rPr>
              <w:t>联合</w:t>
            </w:r>
          </w:p>
        </w:tc>
        <w:tc>
          <w:tcPr>
            <w:tcW w:w="3061" w:type="dxa"/>
          </w:tcPr>
          <w:p w14:paraId="27EB253C">
            <w:pPr>
              <w:spacing w:after="20" w:line="276" w:lineRule="auto"/>
            </w:pPr>
            <w:r>
              <w:rPr>
                <w:rFonts w:ascii="Times New Roman" w:hAnsi="Times New Roman" w:eastAsia="宋体"/>
                <w:b w:val="0"/>
                <w:i w:val="0"/>
                <w:sz w:val="18"/>
                <w:szCs w:val="18"/>
              </w:rPr>
              <w:t>status, start_time</w:t>
            </w:r>
          </w:p>
        </w:tc>
        <w:tc>
          <w:tcPr>
            <w:tcW w:w="2608" w:type="dxa"/>
          </w:tcPr>
          <w:p w14:paraId="51F0428E">
            <w:pPr>
              <w:spacing w:after="20" w:line="276" w:lineRule="auto"/>
            </w:pPr>
            <w:r>
              <w:rPr>
                <w:rFonts w:ascii="Times New Roman" w:hAnsi="Times New Roman" w:eastAsia="宋体"/>
                <w:b w:val="0"/>
                <w:i w:val="0"/>
                <w:sz w:val="18"/>
                <w:szCs w:val="18"/>
              </w:rPr>
              <w:t>按状态过滤并按出发时间排序</w:t>
            </w:r>
          </w:p>
        </w:tc>
      </w:tr>
    </w:tbl>
    <w:p w14:paraId="0A7DE711">
      <w:pPr>
        <w:spacing w:before="40" w:after="160" w:line="288" w:lineRule="auto"/>
        <w:jc w:val="center"/>
      </w:pPr>
      <w:r>
        <w:rPr>
          <w:rFonts w:ascii="Times New Roman" w:hAnsi="Times New Roman" w:eastAsia="黑体"/>
          <w:b/>
          <w:i w:val="0"/>
          <w:sz w:val="18"/>
        </w:rPr>
        <w:t>表 3-17  主要索引设计</w:t>
      </w:r>
    </w:p>
    <w:p w14:paraId="55BEE8D6">
      <w:pPr>
        <w:spacing w:after="60" w:line="336" w:lineRule="auto"/>
        <w:ind w:firstLine="420"/>
      </w:pPr>
      <w:r>
        <w:rPr>
          <w:rFonts w:ascii="Times New Roman" w:hAnsi="Times New Roman" w:eastAsia="宋体"/>
          <w:b w:val="0"/>
          <w:i w:val="0"/>
          <w:sz w:val="21"/>
        </w:rPr>
        <w:t>索引设计说明：行程大厅的核心查询是“按出发地 + 目的地 + 出发时间范围 + 状态”，因此建立联合索引 idx_route_time(start_place, end_place, start_time)。需要注意 MySQL 联合索引的最左前缀原则 —— 若用户只填目的地不填出发地，该索引将无法使用，退化为全表扫描。考虑到校园场景下行程数据量在 5000 条 / 学期量级，即使偶发全表扫描也可接受，故不再额外建立冗余索引。</w:t>
      </w:r>
    </w:p>
    <w:p w14:paraId="0E1D27A0">
      <w:pPr>
        <w:pStyle w:val="5"/>
        <w:rPr>
          <w:rFonts w:hint="eastAsia" w:ascii="黑体" w:hAnsi="黑体" w:eastAsia="黑体" w:cs="黑体"/>
        </w:rPr>
      </w:pPr>
      <w:r>
        <w:rPr>
          <w:rFonts w:hint="eastAsia" w:ascii="黑体" w:hAnsi="黑体" w:eastAsia="黑体" w:cs="黑体"/>
        </w:rPr>
        <w:t>3.5.4 数据操作设计</w:t>
      </w:r>
    </w:p>
    <w:p w14:paraId="7CBAA6D2">
      <w:pPr>
        <w:pStyle w:val="5"/>
        <w:rPr>
          <w:rFonts w:hint="eastAsia" w:ascii="黑体" w:hAnsi="黑体" w:eastAsia="黑体" w:cs="黑体"/>
        </w:rPr>
      </w:pPr>
      <w:r>
        <w:rPr>
          <w:rFonts w:hint="eastAsia" w:ascii="黑体" w:hAnsi="黑体" w:eastAsia="黑体" w:cs="黑体"/>
        </w:rPr>
        <w:t>（1）写入操作：发布行程的数据流</w:t>
      </w:r>
    </w:p>
    <w:p w14:paraId="0A18D73A">
      <w:pPr>
        <w:spacing w:before="80" w:after="160" w:line="276" w:lineRule="auto"/>
        <w:ind w:left="400"/>
      </w:pPr>
      <w:r>
        <w:rPr>
          <w:rFonts w:ascii="Consolas" w:hAnsi="Consolas" w:eastAsia="Consolas"/>
          <w:b w:val="0"/>
          <w:i w:val="0"/>
          <w:sz w:val="18"/>
        </w:rPr>
        <w:t xml:space="preserve">  TripPublishDTO（前端传入）</w:t>
      </w:r>
      <w:r>
        <w:rPr>
          <w:rFonts w:ascii="Consolas" w:hAnsi="Consolas" w:eastAsia="Consolas"/>
          <w:b w:val="0"/>
          <w:i w:val="0"/>
          <w:sz w:val="18"/>
        </w:rPr>
        <w:br w:type="textWrapping"/>
      </w:r>
      <w:r>
        <w:rPr>
          <w:rFonts w:ascii="Consolas" w:hAnsi="Consolas" w:eastAsia="Consolas"/>
          <w:b w:val="0"/>
          <w:i w:val="0"/>
          <w:sz w:val="18"/>
        </w:rPr>
        <w:t xml:space="preserve">        │  仅包含用户可填字段：tripType / vehicleId / startPlace / endPlace</w:t>
      </w:r>
      <w:r>
        <w:rPr>
          <w:rFonts w:ascii="Consolas" w:hAnsi="Consolas" w:eastAsia="Consolas"/>
          <w:b w:val="0"/>
          <w:i w:val="0"/>
          <w:sz w:val="18"/>
        </w:rPr>
        <w:br w:type="textWrapping"/>
      </w:r>
      <w:r>
        <w:rPr>
          <w:rFonts w:ascii="Consolas" w:hAnsi="Consolas" w:eastAsia="Consolas"/>
          <w:b w:val="0"/>
          <w:i w:val="0"/>
          <w:sz w:val="18"/>
        </w:rPr>
        <w:t xml:space="preserve">        │  / startTime / seatTotal / price / totalPrice / remark</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TripServiceImpl.publish()</w:t>
      </w:r>
      <w:r>
        <w:rPr>
          <w:rFonts w:ascii="Consolas" w:hAnsi="Consolas" w:eastAsia="Consolas"/>
          <w:b w:val="0"/>
          <w:i w:val="0"/>
          <w:sz w:val="18"/>
        </w:rPr>
        <w:br w:type="textWrapping"/>
      </w:r>
      <w:r>
        <w:rPr>
          <w:rFonts w:ascii="Consolas" w:hAnsi="Consolas" w:eastAsia="Consolas"/>
          <w:b w:val="0"/>
          <w:i w:val="0"/>
          <w:sz w:val="18"/>
        </w:rPr>
        <w:t xml:space="preserve">        │  ── 前置条件校验（不涉及数据库写）</w:t>
      </w:r>
      <w:r>
        <w:rPr>
          <w:rFonts w:ascii="Consolas" w:hAnsi="Consolas" w:eastAsia="Consolas"/>
          <w:b w:val="0"/>
          <w:i w:val="0"/>
          <w:sz w:val="18"/>
        </w:rPr>
        <w:br w:type="textWrapping"/>
      </w:r>
      <w:r>
        <w:rPr>
          <w:rFonts w:ascii="Consolas" w:hAnsi="Consolas" w:eastAsia="Consolas"/>
          <w:b w:val="0"/>
          <w:i w:val="0"/>
          <w:sz w:val="18"/>
        </w:rPr>
        <w:t xml:space="preserve">        │  ── 服务端计算字段（seatTotal / seatLeft / price），覆盖前端传值</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Trip 实体对象</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TripMapper.insert(trip)  ──&gt; INSERT INTO trip (...) VALUES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MySQL：写入 trip 表，status = 0，create_time 由数据库默认值填充</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返回自增主键 id（useGeneratedKeys = true）</w:t>
      </w:r>
    </w:p>
    <w:p w14:paraId="04A4D78F">
      <w:pPr>
        <w:spacing w:before="40" w:after="160" w:line="288" w:lineRule="auto"/>
        <w:jc w:val="center"/>
      </w:pPr>
      <w:r>
        <w:rPr>
          <w:rFonts w:ascii="Times New Roman" w:hAnsi="Times New Roman" w:eastAsia="黑体"/>
          <w:b/>
          <w:i w:val="0"/>
          <w:sz w:val="18"/>
        </w:rPr>
        <w:t>图 3-12  发布行程数据流</w:t>
      </w:r>
    </w:p>
    <w:p w14:paraId="20853BC3">
      <w:pPr>
        <w:spacing w:after="60" w:line="336" w:lineRule="auto"/>
        <w:ind w:firstLine="420"/>
      </w:pPr>
      <w:r>
        <w:rPr>
          <w:rFonts w:ascii="Times New Roman" w:hAnsi="Times New Roman" w:eastAsia="宋体"/>
          <w:b w:val="0"/>
          <w:i w:val="0"/>
          <w:sz w:val="21"/>
        </w:rPr>
        <w:t>设计要点：凡是可由服务端推导的字段（seatLeft、类型 1 的 price），一律由服务端计算后覆盖，不采用前端传入值。这道防线可防止用户通过篡改请求体来伪造座位数或压低人均费用。</w:t>
      </w:r>
    </w:p>
    <w:p w14:paraId="09A627A3">
      <w:pPr>
        <w:pStyle w:val="5"/>
        <w:rPr>
          <w:rFonts w:hint="eastAsia" w:ascii="黑体" w:hAnsi="黑体" w:eastAsia="黑体" w:cs="黑体"/>
        </w:rPr>
      </w:pPr>
      <w:r>
        <w:rPr>
          <w:rFonts w:hint="eastAsia" w:ascii="黑体" w:hAnsi="黑体" w:eastAsia="黑体" w:cs="黑体"/>
        </w:rPr>
        <w:t>（2）查询操作：行程大厅的检索数据流</w:t>
      </w:r>
    </w:p>
    <w:p w14:paraId="072C578B">
      <w:pPr>
        <w:spacing w:before="80" w:after="160" w:line="276" w:lineRule="auto"/>
        <w:ind w:left="400"/>
      </w:pPr>
      <w:r>
        <w:rPr>
          <w:rFonts w:ascii="Consolas" w:hAnsi="Consolas" w:eastAsia="Consolas"/>
          <w:b w:val="0"/>
          <w:i w:val="0"/>
          <w:sz w:val="18"/>
        </w:rPr>
        <w:t xml:space="preserve">  TripQuery（startPlace, endPlace, startDate, status, pageNum, pageSize）</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PageHelper.startPage(pageNum, pageSize)      ← 由 PageHelper 拦截器接管</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TripMapper.selectByCondition(query)</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MyBatis 动态 SQL：</w:t>
      </w:r>
      <w:r>
        <w:rPr>
          <w:rFonts w:ascii="Consolas" w:hAnsi="Consolas" w:eastAsia="Consolas"/>
          <w:b w:val="0"/>
          <w:i w:val="0"/>
          <w:sz w:val="18"/>
        </w:rPr>
        <w:br w:type="textWrapping"/>
      </w:r>
      <w:r>
        <w:rPr>
          <w:rFonts w:ascii="Consolas" w:hAnsi="Consolas" w:eastAsia="Consolas"/>
          <w:b w:val="0"/>
          <w:i w:val="0"/>
          <w:sz w:val="18"/>
        </w:rPr>
        <w:t xml:space="preserve">      SELECT t.*, u.real_name, u.auth_status, v.plate_no, v.brand</w:t>
      </w:r>
      <w:r>
        <w:rPr>
          <w:rFonts w:ascii="Consolas" w:hAnsi="Consolas" w:eastAsia="Consolas"/>
          <w:b w:val="0"/>
          <w:i w:val="0"/>
          <w:sz w:val="18"/>
        </w:rPr>
        <w:br w:type="textWrapping"/>
      </w:r>
      <w:r>
        <w:rPr>
          <w:rFonts w:ascii="Consolas" w:hAnsi="Consolas" w:eastAsia="Consolas"/>
          <w:b w:val="0"/>
          <w:i w:val="0"/>
          <w:sz w:val="18"/>
        </w:rPr>
        <w:t xml:space="preserve">      FROM trip t</w:t>
      </w:r>
      <w:r>
        <w:rPr>
          <w:rFonts w:ascii="Consolas" w:hAnsi="Consolas" w:eastAsia="Consolas"/>
          <w:b w:val="0"/>
          <w:i w:val="0"/>
          <w:sz w:val="18"/>
        </w:rPr>
        <w:br w:type="textWrapping"/>
      </w:r>
      <w:r>
        <w:rPr>
          <w:rFonts w:ascii="Consolas" w:hAnsi="Consolas" w:eastAsia="Consolas"/>
          <w:b w:val="0"/>
          <w:i w:val="0"/>
          <w:sz w:val="18"/>
        </w:rPr>
        <w:t xml:space="preserve">      LEFT JOIN user u    ON t.driver_id  = u.id</w:t>
      </w:r>
      <w:r>
        <w:rPr>
          <w:rFonts w:ascii="Consolas" w:hAnsi="Consolas" w:eastAsia="Consolas"/>
          <w:b w:val="0"/>
          <w:i w:val="0"/>
          <w:sz w:val="18"/>
        </w:rPr>
        <w:br w:type="textWrapping"/>
      </w:r>
      <w:r>
        <w:rPr>
          <w:rFonts w:ascii="Consolas" w:hAnsi="Consolas" w:eastAsia="Consolas"/>
          <w:b w:val="0"/>
          <w:i w:val="0"/>
          <w:sz w:val="18"/>
        </w:rPr>
        <w:t xml:space="preserve">      LEFT JOIN vehicle v ON t.vehicle_id = v.id</w:t>
      </w:r>
      <w:r>
        <w:rPr>
          <w:rFonts w:ascii="Consolas" w:hAnsi="Consolas" w:eastAsia="Consolas"/>
          <w:b w:val="0"/>
          <w:i w:val="0"/>
          <w:sz w:val="18"/>
        </w:rPr>
        <w:br w:type="textWrapping"/>
      </w:r>
      <w:r>
        <w:rPr>
          <w:rFonts w:ascii="Consolas" w:hAnsi="Consolas" w:eastAsia="Consolas"/>
          <w:b w:val="0"/>
          <w:i w:val="0"/>
          <w:sz w:val="18"/>
        </w:rPr>
        <w:t xml:space="preserve">      &lt;where&gt;</w:t>
      </w:r>
      <w:r>
        <w:rPr>
          <w:rFonts w:ascii="Consolas" w:hAnsi="Consolas" w:eastAsia="Consolas"/>
          <w:b w:val="0"/>
          <w:i w:val="0"/>
          <w:sz w:val="18"/>
        </w:rPr>
        <w:br w:type="textWrapping"/>
      </w:r>
      <w:r>
        <w:rPr>
          <w:rFonts w:ascii="Consolas" w:hAnsi="Consolas" w:eastAsia="Consolas"/>
          <w:b w:val="0"/>
          <w:i w:val="0"/>
          <w:sz w:val="18"/>
        </w:rPr>
        <w:t xml:space="preserve">        &lt;if test="startPlace != null"&gt; AND t.start_place LIKE CONCAT('%',#{startPlace},'%') &lt;/if&gt;</w:t>
      </w:r>
      <w:r>
        <w:rPr>
          <w:rFonts w:ascii="Consolas" w:hAnsi="Consolas" w:eastAsia="Consolas"/>
          <w:b w:val="0"/>
          <w:i w:val="0"/>
          <w:sz w:val="18"/>
        </w:rPr>
        <w:br w:type="textWrapping"/>
      </w:r>
      <w:r>
        <w:rPr>
          <w:rFonts w:ascii="Consolas" w:hAnsi="Consolas" w:eastAsia="Consolas"/>
          <w:b w:val="0"/>
          <w:i w:val="0"/>
          <w:sz w:val="18"/>
        </w:rPr>
        <w:t xml:space="preserve">        &lt;if test="endPlace   != null"&gt; AND t.end_place   LIKE CONCAT('%',#{endPlace},'%')   &lt;/if&gt;</w:t>
      </w:r>
      <w:r>
        <w:rPr>
          <w:rFonts w:ascii="Consolas" w:hAnsi="Consolas" w:eastAsia="Consolas"/>
          <w:b w:val="0"/>
          <w:i w:val="0"/>
          <w:sz w:val="18"/>
        </w:rPr>
        <w:br w:type="textWrapping"/>
      </w:r>
      <w:r>
        <w:rPr>
          <w:rFonts w:ascii="Consolas" w:hAnsi="Consolas" w:eastAsia="Consolas"/>
          <w:b w:val="0"/>
          <w:i w:val="0"/>
          <w:sz w:val="18"/>
        </w:rPr>
        <w:t xml:space="preserve">        &lt;if test="startDate  != null"&gt; AND t.start_time &amp;gt;= #{startDate}</w:t>
      </w:r>
      <w:r>
        <w:rPr>
          <w:rFonts w:ascii="Consolas" w:hAnsi="Consolas" w:eastAsia="Consolas"/>
          <w:b w:val="0"/>
          <w:i w:val="0"/>
          <w:sz w:val="18"/>
        </w:rPr>
        <w:br w:type="textWrapping"/>
      </w:r>
      <w:r>
        <w:rPr>
          <w:rFonts w:ascii="Consolas" w:hAnsi="Consolas" w:eastAsia="Consolas"/>
          <w:b w:val="0"/>
          <w:i w:val="0"/>
          <w:sz w:val="18"/>
        </w:rPr>
        <w:t xml:space="preserve">                                       AND t.start_time &amp;lt; DATE_ADD(#{startDate}, INTERVAL 1 DAY) &lt;/if&gt;</w:t>
      </w:r>
      <w:r>
        <w:rPr>
          <w:rFonts w:ascii="Consolas" w:hAnsi="Consolas" w:eastAsia="Consolas"/>
          <w:b w:val="0"/>
          <w:i w:val="0"/>
          <w:sz w:val="18"/>
        </w:rPr>
        <w:br w:type="textWrapping"/>
      </w:r>
      <w:r>
        <w:rPr>
          <w:rFonts w:ascii="Consolas" w:hAnsi="Consolas" w:eastAsia="Consolas"/>
          <w:b w:val="0"/>
          <w:i w:val="0"/>
          <w:sz w:val="18"/>
        </w:rPr>
        <w:t xml:space="preserve">        &lt;if test="status     != null"&gt; AND t.status = #{status} &lt;/if&gt;</w:t>
      </w:r>
      <w:r>
        <w:rPr>
          <w:rFonts w:ascii="Consolas" w:hAnsi="Consolas" w:eastAsia="Consolas"/>
          <w:b w:val="0"/>
          <w:i w:val="0"/>
          <w:sz w:val="18"/>
        </w:rPr>
        <w:br w:type="textWrapping"/>
      </w:r>
      <w:r>
        <w:rPr>
          <w:rFonts w:ascii="Consolas" w:hAnsi="Consolas" w:eastAsia="Consolas"/>
          <w:b w:val="0"/>
          <w:i w:val="0"/>
          <w:sz w:val="18"/>
        </w:rPr>
        <w:t xml:space="preserve">      &lt;/where&gt;</w:t>
      </w:r>
      <w:r>
        <w:rPr>
          <w:rFonts w:ascii="Consolas" w:hAnsi="Consolas" w:eastAsia="Consolas"/>
          <w:b w:val="0"/>
          <w:i w:val="0"/>
          <w:sz w:val="18"/>
        </w:rPr>
        <w:br w:type="textWrapping"/>
      </w:r>
      <w:r>
        <w:rPr>
          <w:rFonts w:ascii="Consolas" w:hAnsi="Consolas" w:eastAsia="Consolas"/>
          <w:b w:val="0"/>
          <w:i w:val="0"/>
          <w:sz w:val="18"/>
        </w:rPr>
        <w:t xml:space="preserve">      ORDER BY t.start_time ASC</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PageHelper 自动追加 LIMIT 并执行 count 查询</w:t>
      </w:r>
      <w:r>
        <w:rPr>
          <w:rFonts w:ascii="Consolas" w:hAnsi="Consolas" w:eastAsia="Consolas"/>
          <w:b w:val="0"/>
          <w:i w:val="0"/>
          <w:sz w:val="18"/>
        </w:rPr>
        <w:br w:type="textWrapping"/>
      </w:r>
      <w:r>
        <w:rPr>
          <w:rFonts w:ascii="Consolas" w:hAnsi="Consolas" w:eastAsia="Consolas"/>
          <w:b w:val="0"/>
          <w:i w:val="0"/>
          <w:sz w:val="18"/>
        </w:rPr>
        <w:t xml:space="preserve">        ▼</w:t>
      </w:r>
      <w:r>
        <w:rPr>
          <w:rFonts w:ascii="Consolas" w:hAnsi="Consolas" w:eastAsia="Consolas"/>
          <w:b w:val="0"/>
          <w:i w:val="0"/>
          <w:sz w:val="18"/>
        </w:rPr>
        <w:br w:type="textWrapping"/>
      </w:r>
      <w:r>
        <w:rPr>
          <w:rFonts w:ascii="Consolas" w:hAnsi="Consolas" w:eastAsia="Consolas"/>
          <w:b w:val="0"/>
          <w:i w:val="0"/>
          <w:sz w:val="18"/>
        </w:rPr>
        <w:t xml:space="preserve">  PageInfo&lt;Trip&gt;  →  转换为 List&lt;TripVO&gt;  →  PageResult{total, rows}</w:t>
      </w:r>
    </w:p>
    <w:p w14:paraId="6332A07A">
      <w:pPr>
        <w:spacing w:before="40" w:after="160" w:line="288" w:lineRule="auto"/>
        <w:jc w:val="center"/>
      </w:pPr>
      <w:r>
        <w:rPr>
          <w:rFonts w:ascii="Times New Roman" w:hAnsi="Times New Roman" w:eastAsia="黑体"/>
          <w:b/>
          <w:i w:val="0"/>
          <w:sz w:val="18"/>
        </w:rPr>
        <w:t>图 3-13  行程检索数据流</w:t>
      </w:r>
    </w:p>
    <w:p w14:paraId="2741ABE2">
      <w:pPr>
        <w:spacing w:after="60" w:line="336" w:lineRule="auto"/>
        <w:ind w:firstLine="420"/>
      </w:pPr>
      <w:r>
        <w:rPr>
          <w:rFonts w:ascii="Times New Roman" w:hAnsi="Times New Roman" w:eastAsia="宋体"/>
          <w:b w:val="0"/>
          <w:i w:val="0"/>
          <w:sz w:val="21"/>
        </w:rPr>
        <w:t>设计要点：列表查询只返回渲染卡片所需的字段并通过 VO 裁剪，不直接返回数据库实体，避免把 password 等敏感字段暴露给前端。在 user 表联查时，只 select 需要的列（real_name、auth_status），不 select *。</w:t>
      </w:r>
    </w:p>
    <w:p w14:paraId="6B6872A6">
      <w:pPr>
        <w:pStyle w:val="5"/>
        <w:rPr>
          <w:rFonts w:hint="eastAsia" w:ascii="黑体" w:hAnsi="黑体" w:eastAsia="黑体" w:cs="黑体"/>
        </w:rPr>
      </w:pPr>
      <w:r>
        <w:rPr>
          <w:rFonts w:hint="eastAsia" w:ascii="黑体" w:hAnsi="黑体" w:eastAsia="黑体" w:cs="黑体"/>
        </w:rPr>
        <w:t>3.5.5 数据一致性设计</w:t>
      </w:r>
    </w:p>
    <w:p w14:paraId="11FCBDA1">
      <w:pPr>
        <w:pStyle w:val="5"/>
        <w:rPr>
          <w:rFonts w:hint="eastAsia" w:ascii="黑体" w:hAnsi="黑体" w:eastAsia="黑体" w:cs="黑体"/>
        </w:rPr>
      </w:pPr>
      <w:r>
        <w:rPr>
          <w:rFonts w:hint="eastAsia" w:ascii="黑体" w:hAnsi="黑体" w:eastAsia="黑体" w:cs="黑体"/>
        </w:rPr>
        <w:t>（1）事务边界</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89"/>
        <w:gridCol w:w="3289"/>
        <w:gridCol w:w="3289"/>
      </w:tblGrid>
      <w:tr w14:paraId="1139F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CE6F1"/>
          </w:tcPr>
          <w:p w14:paraId="33228BA9">
            <w:pPr>
              <w:spacing w:after="20" w:line="276" w:lineRule="auto"/>
              <w:jc w:val="center"/>
            </w:pPr>
            <w:r>
              <w:rPr>
                <w:rFonts w:ascii="Times New Roman" w:hAnsi="Times New Roman" w:eastAsia="黑体"/>
                <w:b/>
                <w:i w:val="0"/>
                <w:sz w:val="18"/>
                <w:szCs w:val="18"/>
              </w:rPr>
              <w:t>业务操作</w:t>
            </w:r>
          </w:p>
        </w:tc>
        <w:tc>
          <w:tcPr>
            <w:tcW w:w="3628" w:type="dxa"/>
            <w:shd w:val="clear" w:color="auto" w:fill="DCE6F1"/>
          </w:tcPr>
          <w:p w14:paraId="064236C3">
            <w:pPr>
              <w:spacing w:after="20" w:line="276" w:lineRule="auto"/>
              <w:jc w:val="center"/>
            </w:pPr>
            <w:r>
              <w:rPr>
                <w:rFonts w:ascii="Times New Roman" w:hAnsi="Times New Roman" w:eastAsia="黑体"/>
                <w:b/>
                <w:i w:val="0"/>
                <w:sz w:val="18"/>
                <w:szCs w:val="18"/>
              </w:rPr>
              <w:t>事务范围</w:t>
            </w:r>
          </w:p>
        </w:tc>
        <w:tc>
          <w:tcPr>
            <w:tcW w:w="4309" w:type="dxa"/>
            <w:shd w:val="clear" w:color="auto" w:fill="DCE6F1"/>
          </w:tcPr>
          <w:p w14:paraId="7F9B6C1A">
            <w:pPr>
              <w:spacing w:after="20" w:line="276" w:lineRule="auto"/>
              <w:jc w:val="center"/>
            </w:pPr>
            <w:r>
              <w:rPr>
                <w:rFonts w:ascii="Times New Roman" w:hAnsi="Times New Roman" w:eastAsia="黑体"/>
                <w:b/>
                <w:i w:val="0"/>
                <w:sz w:val="18"/>
                <w:szCs w:val="18"/>
              </w:rPr>
              <w:t>一致性要求</w:t>
            </w:r>
          </w:p>
        </w:tc>
      </w:tr>
      <w:tr w14:paraId="79112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26FC65D7">
            <w:pPr>
              <w:spacing w:after="20" w:line="276" w:lineRule="auto"/>
            </w:pPr>
            <w:r>
              <w:rPr>
                <w:rFonts w:ascii="Times New Roman" w:hAnsi="Times New Roman" w:eastAsia="宋体"/>
                <w:b/>
                <w:i w:val="0"/>
                <w:sz w:val="18"/>
                <w:szCs w:val="18"/>
              </w:rPr>
              <w:t>注册</w:t>
            </w:r>
          </w:p>
        </w:tc>
        <w:tc>
          <w:tcPr>
            <w:tcW w:w="3628" w:type="dxa"/>
          </w:tcPr>
          <w:p w14:paraId="4119639A">
            <w:pPr>
              <w:spacing w:after="20" w:line="276" w:lineRule="auto"/>
            </w:pPr>
            <w:r>
              <w:rPr>
                <w:rFonts w:ascii="Times New Roman" w:hAnsi="Times New Roman" w:eastAsia="宋体"/>
                <w:b w:val="0"/>
                <w:i w:val="0"/>
                <w:sz w:val="18"/>
                <w:szCs w:val="18"/>
              </w:rPr>
              <w:t>校验学号唯一 + 插入用户</w:t>
            </w:r>
          </w:p>
        </w:tc>
        <w:tc>
          <w:tcPr>
            <w:tcW w:w="4309" w:type="dxa"/>
          </w:tcPr>
          <w:p w14:paraId="079DFF51">
            <w:pPr>
              <w:spacing w:after="20" w:line="276" w:lineRule="auto"/>
            </w:pPr>
            <w:r>
              <w:rPr>
                <w:rFonts w:ascii="Times New Roman" w:hAnsi="Times New Roman" w:eastAsia="宋体"/>
                <w:b w:val="0"/>
                <w:i w:val="0"/>
                <w:sz w:val="18"/>
                <w:szCs w:val="18"/>
              </w:rPr>
              <w:t>两者必须原子；唯一索引作为最后防线</w:t>
            </w:r>
          </w:p>
        </w:tc>
      </w:tr>
      <w:tr w14:paraId="42294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033D631F">
            <w:pPr>
              <w:spacing w:after="20" w:line="276" w:lineRule="auto"/>
            </w:pPr>
            <w:r>
              <w:rPr>
                <w:rFonts w:ascii="Times New Roman" w:hAnsi="Times New Roman" w:eastAsia="宋体"/>
                <w:b/>
                <w:i w:val="0"/>
                <w:sz w:val="18"/>
                <w:szCs w:val="18"/>
              </w:rPr>
              <w:t>取消行程</w:t>
            </w:r>
          </w:p>
        </w:tc>
        <w:tc>
          <w:tcPr>
            <w:tcW w:w="3628" w:type="dxa"/>
          </w:tcPr>
          <w:p w14:paraId="1B720016">
            <w:pPr>
              <w:spacing w:after="20" w:line="276" w:lineRule="auto"/>
            </w:pPr>
            <w:r>
              <w:rPr>
                <w:rFonts w:ascii="Times New Roman" w:hAnsi="Times New Roman" w:eastAsia="宋体"/>
                <w:b w:val="0"/>
                <w:i w:val="0"/>
                <w:sz w:val="18"/>
                <w:szCs w:val="18"/>
              </w:rPr>
              <w:t>置行程状态为已取消 + 扣减信用分 + 写信用流水</w:t>
            </w:r>
          </w:p>
        </w:tc>
        <w:tc>
          <w:tcPr>
            <w:tcW w:w="4309" w:type="dxa"/>
          </w:tcPr>
          <w:p w14:paraId="75AD9A88">
            <w:pPr>
              <w:spacing w:after="20" w:line="276" w:lineRule="auto"/>
            </w:pPr>
            <w:r>
              <w:rPr>
                <w:rFonts w:ascii="Times New Roman" w:hAnsi="Times New Roman" w:eastAsia="宋体"/>
                <w:b w:val="0"/>
                <w:i w:val="0"/>
                <w:sz w:val="18"/>
                <w:szCs w:val="18"/>
              </w:rPr>
              <w:t>三步同一事务；否则会出现“行程取消了但没扣分”的漏洞</w:t>
            </w:r>
          </w:p>
        </w:tc>
      </w:tr>
      <w:tr w14:paraId="36D2F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65B59044">
            <w:pPr>
              <w:spacing w:after="20" w:line="276" w:lineRule="auto"/>
            </w:pPr>
            <w:r>
              <w:rPr>
                <w:rFonts w:ascii="Times New Roman" w:hAnsi="Times New Roman" w:eastAsia="宋体"/>
                <w:b/>
                <w:i w:val="0"/>
                <w:sz w:val="18"/>
                <w:szCs w:val="18"/>
              </w:rPr>
              <w:t>审核认证 / 审核车辆</w:t>
            </w:r>
          </w:p>
        </w:tc>
        <w:tc>
          <w:tcPr>
            <w:tcW w:w="3628" w:type="dxa"/>
          </w:tcPr>
          <w:p w14:paraId="26F2A08D">
            <w:pPr>
              <w:spacing w:after="20" w:line="276" w:lineRule="auto"/>
            </w:pPr>
            <w:r>
              <w:rPr>
                <w:rFonts w:ascii="Times New Roman" w:hAnsi="Times New Roman" w:eastAsia="宋体"/>
                <w:b w:val="0"/>
                <w:i w:val="0"/>
                <w:sz w:val="18"/>
                <w:szCs w:val="18"/>
              </w:rPr>
              <w:t>更新审核状态 + 发送站内消息</w:t>
            </w:r>
          </w:p>
        </w:tc>
        <w:tc>
          <w:tcPr>
            <w:tcW w:w="4309" w:type="dxa"/>
          </w:tcPr>
          <w:p w14:paraId="04B493BC">
            <w:pPr>
              <w:spacing w:after="20" w:line="276" w:lineRule="auto"/>
            </w:pPr>
            <w:r>
              <w:rPr>
                <w:rFonts w:ascii="Times New Roman" w:hAnsi="Times New Roman" w:eastAsia="宋体"/>
                <w:b w:val="0"/>
                <w:i w:val="0"/>
                <w:sz w:val="18"/>
                <w:szCs w:val="18"/>
              </w:rPr>
              <w:t>消息发送失败不应导致审核回滚，故消息发送置于事务提交之后</w:t>
            </w:r>
          </w:p>
        </w:tc>
      </w:tr>
      <w:tr w14:paraId="051F2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Pr>
          <w:p w14:paraId="3A2E0F7E">
            <w:pPr>
              <w:spacing w:after="20" w:line="276" w:lineRule="auto"/>
            </w:pPr>
            <w:r>
              <w:rPr>
                <w:rFonts w:ascii="Times New Roman" w:hAnsi="Times New Roman" w:eastAsia="宋体"/>
                <w:b/>
                <w:i w:val="0"/>
                <w:sz w:val="18"/>
                <w:szCs w:val="18"/>
              </w:rPr>
              <w:t>发布行程</w:t>
            </w:r>
          </w:p>
        </w:tc>
        <w:tc>
          <w:tcPr>
            <w:tcW w:w="3628" w:type="dxa"/>
          </w:tcPr>
          <w:p w14:paraId="42657011">
            <w:pPr>
              <w:spacing w:after="20" w:line="276" w:lineRule="auto"/>
            </w:pPr>
            <w:r>
              <w:rPr>
                <w:rFonts w:ascii="Times New Roman" w:hAnsi="Times New Roman" w:eastAsia="宋体"/>
                <w:b w:val="0"/>
                <w:i w:val="0"/>
                <w:sz w:val="18"/>
                <w:szCs w:val="18"/>
              </w:rPr>
              <w:t>仅一条 insert，无需显式事务</w:t>
            </w:r>
          </w:p>
        </w:tc>
        <w:tc>
          <w:tcPr>
            <w:tcW w:w="4309" w:type="dxa"/>
          </w:tcPr>
          <w:p w14:paraId="2E2A10C7">
            <w:pPr>
              <w:spacing w:after="20" w:line="276" w:lineRule="auto"/>
            </w:pPr>
            <w:r>
              <w:rPr>
                <w:rFonts w:ascii="Times New Roman" w:hAnsi="Times New Roman" w:eastAsia="宋体"/>
                <w:b w:val="0"/>
                <w:i w:val="0"/>
                <w:sz w:val="18"/>
                <w:szCs w:val="18"/>
              </w:rPr>
              <w:t>多重前置条件校验均为只读查询</w:t>
            </w:r>
          </w:p>
        </w:tc>
      </w:tr>
    </w:tbl>
    <w:p w14:paraId="7451616D">
      <w:pPr>
        <w:pStyle w:val="5"/>
        <w:rPr>
          <w:rFonts w:hint="eastAsia" w:ascii="黑体" w:hAnsi="黑体" w:eastAsia="黑体" w:cs="黑体"/>
        </w:rPr>
      </w:pPr>
      <w:r>
        <w:rPr>
          <w:rFonts w:hint="eastAsia" w:ascii="黑体" w:hAnsi="黑体" w:eastAsia="黑体" w:cs="黑体"/>
        </w:rPr>
        <w:t>（2）并发控制设计（为模块 4 预留，本轮已确定方案）</w:t>
      </w:r>
    </w:p>
    <w:p w14:paraId="3073541E">
      <w:pPr>
        <w:spacing w:after="60" w:line="336" w:lineRule="auto"/>
        <w:ind w:firstLine="420"/>
      </w:pPr>
      <w:r>
        <w:rPr>
          <w:rFonts w:ascii="Times New Roman" w:hAnsi="Times New Roman" w:eastAsia="宋体"/>
          <w:b w:val="0"/>
          <w:i w:val="0"/>
          <w:sz w:val="21"/>
        </w:rPr>
        <w:t>拼车场景下的核心并发问题是：当一条行程只剩 1 个座位，而两个申请几乎同时被“同意”时，如果采用“先查询剩余座位、再判断、再更新”的写法，两个线程会读到相同的旧值，最终把座位扣成负数，即超卖。</w:t>
      </w:r>
    </w:p>
    <w:p w14:paraId="4C7B4571">
      <w:pPr>
        <w:spacing w:after="60" w:line="336" w:lineRule="auto"/>
        <w:ind w:firstLine="420"/>
      </w:pPr>
      <w:r>
        <w:rPr>
          <w:rFonts w:ascii="Times New Roman" w:hAnsi="Times New Roman" w:eastAsia="宋体"/>
          <w:b w:val="0"/>
          <w:i w:val="0"/>
          <w:sz w:val="21"/>
        </w:rPr>
        <w:t>本系统的设计方案是：把“判断”与“扣减”合并为一条原子 SQL，由数据库在行锁保护下原子完成，应用层不加锁。</w:t>
      </w:r>
    </w:p>
    <w:p w14:paraId="2495BFFB">
      <w:pPr>
        <w:spacing w:before="80" w:after="160" w:line="276" w:lineRule="auto"/>
        <w:ind w:left="400"/>
      </w:pPr>
      <w:r>
        <w:rPr>
          <w:rFonts w:ascii="Consolas" w:hAnsi="Consolas" w:eastAsia="Consolas"/>
          <w:b w:val="0"/>
          <w:i w:val="0"/>
          <w:sz w:val="18"/>
        </w:rPr>
        <w:t>UPDATE trip</w:t>
      </w:r>
      <w:r>
        <w:rPr>
          <w:rFonts w:ascii="Consolas" w:hAnsi="Consolas" w:eastAsia="Consolas"/>
          <w:b w:val="0"/>
          <w:i w:val="0"/>
          <w:sz w:val="18"/>
        </w:rPr>
        <w:br w:type="textWrapping"/>
      </w:r>
      <w:r>
        <w:rPr>
          <w:rFonts w:ascii="Consolas" w:hAnsi="Consolas" w:eastAsia="Consolas"/>
          <w:b w:val="0"/>
          <w:i w:val="0"/>
          <w:sz w:val="18"/>
        </w:rPr>
        <w:t>SET status    = CASE WHEN seat_left - #{num} &lt;= 0 THEN 1 ELSE status END,</w:t>
      </w:r>
      <w:r>
        <w:rPr>
          <w:rFonts w:ascii="Consolas" w:hAnsi="Consolas" w:eastAsia="Consolas"/>
          <w:b w:val="0"/>
          <w:i w:val="0"/>
          <w:sz w:val="18"/>
        </w:rPr>
        <w:br w:type="textWrapping"/>
      </w:r>
      <w:r>
        <w:rPr>
          <w:rFonts w:ascii="Consolas" w:hAnsi="Consolas" w:eastAsia="Consolas"/>
          <w:b w:val="0"/>
          <w:i w:val="0"/>
          <w:sz w:val="18"/>
        </w:rPr>
        <w:t xml:space="preserve">    seat_left = seat_left - #{num}</w:t>
      </w:r>
      <w:r>
        <w:rPr>
          <w:rFonts w:ascii="Consolas" w:hAnsi="Consolas" w:eastAsia="Consolas"/>
          <w:b w:val="0"/>
          <w:i w:val="0"/>
          <w:sz w:val="18"/>
        </w:rPr>
        <w:br w:type="textWrapping"/>
      </w:r>
      <w:r>
        <w:rPr>
          <w:rFonts w:ascii="Consolas" w:hAnsi="Consolas" w:eastAsia="Consolas"/>
          <w:b w:val="0"/>
          <w:i w:val="0"/>
          <w:sz w:val="18"/>
        </w:rPr>
        <w:t>WHERE id     = #{id}</w:t>
      </w:r>
      <w:r>
        <w:rPr>
          <w:rFonts w:ascii="Consolas" w:hAnsi="Consolas" w:eastAsia="Consolas"/>
          <w:b w:val="0"/>
          <w:i w:val="0"/>
          <w:sz w:val="18"/>
        </w:rPr>
        <w:br w:type="textWrapping"/>
      </w:r>
      <w:r>
        <w:rPr>
          <w:rFonts w:ascii="Consolas" w:hAnsi="Consolas" w:eastAsia="Consolas"/>
          <w:b w:val="0"/>
          <w:i w:val="0"/>
          <w:sz w:val="18"/>
        </w:rPr>
        <w:t xml:space="preserve">  AND seat_left &gt;= #{num}</w:t>
      </w:r>
      <w:r>
        <w:rPr>
          <w:rFonts w:ascii="Consolas" w:hAnsi="Consolas" w:eastAsia="Consolas"/>
          <w:b w:val="0"/>
          <w:i w:val="0"/>
          <w:sz w:val="18"/>
        </w:rPr>
        <w:br w:type="textWrapping"/>
      </w:r>
      <w:r>
        <w:rPr>
          <w:rFonts w:ascii="Consolas" w:hAnsi="Consolas" w:eastAsia="Consolas"/>
          <w:b w:val="0"/>
          <w:i w:val="0"/>
          <w:sz w:val="18"/>
        </w:rPr>
        <w:t xml:space="preserve">  AND status    = 0</w:t>
      </w:r>
    </w:p>
    <w:p w14:paraId="38F3C38D">
      <w:pPr>
        <w:spacing w:after="60" w:line="336" w:lineRule="auto"/>
        <w:ind w:firstLine="420"/>
      </w:pPr>
      <w:r>
        <w:rPr>
          <w:rFonts w:ascii="Times New Roman" w:hAnsi="Times New Roman" w:eastAsia="宋体"/>
          <w:b w:val="0"/>
          <w:i w:val="0"/>
          <w:sz w:val="21"/>
        </w:rPr>
        <w:t>语句要点：</w:t>
      </w:r>
    </w:p>
    <w:p w14:paraId="05EDA15D">
      <w:pPr>
        <w:spacing w:after="40" w:line="336" w:lineRule="auto"/>
        <w:ind w:left="360" w:hanging="240"/>
      </w:pPr>
      <w:r>
        <w:rPr>
          <w:rFonts w:ascii="Times New Roman" w:hAnsi="Times New Roman" w:eastAsia="宋体"/>
          <w:b w:val="0"/>
          <w:i w:val="0"/>
          <w:sz w:val="21"/>
        </w:rPr>
        <w:t>● WHERE 中的 seat_left &gt;= #{num} 是并发安全的判断条件 —— 它在 InnoDB 行锁保护下求值，只有一个线程能同时满足该条件。</w:t>
      </w:r>
    </w:p>
    <w:p w14:paraId="78DB6090">
      <w:pPr>
        <w:spacing w:after="40" w:line="336" w:lineRule="auto"/>
        <w:ind w:left="360" w:hanging="240"/>
      </w:pPr>
      <w:r>
        <w:rPr>
          <w:rFonts w:ascii="Times New Roman" w:hAnsi="Times New Roman" w:eastAsia="宋体"/>
          <w:b w:val="0"/>
          <w:i w:val="0"/>
          <w:sz w:val="21"/>
        </w:rPr>
        <w:t>● 影响行数为 1 才认为抢座成功；影响行数为 0 说明座位已被其他申请抢走，业务层据此抛出“手慢了，剩余座位不足”，订单保持待审核。</w:t>
      </w:r>
    </w:p>
    <w:p w14:paraId="108F1E17">
      <w:pPr>
        <w:spacing w:after="40" w:line="336" w:lineRule="auto"/>
        <w:ind w:left="360" w:hanging="240"/>
      </w:pPr>
      <w:r>
        <w:rPr>
          <w:rFonts w:ascii="Times New Roman" w:hAnsi="Times New Roman" w:eastAsia="宋体"/>
          <w:b w:val="0"/>
          <w:i w:val="0"/>
          <w:sz w:val="21"/>
        </w:rPr>
        <w:t>● SET 子句中 status 的赋值必须写在 seat_left 赋值之前。MySQL 的 SET 子句从左到右求值，右侧表达式会读到前面赋值修改后的新值；若顺序颠倒，CASE 表达式将基于已被扣减的 seat_left 求值，判断逻辑会出错。</w:t>
      </w:r>
    </w:p>
    <w:p w14:paraId="5CA2499A">
      <w:pPr>
        <w:spacing w:after="60" w:line="336" w:lineRule="auto"/>
        <w:ind w:firstLine="420"/>
      </w:pPr>
      <w:r>
        <w:rPr>
          <w:rFonts w:ascii="Times New Roman" w:hAnsi="Times New Roman" w:eastAsia="宋体"/>
          <w:b w:val="0"/>
          <w:i w:val="0"/>
          <w:sz w:val="21"/>
        </w:rPr>
        <w:t>该方案将在第二轮迭代随模块 4 一并实现。本轮已完成该 SQL 的设计与原型验证。</w:t>
      </w:r>
    </w:p>
    <w:p w14:paraId="4A89E3F1">
      <w:pPr>
        <w:pStyle w:val="4"/>
        <w:rPr>
          <w:rFonts w:hint="eastAsia" w:ascii="黑体" w:hAnsi="黑体" w:eastAsia="黑体" w:cs="黑体"/>
          <w:b/>
          <w:bCs/>
          <w:color w:val="000000"/>
          <w:sz w:val="24"/>
          <w:szCs w:val="22"/>
          <w:lang w:val="en-US" w:eastAsia="en-US" w:bidi="ar-SA"/>
        </w:rPr>
      </w:pPr>
      <w:r>
        <w:rPr>
          <w:rFonts w:hint="eastAsia" w:ascii="黑体" w:hAnsi="黑体" w:eastAsia="黑体" w:cs="黑体"/>
          <w:b/>
          <w:bCs/>
          <w:color w:val="000000"/>
          <w:sz w:val="24"/>
          <w:szCs w:val="22"/>
          <w:lang w:val="en-US" w:eastAsia="en-US" w:bidi="ar-SA"/>
        </w:rPr>
        <w:t>3.6 部署设计</w:t>
      </w:r>
    </w:p>
    <w:p w14:paraId="37899E14">
      <w:pPr>
        <w:pStyle w:val="5"/>
        <w:rPr>
          <w:rFonts w:hint="eastAsia" w:ascii="黑体" w:hAnsi="黑体" w:eastAsia="黑体" w:cs="黑体"/>
        </w:rPr>
      </w:pPr>
      <w:r>
        <w:rPr>
          <w:rFonts w:hint="eastAsia" w:ascii="黑体" w:hAnsi="黑体" w:eastAsia="黑体" w:cs="黑体"/>
        </w:rPr>
        <w:t>3.6.1 部署图</w:t>
      </w:r>
    </w:p>
    <w:p w14:paraId="01CADF60">
      <w:pPr>
        <w:spacing w:before="80" w:after="160" w:line="276" w:lineRule="auto"/>
        <w:ind w:left="400"/>
      </w:pP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客户端节点  学生 / 管理员的个人电脑或手机                          │</w:t>
      </w:r>
      <w:r>
        <w:rPr>
          <w:rFonts w:ascii="Consolas" w:hAnsi="Consolas" w:eastAsia="Consolas"/>
          <w:b w:val="0"/>
          <w:i w:val="0"/>
          <w:sz w:val="18"/>
        </w:rPr>
        <w:br w:type="textWrapping"/>
      </w:r>
      <w:r>
        <w:rPr>
          <w:rFonts w:ascii="Consolas" w:hAnsi="Consolas" w:eastAsia="Consolas"/>
          <w:b w:val="0"/>
          <w:i w:val="0"/>
          <w:sz w:val="18"/>
        </w:rPr>
        <w:t>│  ┌────────────────────────────────────────────────────────────┐  │</w:t>
      </w:r>
      <w:r>
        <w:rPr>
          <w:rFonts w:ascii="Consolas" w:hAnsi="Consolas" w:eastAsia="Consolas"/>
          <w:b w:val="0"/>
          <w:i w:val="0"/>
          <w:sz w:val="18"/>
        </w:rPr>
        <w:br w:type="textWrapping"/>
      </w:r>
      <w:r>
        <w:rPr>
          <w:rFonts w:ascii="Consolas" w:hAnsi="Consolas" w:eastAsia="Consolas"/>
          <w:b w:val="0"/>
          <w:i w:val="0"/>
          <w:sz w:val="18"/>
        </w:rPr>
        <w:t>│  │  浏览器（Chrome / Edge 90+）                                │  │</w:t>
      </w:r>
      <w:r>
        <w:rPr>
          <w:rFonts w:ascii="Consolas" w:hAnsi="Consolas" w:eastAsia="Consolas"/>
          <w:b w:val="0"/>
          <w:i w:val="0"/>
          <w:sz w:val="18"/>
        </w:rPr>
        <w:br w:type="textWrapping"/>
      </w:r>
      <w:r>
        <w:rPr>
          <w:rFonts w:ascii="Consolas" w:hAnsi="Consolas" w:eastAsia="Consolas"/>
          <w:b w:val="0"/>
          <w:i w:val="0"/>
          <w:sz w:val="18"/>
        </w:rPr>
        <w:t>│  │  Vue 3 SPA（开发态由 Vite 5173 端口提供）                    │  │</w:t>
      </w:r>
      <w:r>
        <w:rPr>
          <w:rFonts w:ascii="Consolas" w:hAnsi="Consolas" w:eastAsia="Consolas"/>
          <w:b w:val="0"/>
          <w:i w:val="0"/>
          <w:sz w:val="18"/>
        </w:rPr>
        <w:br w:type="textWrapping"/>
      </w:r>
      <w:r>
        <w:rPr>
          <w:rFonts w:ascii="Consolas" w:hAnsi="Consolas" w:eastAsia="Consolas"/>
          <w:b w:val="0"/>
          <w:i w:val="0"/>
          <w:sz w:val="18"/>
        </w:rPr>
        <w:t>│  └────────────────────────┬───────────────────────────────────┘  │</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xml:space="preserve">                            │ HTTP / HTTPS   /api/**  REST + JSON</w:t>
      </w:r>
      <w:r>
        <w:rPr>
          <w:rFonts w:ascii="Consolas" w:hAnsi="Consolas" w:eastAsia="Consolas"/>
          <w:b w:val="0"/>
          <w:i w:val="0"/>
          <w:sz w:val="18"/>
        </w:rPr>
        <w:br w:type="textWrapping"/>
      </w:r>
      <w:r>
        <w:rPr>
          <w:rFonts w:ascii="Consolas" w:hAnsi="Consolas" w:eastAsia="Consolas"/>
          <w:b w:val="0"/>
          <w:i w:val="0"/>
          <w:sz w:val="18"/>
        </w:rPr>
        <w:t xml:space="preserve">                            │ Authorization: Bearer &lt;JWT&gt;</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应用服务器节点  本机或校园内一台服务器                             │</w:t>
      </w:r>
      <w:r>
        <w:rPr>
          <w:rFonts w:ascii="Consolas" w:hAnsi="Consolas" w:eastAsia="Consolas"/>
          <w:b w:val="0"/>
          <w:i w:val="0"/>
          <w:sz w:val="18"/>
        </w:rPr>
        <w:br w:type="textWrapping"/>
      </w:r>
      <w:r>
        <w:rPr>
          <w:rFonts w:ascii="Consolas" w:hAnsi="Consolas" w:eastAsia="Consolas"/>
          <w:b w:val="0"/>
          <w:i w:val="0"/>
          <w:sz w:val="18"/>
        </w:rPr>
        <w:t>│  ┌────────────────────────────────────────────────────────────┐  │</w:t>
      </w:r>
      <w:r>
        <w:rPr>
          <w:rFonts w:ascii="Consolas" w:hAnsi="Consolas" w:eastAsia="Consolas"/>
          <w:b w:val="0"/>
          <w:i w:val="0"/>
          <w:sz w:val="18"/>
        </w:rPr>
        <w:br w:type="textWrapping"/>
      </w:r>
      <w:r>
        <w:rPr>
          <w:rFonts w:ascii="Consolas" w:hAnsi="Consolas" w:eastAsia="Consolas"/>
          <w:b w:val="0"/>
          <w:i w:val="0"/>
          <w:sz w:val="18"/>
        </w:rPr>
        <w:t>│  │  Spring Boot 内嵌 Tomcat，监听 8080                         │  │</w:t>
      </w:r>
      <w:r>
        <w:rPr>
          <w:rFonts w:ascii="Consolas" w:hAnsi="Consolas" w:eastAsia="Consolas"/>
          <w:b w:val="0"/>
          <w:i w:val="0"/>
          <w:sz w:val="18"/>
        </w:rPr>
        <w:br w:type="textWrapping"/>
      </w:r>
      <w:r>
        <w:rPr>
          <w:rFonts w:ascii="Consolas" w:hAnsi="Consolas" w:eastAsia="Consolas"/>
          <w:b w:val="0"/>
          <w:i w:val="0"/>
          <w:sz w:val="18"/>
        </w:rPr>
        <w:t>│  │  ├─ JwtInterceptor        鉴权                               │  │</w:t>
      </w:r>
      <w:r>
        <w:rPr>
          <w:rFonts w:ascii="Consolas" w:hAnsi="Consolas" w:eastAsia="Consolas"/>
          <w:b w:val="0"/>
          <w:i w:val="0"/>
          <w:sz w:val="18"/>
        </w:rPr>
        <w:br w:type="textWrapping"/>
      </w:r>
      <w:r>
        <w:rPr>
          <w:rFonts w:ascii="Consolas" w:hAnsi="Consolas" w:eastAsia="Consolas"/>
          <w:b w:val="0"/>
          <w:i w:val="0"/>
          <w:sz w:val="18"/>
        </w:rPr>
        <w:t>│  │  ├─ Controller / Service / Mapper                           │  │</w:t>
      </w:r>
      <w:r>
        <w:rPr>
          <w:rFonts w:ascii="Consolas" w:hAnsi="Consolas" w:eastAsia="Consolas"/>
          <w:b w:val="0"/>
          <w:i w:val="0"/>
          <w:sz w:val="18"/>
        </w:rPr>
        <w:br w:type="textWrapping"/>
      </w:r>
      <w:r>
        <w:rPr>
          <w:rFonts w:ascii="Consolas" w:hAnsi="Consolas" w:eastAsia="Consolas"/>
          <w:b w:val="0"/>
          <w:i w:val="0"/>
          <w:sz w:val="18"/>
        </w:rPr>
        <w:t>│  │  └─ 文件服务：本地磁盘 upload/ 目录（学生证照片）            │  │</w:t>
      </w:r>
      <w:r>
        <w:rPr>
          <w:rFonts w:ascii="Consolas" w:hAnsi="Consolas" w:eastAsia="Consolas"/>
          <w:b w:val="0"/>
          <w:i w:val="0"/>
          <w:sz w:val="18"/>
        </w:rPr>
        <w:br w:type="textWrapping"/>
      </w:r>
      <w:r>
        <w:rPr>
          <w:rFonts w:ascii="Consolas" w:hAnsi="Consolas" w:eastAsia="Consolas"/>
          <w:b w:val="0"/>
          <w:i w:val="0"/>
          <w:sz w:val="18"/>
        </w:rPr>
        <w:t>│  └────────────────────────┬───────────────────────────────────┘  │</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xml:space="preserve">                            │ JDBC（mysql-connector-java 5.1.x）</w:t>
      </w:r>
      <w:r>
        <w:rPr>
          <w:rFonts w:ascii="Consolas" w:hAnsi="Consolas" w:eastAsia="Consolas"/>
          <w:b w:val="0"/>
          <w:i w:val="0"/>
          <w:sz w:val="18"/>
        </w:rPr>
        <w:br w:type="textWrapping"/>
      </w:r>
      <w:r>
        <w:rPr>
          <w:rFonts w:ascii="Consolas" w:hAnsi="Consolas" w:eastAsia="Consolas"/>
          <w:b w:val="0"/>
          <w:i w:val="0"/>
          <w:sz w:val="18"/>
        </w:rPr>
        <w:t xml:space="preserve">                            │ 3306 端口</w:t>
      </w:r>
      <w:r>
        <w:rPr>
          <w:rFonts w:ascii="Consolas" w:hAnsi="Consolas" w:eastAsia="Consolas"/>
          <w:b w:val="0"/>
          <w:i w:val="0"/>
          <w:sz w:val="18"/>
        </w:rPr>
        <w:br w:type="textWrapping"/>
      </w:r>
      <w:r>
        <w:rPr>
          <w:rFonts w:ascii="Consolas" w:hAnsi="Consolas" w:eastAsia="Consolas"/>
          <w:b w:val="0"/>
          <w:i w:val="0"/>
          <w:sz w:val="18"/>
        </w:rPr>
        <w:t>┌───────────────────────────▼──────────────────────────────────────┐</w:t>
      </w:r>
      <w:r>
        <w:rPr>
          <w:rFonts w:ascii="Consolas" w:hAnsi="Consolas" w:eastAsia="Consolas"/>
          <w:b w:val="0"/>
          <w:i w:val="0"/>
          <w:sz w:val="18"/>
        </w:rPr>
        <w:br w:type="textWrapping"/>
      </w:r>
      <w:r>
        <w:rPr>
          <w:rFonts w:ascii="Consolas" w:hAnsi="Consolas" w:eastAsia="Consolas"/>
          <w:b w:val="0"/>
          <w:i w:val="0"/>
          <w:sz w:val="18"/>
        </w:rPr>
        <w:t>│  数据库服务器节点  MySQL 5.7（InnoDB / utf8mb4）                   │</w:t>
      </w:r>
      <w:r>
        <w:rPr>
          <w:rFonts w:ascii="Consolas" w:hAnsi="Consolas" w:eastAsia="Consolas"/>
          <w:b w:val="0"/>
          <w:i w:val="0"/>
          <w:sz w:val="18"/>
        </w:rPr>
        <w:br w:type="textWrapping"/>
      </w:r>
      <w:r>
        <w:rPr>
          <w:rFonts w:ascii="Consolas" w:hAnsi="Consolas" w:eastAsia="Consolas"/>
          <w:b w:val="0"/>
          <w:i w:val="0"/>
          <w:sz w:val="18"/>
        </w:rPr>
        <w:t>│  库名 driving，9 张业务表                                         │</w:t>
      </w:r>
      <w:r>
        <w:rPr>
          <w:rFonts w:ascii="Consolas" w:hAnsi="Consolas" w:eastAsia="Consolas"/>
          <w:b w:val="0"/>
          <w:i w:val="0"/>
          <w:sz w:val="18"/>
        </w:rPr>
        <w:br w:type="textWrapping"/>
      </w:r>
      <w:r>
        <w:rPr>
          <w:rFonts w:ascii="Consolas" w:hAnsi="Consolas" w:eastAsia="Consolas"/>
          <w:b w:val="0"/>
          <w:i w:val="0"/>
          <w:sz w:val="18"/>
        </w:rPr>
        <w:t>└──────────────────────────────────────────────────────────────────┘</w:t>
      </w:r>
    </w:p>
    <w:p w14:paraId="28165A9F">
      <w:pPr>
        <w:spacing w:before="40" w:after="160" w:line="288" w:lineRule="auto"/>
        <w:jc w:val="center"/>
      </w:pPr>
      <w:r>
        <w:rPr>
          <w:rFonts w:ascii="Times New Roman" w:hAnsi="Times New Roman" w:eastAsia="黑体"/>
          <w:b/>
          <w:i w:val="0"/>
          <w:sz w:val="18"/>
        </w:rPr>
        <w:t>图 3-14  系统部署图</w:t>
      </w:r>
    </w:p>
    <w:p w14:paraId="5CF49081">
      <w:pPr>
        <w:pStyle w:val="5"/>
        <w:rPr>
          <w:rFonts w:hint="eastAsia" w:ascii="黑体" w:hAnsi="黑体" w:eastAsia="黑体" w:cs="黑体"/>
        </w:rPr>
      </w:pPr>
      <w:r>
        <w:rPr>
          <w:rFonts w:hint="eastAsia" w:ascii="黑体" w:hAnsi="黑体" w:eastAsia="黑体" w:cs="黑体"/>
        </w:rPr>
        <w:t>3.6.2 节点说明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66"/>
        <w:gridCol w:w="2466"/>
        <w:gridCol w:w="2466"/>
        <w:gridCol w:w="2466"/>
      </w:tblGrid>
      <w:tr w14:paraId="709D0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DCE6F1"/>
          </w:tcPr>
          <w:p w14:paraId="627E08D3">
            <w:pPr>
              <w:spacing w:after="20" w:line="276" w:lineRule="auto"/>
              <w:jc w:val="center"/>
            </w:pPr>
            <w:r>
              <w:rPr>
                <w:rFonts w:ascii="Times New Roman" w:hAnsi="Times New Roman" w:eastAsia="黑体"/>
                <w:b/>
                <w:i w:val="0"/>
                <w:sz w:val="18"/>
                <w:szCs w:val="18"/>
              </w:rPr>
              <w:t>节点</w:t>
            </w:r>
          </w:p>
        </w:tc>
        <w:tc>
          <w:tcPr>
            <w:tcW w:w="2608" w:type="dxa"/>
            <w:shd w:val="clear" w:color="auto" w:fill="DCE6F1"/>
          </w:tcPr>
          <w:p w14:paraId="3F2080A9">
            <w:pPr>
              <w:spacing w:after="20" w:line="276" w:lineRule="auto"/>
              <w:jc w:val="center"/>
            </w:pPr>
            <w:r>
              <w:rPr>
                <w:rFonts w:ascii="Times New Roman" w:hAnsi="Times New Roman" w:eastAsia="黑体"/>
                <w:b/>
                <w:i w:val="0"/>
                <w:sz w:val="18"/>
                <w:szCs w:val="18"/>
              </w:rPr>
              <w:t>配置</w:t>
            </w:r>
          </w:p>
        </w:tc>
        <w:tc>
          <w:tcPr>
            <w:tcW w:w="2608" w:type="dxa"/>
            <w:shd w:val="clear" w:color="auto" w:fill="DCE6F1"/>
          </w:tcPr>
          <w:p w14:paraId="2FE2F216">
            <w:pPr>
              <w:spacing w:after="20" w:line="276" w:lineRule="auto"/>
              <w:jc w:val="center"/>
            </w:pPr>
            <w:r>
              <w:rPr>
                <w:rFonts w:ascii="Times New Roman" w:hAnsi="Times New Roman" w:eastAsia="黑体"/>
                <w:b/>
                <w:i w:val="0"/>
                <w:sz w:val="18"/>
                <w:szCs w:val="18"/>
              </w:rPr>
              <w:t>部署内容</w:t>
            </w:r>
          </w:p>
        </w:tc>
        <w:tc>
          <w:tcPr>
            <w:tcW w:w="3175" w:type="dxa"/>
            <w:shd w:val="clear" w:color="auto" w:fill="DCE6F1"/>
          </w:tcPr>
          <w:p w14:paraId="40BA1DF8">
            <w:pPr>
              <w:spacing w:after="20" w:line="276" w:lineRule="auto"/>
              <w:jc w:val="center"/>
            </w:pPr>
            <w:r>
              <w:rPr>
                <w:rFonts w:ascii="Times New Roman" w:hAnsi="Times New Roman" w:eastAsia="黑体"/>
                <w:b/>
                <w:i w:val="0"/>
                <w:sz w:val="18"/>
                <w:szCs w:val="18"/>
              </w:rPr>
              <w:t>说明</w:t>
            </w:r>
          </w:p>
        </w:tc>
      </w:tr>
      <w:tr w14:paraId="47140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76BC1AA0">
            <w:pPr>
              <w:spacing w:after="20" w:line="276" w:lineRule="auto"/>
            </w:pPr>
            <w:r>
              <w:rPr>
                <w:rFonts w:ascii="Times New Roman" w:hAnsi="Times New Roman" w:eastAsia="宋体"/>
                <w:b/>
                <w:i w:val="0"/>
                <w:sz w:val="18"/>
                <w:szCs w:val="18"/>
              </w:rPr>
              <w:t>客户端节点</w:t>
            </w:r>
          </w:p>
        </w:tc>
        <w:tc>
          <w:tcPr>
            <w:tcW w:w="2608" w:type="dxa"/>
          </w:tcPr>
          <w:p w14:paraId="66FB2931">
            <w:pPr>
              <w:spacing w:after="20" w:line="276" w:lineRule="auto"/>
            </w:pPr>
            <w:r>
              <w:rPr>
                <w:rFonts w:ascii="Times New Roman" w:hAnsi="Times New Roman" w:eastAsia="宋体"/>
                <w:b w:val="0"/>
                <w:i w:val="0"/>
                <w:sz w:val="18"/>
                <w:szCs w:val="18"/>
              </w:rPr>
              <w:t>任意可运行 Chrome / Edge 的 PC 或手机</w:t>
            </w:r>
          </w:p>
        </w:tc>
        <w:tc>
          <w:tcPr>
            <w:tcW w:w="2608" w:type="dxa"/>
          </w:tcPr>
          <w:p w14:paraId="4BE9A1DF">
            <w:pPr>
              <w:spacing w:after="20" w:line="276" w:lineRule="auto"/>
            </w:pPr>
            <w:r>
              <w:rPr>
                <w:rFonts w:ascii="Times New Roman" w:hAnsi="Times New Roman" w:eastAsia="宋体"/>
                <w:b w:val="0"/>
                <w:i w:val="0"/>
                <w:sz w:val="18"/>
                <w:szCs w:val="18"/>
              </w:rPr>
              <w:t>浏览器，无需安装任何客户端软件</w:t>
            </w:r>
          </w:p>
        </w:tc>
        <w:tc>
          <w:tcPr>
            <w:tcW w:w="3175" w:type="dxa"/>
          </w:tcPr>
          <w:p w14:paraId="7BBF14F6">
            <w:pPr>
              <w:spacing w:after="20" w:line="276" w:lineRule="auto"/>
            </w:pPr>
            <w:r>
              <w:rPr>
                <w:rFonts w:ascii="Times New Roman" w:hAnsi="Times New Roman" w:eastAsia="宋体"/>
                <w:b w:val="0"/>
                <w:i w:val="0"/>
                <w:sz w:val="18"/>
                <w:szCs w:val="18"/>
              </w:rPr>
              <w:t>系统为 Web 应用，前端资源由浏览器加载</w:t>
            </w:r>
          </w:p>
        </w:tc>
      </w:tr>
      <w:tr w14:paraId="3A71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2AAB408A">
            <w:pPr>
              <w:spacing w:after="20" w:line="276" w:lineRule="auto"/>
            </w:pPr>
            <w:r>
              <w:rPr>
                <w:rFonts w:ascii="Times New Roman" w:hAnsi="Times New Roman" w:eastAsia="宋体"/>
                <w:b/>
                <w:i w:val="0"/>
                <w:sz w:val="18"/>
                <w:szCs w:val="18"/>
              </w:rPr>
              <w:t>应用服务器</w:t>
            </w:r>
          </w:p>
        </w:tc>
        <w:tc>
          <w:tcPr>
            <w:tcW w:w="2608" w:type="dxa"/>
          </w:tcPr>
          <w:p w14:paraId="37282334">
            <w:pPr>
              <w:spacing w:after="20" w:line="276" w:lineRule="auto"/>
            </w:pPr>
            <w:r>
              <w:rPr>
                <w:rFonts w:ascii="Times New Roman" w:hAnsi="Times New Roman" w:eastAsia="宋体"/>
                <w:b w:val="0"/>
                <w:i w:val="0"/>
                <w:sz w:val="18"/>
                <w:szCs w:val="18"/>
              </w:rPr>
              <w:t>Windows 10/11，JDK 1.8，内存 ≥ 4 GB</w:t>
            </w:r>
          </w:p>
        </w:tc>
        <w:tc>
          <w:tcPr>
            <w:tcW w:w="2608" w:type="dxa"/>
          </w:tcPr>
          <w:p w14:paraId="57FBE161">
            <w:pPr>
              <w:spacing w:after="20" w:line="276" w:lineRule="auto"/>
            </w:pPr>
            <w:r>
              <w:rPr>
                <w:rFonts w:ascii="Times New Roman" w:hAnsi="Times New Roman" w:eastAsia="宋体"/>
                <w:b w:val="0"/>
                <w:i w:val="0"/>
                <w:sz w:val="18"/>
                <w:szCs w:val="18"/>
              </w:rPr>
              <w:t>Spring Boot 可执行 JAR，端口 8080</w:t>
            </w:r>
          </w:p>
        </w:tc>
        <w:tc>
          <w:tcPr>
            <w:tcW w:w="3175" w:type="dxa"/>
          </w:tcPr>
          <w:p w14:paraId="7E3BA278">
            <w:pPr>
              <w:spacing w:after="20" w:line="276" w:lineRule="auto"/>
            </w:pPr>
            <w:r>
              <w:rPr>
                <w:rFonts w:ascii="Times New Roman" w:hAnsi="Times New Roman" w:eastAsia="宋体"/>
                <w:b w:val="0"/>
                <w:i w:val="0"/>
                <w:sz w:val="18"/>
                <w:szCs w:val="18"/>
              </w:rPr>
              <w:t>开发阶段使用 mvn spring-boot:run 或 IDEA 直接运行</w:t>
            </w:r>
          </w:p>
        </w:tc>
      </w:tr>
      <w:tr w14:paraId="180DA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1D052D26">
            <w:pPr>
              <w:spacing w:after="20" w:line="276" w:lineRule="auto"/>
            </w:pPr>
            <w:r>
              <w:rPr>
                <w:rFonts w:ascii="Times New Roman" w:hAnsi="Times New Roman" w:eastAsia="宋体"/>
                <w:b/>
                <w:i w:val="0"/>
                <w:sz w:val="18"/>
                <w:szCs w:val="18"/>
              </w:rPr>
              <w:t>文件存储</w:t>
            </w:r>
          </w:p>
        </w:tc>
        <w:tc>
          <w:tcPr>
            <w:tcW w:w="2608" w:type="dxa"/>
          </w:tcPr>
          <w:p w14:paraId="074FB00B">
            <w:pPr>
              <w:spacing w:after="20" w:line="276" w:lineRule="auto"/>
            </w:pPr>
            <w:r>
              <w:rPr>
                <w:rFonts w:ascii="Times New Roman" w:hAnsi="Times New Roman" w:eastAsia="宋体"/>
                <w:b w:val="0"/>
                <w:i w:val="0"/>
                <w:sz w:val="18"/>
                <w:szCs w:val="18"/>
              </w:rPr>
              <w:t>应用服务器本地磁盘 upload/ 目录</w:t>
            </w:r>
          </w:p>
        </w:tc>
        <w:tc>
          <w:tcPr>
            <w:tcW w:w="2608" w:type="dxa"/>
          </w:tcPr>
          <w:p w14:paraId="6302765C">
            <w:pPr>
              <w:spacing w:after="20" w:line="276" w:lineRule="auto"/>
            </w:pPr>
            <w:r>
              <w:rPr>
                <w:rFonts w:ascii="Times New Roman" w:hAnsi="Times New Roman" w:eastAsia="宋体"/>
                <w:b w:val="0"/>
                <w:i w:val="0"/>
                <w:sz w:val="18"/>
                <w:szCs w:val="18"/>
              </w:rPr>
              <w:t>学生证照片、头像</w:t>
            </w:r>
          </w:p>
        </w:tc>
        <w:tc>
          <w:tcPr>
            <w:tcW w:w="3175" w:type="dxa"/>
          </w:tcPr>
          <w:p w14:paraId="39FB045C">
            <w:pPr>
              <w:spacing w:after="20" w:line="276" w:lineRule="auto"/>
            </w:pPr>
            <w:r>
              <w:rPr>
                <w:rFonts w:ascii="Times New Roman" w:hAnsi="Times New Roman" w:eastAsia="宋体"/>
                <w:b w:val="0"/>
                <w:i w:val="0"/>
                <w:sz w:val="18"/>
                <w:szCs w:val="18"/>
              </w:rPr>
              <w:t>按 yyyyMMdd 分子目录，文件名使用 UUID，避免中文名与重名问题</w:t>
            </w:r>
          </w:p>
        </w:tc>
      </w:tr>
      <w:tr w14:paraId="23985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Pr>
          <w:p w14:paraId="692F8256">
            <w:pPr>
              <w:spacing w:after="20" w:line="276" w:lineRule="auto"/>
            </w:pPr>
            <w:r>
              <w:rPr>
                <w:rFonts w:ascii="Times New Roman" w:hAnsi="Times New Roman" w:eastAsia="宋体"/>
                <w:b/>
                <w:i w:val="0"/>
                <w:sz w:val="18"/>
                <w:szCs w:val="18"/>
              </w:rPr>
              <w:t>数据库服务器</w:t>
            </w:r>
          </w:p>
        </w:tc>
        <w:tc>
          <w:tcPr>
            <w:tcW w:w="2608" w:type="dxa"/>
          </w:tcPr>
          <w:p w14:paraId="286F1521">
            <w:pPr>
              <w:spacing w:after="20" w:line="276" w:lineRule="auto"/>
            </w:pPr>
            <w:r>
              <w:rPr>
                <w:rFonts w:ascii="Times New Roman" w:hAnsi="Times New Roman" w:eastAsia="宋体"/>
                <w:b w:val="0"/>
                <w:i w:val="0"/>
                <w:sz w:val="18"/>
                <w:szCs w:val="18"/>
              </w:rPr>
              <w:t>MySQL 5.7，端口 3306</w:t>
            </w:r>
          </w:p>
        </w:tc>
        <w:tc>
          <w:tcPr>
            <w:tcW w:w="2608" w:type="dxa"/>
          </w:tcPr>
          <w:p w14:paraId="69A881F7">
            <w:pPr>
              <w:spacing w:after="20" w:line="276" w:lineRule="auto"/>
            </w:pPr>
            <w:r>
              <w:rPr>
                <w:rFonts w:ascii="Times New Roman" w:hAnsi="Times New Roman" w:eastAsia="宋体"/>
                <w:b w:val="0"/>
                <w:i w:val="0"/>
                <w:sz w:val="18"/>
                <w:szCs w:val="18"/>
              </w:rPr>
              <w:t>driving 库与 9 张业务表</w:t>
            </w:r>
          </w:p>
        </w:tc>
        <w:tc>
          <w:tcPr>
            <w:tcW w:w="3175" w:type="dxa"/>
          </w:tcPr>
          <w:p w14:paraId="6DB386C3">
            <w:pPr>
              <w:spacing w:after="20" w:line="276" w:lineRule="auto"/>
            </w:pPr>
            <w:r>
              <w:rPr>
                <w:rFonts w:ascii="Times New Roman" w:hAnsi="Times New Roman" w:eastAsia="宋体"/>
                <w:b w:val="0"/>
                <w:i w:val="0"/>
                <w:sz w:val="18"/>
                <w:szCs w:val="18"/>
              </w:rPr>
              <w:t>本轮采用单机部署，与应用服务器位于同一台机器</w:t>
            </w:r>
          </w:p>
        </w:tc>
      </w:tr>
    </w:tbl>
    <w:p w14:paraId="653CDF44">
      <w:pPr>
        <w:pStyle w:val="5"/>
      </w:pPr>
      <w:r>
        <w:t>3.6.3 部署步骤</w:t>
      </w:r>
    </w:p>
    <w:p w14:paraId="1B95F105">
      <w:pPr>
        <w:spacing w:after="40" w:line="336" w:lineRule="auto"/>
        <w:ind w:left="360" w:hanging="240"/>
      </w:pPr>
      <w:r>
        <w:rPr>
          <w:rFonts w:ascii="Times New Roman" w:hAnsi="Times New Roman" w:eastAsia="宋体"/>
          <w:b w:val="0"/>
          <w:i w:val="0"/>
          <w:sz w:val="21"/>
        </w:rPr>
        <w:t>● 环境准备：安装 JDK 1.8、MySQL 5.7、Maven 3.6+、Node.js 16+，并配置 JAVA_HOME 与 PATH。</w:t>
      </w:r>
    </w:p>
    <w:p w14:paraId="4B6AE4ED">
      <w:pPr>
        <w:spacing w:after="40" w:line="336" w:lineRule="auto"/>
        <w:ind w:left="360" w:hanging="240"/>
      </w:pPr>
      <w:r>
        <w:rPr>
          <w:rFonts w:ascii="Times New Roman" w:hAnsi="Times New Roman" w:eastAsia="宋体"/>
          <w:b w:val="0"/>
          <w:i w:val="0"/>
          <w:sz w:val="21"/>
        </w:rPr>
        <w:t>● 初始化数据库：执行 01-数据库设计.sql，脚本会自动创建 driving 库、9 张表及测试数据，可重复执行。</w:t>
      </w:r>
    </w:p>
    <w:p w14:paraId="330D1C36">
      <w:pPr>
        <w:spacing w:after="40" w:line="336" w:lineRule="auto"/>
        <w:ind w:left="360" w:hanging="240"/>
      </w:pPr>
      <w:r>
        <w:rPr>
          <w:rFonts w:ascii="Times New Roman" w:hAnsi="Times New Roman" w:eastAsia="宋体"/>
          <w:b w:val="0"/>
          <w:i w:val="0"/>
          <w:sz w:val="21"/>
        </w:rPr>
        <w:t>● 配置后端：修改 backend/src/main/resources/application.yml 中的数据库账号与密码、JWT 密钥。</w:t>
      </w:r>
    </w:p>
    <w:p w14:paraId="626430B0">
      <w:pPr>
        <w:spacing w:after="40" w:line="336" w:lineRule="auto"/>
        <w:ind w:left="360" w:hanging="240"/>
      </w:pPr>
      <w:r>
        <w:rPr>
          <w:rFonts w:ascii="Times New Roman" w:hAnsi="Times New Roman" w:eastAsia="宋体"/>
          <w:b w:val="0"/>
          <w:i w:val="0"/>
          <w:sz w:val="21"/>
        </w:rPr>
        <w:t>● 启动后端：在 backend 目录执行 mvn spring-boot:run，或在 IDEA 中运行 com.driving.DrivingApplication；启动成功后服务地址为 http://localhost:8080/api。</w:t>
      </w:r>
    </w:p>
    <w:p w14:paraId="25DA116D">
      <w:pPr>
        <w:spacing w:after="40" w:line="336" w:lineRule="auto"/>
        <w:ind w:left="360" w:hanging="240"/>
      </w:pPr>
      <w:r>
        <w:rPr>
          <w:rFonts w:ascii="Times New Roman" w:hAnsi="Times New Roman" w:eastAsia="宋体"/>
          <w:b w:val="0"/>
          <w:i w:val="0"/>
          <w:sz w:val="21"/>
        </w:rPr>
        <w:t>● 启动前端：在 frontend 目录依次执行 npm install 与 npm run dev，前端地址为 http://localhost:5173，Vite 会自动打开浏览器。</w:t>
      </w:r>
    </w:p>
    <w:p w14:paraId="26E20903">
      <w:pPr>
        <w:spacing w:after="40" w:line="336" w:lineRule="auto"/>
        <w:ind w:left="360" w:hanging="240"/>
      </w:pPr>
      <w:r>
        <w:rPr>
          <w:rFonts w:ascii="Times New Roman" w:hAnsi="Times New Roman" w:eastAsia="宋体"/>
          <w:b w:val="0"/>
          <w:i w:val="0"/>
          <w:sz w:val="21"/>
        </w:rPr>
        <w:t>● 验证部署：使用测试账号 admin（管理员）与 2021001（已认证车主）登录，确认可以进入行程大厅并发布行程。</w:t>
      </w:r>
    </w:p>
    <w:p w14:paraId="3DF17B8E">
      <w:pPr>
        <w:spacing w:after="40" w:line="336" w:lineRule="auto"/>
        <w:ind w:left="360" w:hanging="240"/>
      </w:pPr>
      <w:r>
        <w:rPr>
          <w:rFonts w:ascii="Times New Roman" w:hAnsi="Times New Roman" w:eastAsia="宋体"/>
          <w:b w:val="0"/>
          <w:i w:val="0"/>
          <w:sz w:val="21"/>
        </w:rPr>
        <w:t>● 打包上线（可选）：前端执行 npm run build 生成 dist 静态资源，后端执行 mvn package 生成可执行 JAR，二者可部署至同一台服务器。</w:t>
      </w:r>
    </w:p>
    <w:p w14:paraId="2FF2B9AF">
      <w:pPr>
        <w:spacing w:after="60" w:line="336" w:lineRule="auto"/>
        <w:ind w:firstLine="420"/>
      </w:pPr>
      <w:r>
        <w:rPr>
          <w:rFonts w:ascii="Times New Roman" w:hAnsi="Times New Roman" w:eastAsia="宋体"/>
          <w:b w:val="0"/>
          <w:i w:val="0"/>
          <w:sz w:val="21"/>
        </w:rPr>
        <w:t>部署注意事项：</w:t>
      </w:r>
    </w:p>
    <w:p w14:paraId="6870C0BC">
      <w:pPr>
        <w:spacing w:after="40" w:line="336" w:lineRule="auto"/>
        <w:ind w:left="360" w:hanging="240"/>
      </w:pPr>
      <w:r>
        <w:rPr>
          <w:rFonts w:ascii="Times New Roman" w:hAnsi="Times New Roman" w:eastAsia="宋体"/>
          <w:b w:val="0"/>
          <w:i w:val="0"/>
          <w:sz w:val="21"/>
        </w:rPr>
        <w:t>● 前后端跨域：开发阶段前端 5173 与后端 8080 端口不同，后端已通过 WebMvcConfig 配置 CORS 放行，生产环境建议由 Nginx 统一反向代理。</w:t>
      </w:r>
    </w:p>
    <w:p w14:paraId="6487E568">
      <w:pPr>
        <w:spacing w:after="40" w:line="336" w:lineRule="auto"/>
        <w:ind w:left="360" w:hanging="240"/>
      </w:pPr>
      <w:r>
        <w:rPr>
          <w:rFonts w:ascii="Times New Roman" w:hAnsi="Times New Roman" w:eastAsia="宋体"/>
          <w:b w:val="0"/>
          <w:i w:val="0"/>
          <w:sz w:val="21"/>
        </w:rPr>
        <w:t>● 文件上传目录：application.yml 中 upload-path 留空时，文件将保存到应用运行目录下的 upload/，切换运行方式（IDEA 运行与 JAR 运行）时运行目录不同，需显式配置为绝对路径。</w:t>
      </w:r>
    </w:p>
    <w:p w14:paraId="75A26BB1">
      <w:pPr>
        <w:spacing w:after="40" w:line="336" w:lineRule="auto"/>
        <w:ind w:left="360" w:hanging="240"/>
      </w:pPr>
      <w:r>
        <w:rPr>
          <w:rFonts w:ascii="Times New Roman" w:hAnsi="Times New Roman" w:eastAsia="宋体"/>
          <w:b w:val="0"/>
          <w:i w:val="0"/>
          <w:sz w:val="21"/>
        </w:rPr>
        <w:t>● 数据库时区：JDBC 连接串需显式指定 serverTimezone=Asia/Shanghai，否则行程的出发时间与检索的日期范围会出现偏差。</w:t>
      </w:r>
    </w:p>
    <w:sectPr>
      <w:headerReference r:id="rId7" w:type="first"/>
      <w:headerReference r:id="rId5" w:type="default"/>
      <w:footerReference r:id="rId8" w:type="default"/>
      <w:headerReference r:id="rId6" w:type="even"/>
      <w:footerReference r:id="rId9" w:type="even"/>
      <w:pgSz w:w="11906" w:h="16838"/>
      <w:pgMar w:top="1247" w:right="1020" w:bottom="1247" w:left="10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95667">
    <w:pPr>
      <w:pStyle w:val="2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225E4E">
    <w:pPr>
      <w:pStyle w:val="2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36" w:lineRule="auto"/>
      </w:pPr>
      <w:r>
        <w:separator/>
      </w:r>
    </w:p>
  </w:footnote>
  <w:footnote w:type="continuationSeparator" w:id="1">
    <w:p>
      <w:pPr>
        <w:spacing w:before="0" w:after="0" w:line="33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58073">
    <w:pPr>
      <w:pStyle w:val="2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90198">
    <w:pPr>
      <w:pStyle w:val="2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F18A2A">
    <w:pPr>
      <w:pStyle w:val="2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decimal"/>
      <w:pStyle w:val="20"/>
      <w:lvlText w:val="%1."/>
      <w:lvlJc w:val="left"/>
      <w:pPr>
        <w:tabs>
          <w:tab w:val="left" w:pos="1080"/>
        </w:tabs>
        <w:ind w:left="1080" w:hanging="360"/>
      </w:pPr>
    </w:lvl>
  </w:abstractNum>
  <w:abstractNum w:abstractNumId="1">
    <w:nsid w:val="00000001"/>
    <w:multiLevelType w:val="singleLevel"/>
    <w:tmpl w:val="00000001"/>
    <w:lvl w:ilvl="0" w:tentative="0">
      <w:start w:val="1"/>
      <w:numFmt w:val="decimal"/>
      <w:pStyle w:val="13"/>
      <w:lvlText w:val="%1."/>
      <w:lvlJc w:val="left"/>
      <w:pPr>
        <w:tabs>
          <w:tab w:val="left" w:pos="720"/>
        </w:tabs>
        <w:ind w:left="720" w:hanging="360"/>
      </w:pPr>
    </w:lvl>
  </w:abstractNum>
  <w:abstractNum w:abstractNumId="2">
    <w:nsid w:val="00000002"/>
    <w:multiLevelType w:val="singleLevel"/>
    <w:tmpl w:val="0000000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00000003"/>
    <w:multiLevelType w:val="singleLevel"/>
    <w:tmpl w:val="0000000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00000004"/>
    <w:multiLevelType w:val="singleLevel"/>
    <w:tmpl w:val="00000004"/>
    <w:lvl w:ilvl="0" w:tentative="0">
      <w:start w:val="1"/>
      <w:numFmt w:val="decimal"/>
      <w:pStyle w:val="14"/>
      <w:lvlText w:val="%1."/>
      <w:lvlJc w:val="left"/>
      <w:pPr>
        <w:tabs>
          <w:tab w:val="left" w:pos="360"/>
        </w:tabs>
        <w:ind w:left="360" w:hanging="360"/>
      </w:pPr>
    </w:lvl>
  </w:abstractNum>
  <w:abstractNum w:abstractNumId="5">
    <w:nsid w:val="00000005"/>
    <w:multiLevelType w:val="singleLevel"/>
    <w:tmpl w:val="00000005"/>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0104D6"/>
    <w:rsid w:val="0A087F03"/>
    <w:rsid w:val="41FD4053"/>
    <w:rsid w:val="4FBA3864"/>
    <w:rsid w:val="76F10C68"/>
    <w:rsid w:val="7EB9763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ＭＳ 明朝"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99" w:semiHidden="0" w:name="macro"/>
    <w:lsdException w:unhideWhenUsed="0" w:uiPriority="0" w:semiHidden="0" w:name="toa heading"/>
    <w:lsdException w:qFormat="1"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qFormat="1" w:unhideWhenUsed="0" w:uiPriority="99" w:semiHidden="0" w:name="List 3"/>
    <w:lsdException w:unhideWhenUsed="0" w:uiPriority="0" w:semiHidden="0" w:name="List 4"/>
    <w:lsdException w:unhideWhenUsed="0" w:uiPriority="0" w:semiHidden="0" w:name="List 5"/>
    <w:lsdException w:qFormat="1" w:unhideWhenUsed="0" w:uiPriority="99" w:semiHidden="0" w:name="List Bullet 2"/>
    <w:lsdException w:unhideWhenUsed="0" w:uiPriority="99" w:semiHidden="0" w:name="List Bullet 3"/>
    <w:lsdException w:unhideWhenUsed="0" w:uiPriority="0" w:semiHidden="0" w:name="List Bullet 4"/>
    <w:lsdException w:unhideWhenUsed="0" w:uiPriority="0" w:semiHidden="0" w:name="List Bullet 5"/>
    <w:lsdException w:unhideWhenUsed="0" w:uiPriority="99" w:semiHidden="0" w:name="List Number 2"/>
    <w:lsdException w:qFormat="1" w:unhideWhenUsed="0" w:uiPriority="99"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99" w:semiHidden="0" w:name="Body Text"/>
    <w:lsdException w:unhideWhenUsed="0" w:uiPriority="0" w:semiHidden="0" w:name="Body Text Indent"/>
    <w:lsdException w:qFormat="1" w:unhideWhenUsed="0" w:uiPriority="99" w:semiHidden="0" w:name="List Continue"/>
    <w:lsdException w:qFormat="1" w:unhideWhenUsed="0" w:uiPriority="99" w:semiHidden="0" w:name="List Continue 2"/>
    <w:lsdException w:qFormat="1" w:unhideWhenUsed="0" w:uiPriority="99"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99" w:semiHidden="0" w:name="Body Text 2"/>
    <w:lsdException w:unhideWhenUsed="0" w:uiPriority="99"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36" w:lineRule="auto"/>
    </w:pPr>
    <w:rPr>
      <w:rFonts w:ascii="Times New Roman" w:hAnsi="Times New Roman" w:eastAsia="宋体" w:cs="宋体"/>
      <w:sz w:val="21"/>
      <w:szCs w:val="22"/>
      <w:lang w:val="en-US" w:eastAsia="en-US" w:bidi="ar-SA"/>
    </w:rPr>
  </w:style>
  <w:style w:type="paragraph" w:styleId="3">
    <w:name w:val="heading 1"/>
    <w:basedOn w:val="1"/>
    <w:next w:val="1"/>
    <w:link w:val="141"/>
    <w:qFormat/>
    <w:uiPriority w:val="9"/>
    <w:pPr>
      <w:keepNext/>
      <w:keepLines/>
      <w:spacing w:before="200" w:after="120" w:line="312" w:lineRule="auto"/>
      <w:outlineLvl w:val="0"/>
    </w:pPr>
    <w:rPr>
      <w:rFonts w:ascii="Calibri" w:hAnsi="Calibri" w:eastAsia="MS Gothic" w:cs="宋体"/>
      <w:b/>
      <w:bCs/>
      <w:color w:val="000000"/>
      <w:sz w:val="32"/>
      <w:szCs w:val="28"/>
    </w:rPr>
  </w:style>
  <w:style w:type="paragraph" w:styleId="4">
    <w:name w:val="heading 2"/>
    <w:basedOn w:val="1"/>
    <w:next w:val="1"/>
    <w:link w:val="142"/>
    <w:qFormat/>
    <w:uiPriority w:val="9"/>
    <w:pPr>
      <w:keepNext/>
      <w:keepLines/>
      <w:spacing w:before="200" w:after="120" w:line="312" w:lineRule="auto"/>
      <w:outlineLvl w:val="1"/>
    </w:pPr>
    <w:rPr>
      <w:rFonts w:ascii="Calibri" w:hAnsi="Calibri" w:eastAsia="MS Gothic" w:cs="宋体"/>
      <w:b/>
      <w:bCs/>
      <w:color w:val="000000"/>
      <w:sz w:val="27"/>
      <w:szCs w:val="26"/>
    </w:rPr>
  </w:style>
  <w:style w:type="paragraph" w:styleId="5">
    <w:name w:val="heading 3"/>
    <w:basedOn w:val="1"/>
    <w:next w:val="1"/>
    <w:link w:val="143"/>
    <w:qFormat/>
    <w:uiPriority w:val="9"/>
    <w:pPr>
      <w:keepNext/>
      <w:keepLines/>
      <w:spacing w:before="200" w:after="120" w:line="312" w:lineRule="auto"/>
      <w:outlineLvl w:val="2"/>
    </w:pPr>
    <w:rPr>
      <w:rFonts w:ascii="Calibri" w:hAnsi="Calibri" w:eastAsia="MS Gothic" w:cs="宋体"/>
      <w:b/>
      <w:bCs/>
      <w:color w:val="000000"/>
      <w:sz w:val="24"/>
    </w:rPr>
  </w:style>
  <w:style w:type="paragraph" w:styleId="6">
    <w:name w:val="heading 4"/>
    <w:basedOn w:val="1"/>
    <w:next w:val="1"/>
    <w:link w:val="153"/>
    <w:qFormat/>
    <w:uiPriority w:val="9"/>
    <w:pPr>
      <w:keepNext/>
      <w:keepLines/>
      <w:spacing w:before="200" w:after="0"/>
      <w:outlineLvl w:val="3"/>
    </w:pPr>
    <w:rPr>
      <w:rFonts w:ascii="Calibri" w:hAnsi="Calibri" w:eastAsia="MS Gothic" w:cs="宋体"/>
      <w:b/>
      <w:bCs/>
      <w:i/>
      <w:iCs/>
      <w:color w:val="4F81BD"/>
    </w:rPr>
  </w:style>
  <w:style w:type="paragraph" w:styleId="7">
    <w:name w:val="heading 5"/>
    <w:basedOn w:val="1"/>
    <w:next w:val="1"/>
    <w:link w:val="154"/>
    <w:qFormat/>
    <w:uiPriority w:val="9"/>
    <w:pPr>
      <w:keepNext/>
      <w:keepLines/>
      <w:spacing w:before="200" w:after="0"/>
      <w:outlineLvl w:val="4"/>
    </w:pPr>
    <w:rPr>
      <w:rFonts w:ascii="Calibri" w:hAnsi="Calibri" w:eastAsia="MS Gothic" w:cs="宋体"/>
      <w:color w:val="254061"/>
    </w:rPr>
  </w:style>
  <w:style w:type="paragraph" w:styleId="8">
    <w:name w:val="heading 6"/>
    <w:basedOn w:val="1"/>
    <w:next w:val="1"/>
    <w:link w:val="155"/>
    <w:qFormat/>
    <w:uiPriority w:val="9"/>
    <w:pPr>
      <w:keepNext/>
      <w:keepLines/>
      <w:spacing w:before="200" w:after="0"/>
      <w:outlineLvl w:val="5"/>
    </w:pPr>
    <w:rPr>
      <w:rFonts w:ascii="Calibri" w:hAnsi="Calibri" w:eastAsia="MS Gothic" w:cs="宋体"/>
      <w:i/>
      <w:iCs/>
      <w:color w:val="254061"/>
    </w:rPr>
  </w:style>
  <w:style w:type="paragraph" w:styleId="9">
    <w:name w:val="heading 7"/>
    <w:basedOn w:val="1"/>
    <w:next w:val="1"/>
    <w:link w:val="156"/>
    <w:qFormat/>
    <w:uiPriority w:val="9"/>
    <w:pPr>
      <w:keepNext/>
      <w:keepLines/>
      <w:spacing w:before="200" w:after="0"/>
      <w:outlineLvl w:val="6"/>
    </w:pPr>
    <w:rPr>
      <w:rFonts w:ascii="Calibri" w:hAnsi="Calibri" w:eastAsia="MS Gothic" w:cs="宋体"/>
      <w:i/>
      <w:iCs/>
      <w:color w:val="3F3F3F"/>
    </w:rPr>
  </w:style>
  <w:style w:type="paragraph" w:styleId="10">
    <w:name w:val="heading 8"/>
    <w:basedOn w:val="1"/>
    <w:next w:val="1"/>
    <w:link w:val="157"/>
    <w:qFormat/>
    <w:uiPriority w:val="9"/>
    <w:pPr>
      <w:keepNext/>
      <w:keepLines/>
      <w:spacing w:before="200" w:after="0"/>
      <w:outlineLvl w:val="7"/>
    </w:pPr>
    <w:rPr>
      <w:rFonts w:ascii="Calibri" w:hAnsi="Calibri" w:eastAsia="MS Gothic" w:cs="宋体"/>
      <w:color w:val="4F81BD"/>
      <w:sz w:val="20"/>
      <w:szCs w:val="20"/>
    </w:rPr>
  </w:style>
  <w:style w:type="paragraph" w:styleId="11">
    <w:name w:val="heading 9"/>
    <w:basedOn w:val="1"/>
    <w:next w:val="1"/>
    <w:link w:val="158"/>
    <w:qFormat/>
    <w:uiPriority w:val="9"/>
    <w:pPr>
      <w:keepNext/>
      <w:keepLines/>
      <w:spacing w:before="200" w:after="0"/>
      <w:outlineLvl w:val="8"/>
    </w:pPr>
    <w:rPr>
      <w:rFonts w:ascii="Calibri" w:hAnsi="Calibri" w:eastAsia="MS Gothic" w:cs="宋体"/>
      <w:i/>
      <w:iCs/>
      <w:color w:val="3F3F3F"/>
      <w:sz w:val="20"/>
      <w:szCs w:val="20"/>
    </w:rPr>
  </w:style>
  <w:style w:type="character" w:default="1" w:styleId="134">
    <w:name w:val="Default Paragraph Font"/>
    <w:qFormat/>
    <w:uiPriority w:val="1"/>
  </w:style>
  <w:style w:type="table" w:default="1" w:styleId="34">
    <w:name w:val="Normal Table"/>
    <w:qFormat/>
    <w:uiPriority w:val="99"/>
    <w:tblPr>
      <w:tblCellMar>
        <w:top w:w="0" w:type="dxa"/>
        <w:left w:w="108" w:type="dxa"/>
        <w:bottom w:w="0" w:type="dxa"/>
        <w:right w:w="108" w:type="dxa"/>
      </w:tblCellMar>
    </w:tblPr>
  </w:style>
  <w:style w:type="paragraph" w:styleId="2">
    <w:name w:val="macro"/>
    <w:link w:val="150"/>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ＭＳ 明朝" w:cs="宋体"/>
      <w:sz w:val="20"/>
      <w:szCs w:val="20"/>
      <w:lang w:val="en-US" w:eastAsia="en-US" w:bidi="ar-SA"/>
    </w:rPr>
  </w:style>
  <w:style w:type="paragraph" w:styleId="12">
    <w:name w:val="List 3"/>
    <w:basedOn w:val="1"/>
    <w:qFormat/>
    <w:uiPriority w:val="99"/>
    <w:pPr>
      <w:ind w:left="1080" w:hanging="360"/>
      <w:contextualSpacing/>
    </w:pPr>
  </w:style>
  <w:style w:type="paragraph" w:styleId="13">
    <w:name w:val="List Number 2"/>
    <w:basedOn w:val="1"/>
    <w:uiPriority w:val="99"/>
    <w:pPr>
      <w:numPr>
        <w:ilvl w:val="0"/>
        <w:numId w:val="1"/>
      </w:numPr>
      <w:contextualSpacing/>
    </w:pPr>
  </w:style>
  <w:style w:type="paragraph" w:styleId="14">
    <w:name w:val="List Number"/>
    <w:basedOn w:val="1"/>
    <w:uiPriority w:val="99"/>
    <w:pPr>
      <w:numPr>
        <w:ilvl w:val="0"/>
        <w:numId w:val="2"/>
      </w:numPr>
      <w:contextualSpacing/>
    </w:pPr>
  </w:style>
  <w:style w:type="paragraph" w:styleId="15">
    <w:name w:val="caption"/>
    <w:basedOn w:val="1"/>
    <w:next w:val="1"/>
    <w:qFormat/>
    <w:uiPriority w:val="35"/>
    <w:pPr>
      <w:spacing w:line="240" w:lineRule="auto"/>
    </w:pPr>
    <w:rPr>
      <w:b/>
      <w:bCs/>
      <w:color w:val="4F81BD"/>
      <w:sz w:val="18"/>
      <w:szCs w:val="18"/>
    </w:rPr>
  </w:style>
  <w:style w:type="paragraph" w:styleId="16">
    <w:name w:val="List Bullet"/>
    <w:basedOn w:val="1"/>
    <w:uiPriority w:val="99"/>
    <w:pPr>
      <w:numPr>
        <w:ilvl w:val="0"/>
        <w:numId w:val="3"/>
      </w:numPr>
      <w:contextualSpacing/>
    </w:pPr>
  </w:style>
  <w:style w:type="paragraph" w:styleId="17">
    <w:name w:val="Body Text 3"/>
    <w:basedOn w:val="1"/>
    <w:link w:val="149"/>
    <w:uiPriority w:val="99"/>
    <w:pPr>
      <w:spacing w:after="120"/>
    </w:pPr>
    <w:rPr>
      <w:sz w:val="16"/>
      <w:szCs w:val="16"/>
    </w:rPr>
  </w:style>
  <w:style w:type="paragraph" w:styleId="18">
    <w:name w:val="List Bullet 3"/>
    <w:basedOn w:val="1"/>
    <w:uiPriority w:val="99"/>
    <w:pPr>
      <w:numPr>
        <w:ilvl w:val="0"/>
        <w:numId w:val="4"/>
      </w:numPr>
      <w:contextualSpacing/>
    </w:pPr>
  </w:style>
  <w:style w:type="paragraph" w:styleId="19">
    <w:name w:val="Body Text"/>
    <w:basedOn w:val="1"/>
    <w:link w:val="147"/>
    <w:qFormat/>
    <w:uiPriority w:val="99"/>
    <w:pPr>
      <w:spacing w:after="120"/>
    </w:pPr>
  </w:style>
  <w:style w:type="paragraph" w:styleId="20">
    <w:name w:val="List Number 3"/>
    <w:basedOn w:val="1"/>
    <w:qFormat/>
    <w:uiPriority w:val="99"/>
    <w:pPr>
      <w:numPr>
        <w:ilvl w:val="0"/>
        <w:numId w:val="5"/>
      </w:numPr>
      <w:contextualSpacing/>
    </w:pPr>
  </w:style>
  <w:style w:type="paragraph" w:styleId="21">
    <w:name w:val="List 2"/>
    <w:basedOn w:val="1"/>
    <w:uiPriority w:val="99"/>
    <w:pPr>
      <w:ind w:left="720" w:hanging="360"/>
      <w:contextualSpacing/>
    </w:pPr>
  </w:style>
  <w:style w:type="paragraph" w:styleId="22">
    <w:name w:val="List Continue"/>
    <w:basedOn w:val="1"/>
    <w:qFormat/>
    <w:uiPriority w:val="99"/>
    <w:pPr>
      <w:spacing w:after="120"/>
      <w:ind w:left="360"/>
      <w:contextualSpacing/>
    </w:pPr>
  </w:style>
  <w:style w:type="paragraph" w:styleId="23">
    <w:name w:val="List Bullet 2"/>
    <w:basedOn w:val="1"/>
    <w:qFormat/>
    <w:uiPriority w:val="99"/>
    <w:pPr>
      <w:numPr>
        <w:ilvl w:val="0"/>
        <w:numId w:val="6"/>
      </w:numPr>
      <w:contextualSpacing/>
    </w:pPr>
  </w:style>
  <w:style w:type="paragraph" w:styleId="24">
    <w:name w:val="toc 3"/>
    <w:basedOn w:val="1"/>
    <w:next w:val="1"/>
    <w:qFormat/>
    <w:uiPriority w:val="39"/>
    <w:pPr>
      <w:ind w:left="840" w:leftChars="400"/>
    </w:pPr>
  </w:style>
  <w:style w:type="paragraph" w:styleId="25">
    <w:name w:val="footer"/>
    <w:basedOn w:val="1"/>
    <w:link w:val="139"/>
    <w:qFormat/>
    <w:uiPriority w:val="99"/>
    <w:pPr>
      <w:tabs>
        <w:tab w:val="center" w:pos="4680"/>
        <w:tab w:val="right" w:pos="9360"/>
      </w:tabs>
      <w:spacing w:after="0" w:line="240" w:lineRule="auto"/>
    </w:pPr>
  </w:style>
  <w:style w:type="paragraph" w:styleId="26">
    <w:name w:val="header"/>
    <w:basedOn w:val="1"/>
    <w:link w:val="138"/>
    <w:qFormat/>
    <w:uiPriority w:val="99"/>
    <w:pPr>
      <w:tabs>
        <w:tab w:val="center" w:pos="4680"/>
        <w:tab w:val="right" w:pos="9360"/>
      </w:tabs>
      <w:spacing w:after="0" w:line="240" w:lineRule="auto"/>
    </w:pPr>
  </w:style>
  <w:style w:type="paragraph" w:styleId="27">
    <w:name w:val="toc 1"/>
    <w:basedOn w:val="1"/>
    <w:next w:val="1"/>
    <w:qFormat/>
    <w:uiPriority w:val="39"/>
  </w:style>
  <w:style w:type="paragraph" w:styleId="28">
    <w:name w:val="Subtitle"/>
    <w:basedOn w:val="1"/>
    <w:next w:val="1"/>
    <w:link w:val="145"/>
    <w:qFormat/>
    <w:uiPriority w:val="11"/>
    <w:rPr>
      <w:rFonts w:ascii="Calibri" w:hAnsi="Calibri" w:eastAsia="MS Gothic" w:cs="宋体"/>
      <w:i/>
      <w:iCs/>
      <w:color w:val="4F81BD"/>
      <w:spacing w:val="15"/>
      <w:sz w:val="24"/>
      <w:szCs w:val="24"/>
    </w:rPr>
  </w:style>
  <w:style w:type="paragraph" w:styleId="29">
    <w:name w:val="List"/>
    <w:basedOn w:val="1"/>
    <w:qFormat/>
    <w:uiPriority w:val="99"/>
    <w:pPr>
      <w:ind w:left="360" w:hanging="360"/>
      <w:contextualSpacing/>
    </w:pPr>
  </w:style>
  <w:style w:type="paragraph" w:styleId="30">
    <w:name w:val="Body Text 2"/>
    <w:basedOn w:val="1"/>
    <w:link w:val="148"/>
    <w:qFormat/>
    <w:uiPriority w:val="99"/>
    <w:pPr>
      <w:spacing w:after="120" w:line="480" w:lineRule="auto"/>
    </w:pPr>
  </w:style>
  <w:style w:type="paragraph" w:styleId="31">
    <w:name w:val="List Continue 2"/>
    <w:basedOn w:val="1"/>
    <w:qFormat/>
    <w:uiPriority w:val="99"/>
    <w:pPr>
      <w:spacing w:after="120"/>
      <w:ind w:left="720"/>
      <w:contextualSpacing/>
    </w:pPr>
  </w:style>
  <w:style w:type="paragraph" w:styleId="32">
    <w:name w:val="List Continue 3"/>
    <w:basedOn w:val="1"/>
    <w:qFormat/>
    <w:uiPriority w:val="99"/>
    <w:pPr>
      <w:spacing w:after="120"/>
      <w:ind w:left="1080"/>
      <w:contextualSpacing/>
    </w:pPr>
  </w:style>
  <w:style w:type="paragraph" w:styleId="33">
    <w:name w:val="Title"/>
    <w:basedOn w:val="1"/>
    <w:next w:val="1"/>
    <w:link w:val="144"/>
    <w:qFormat/>
    <w:uiPriority w:val="10"/>
    <w:pPr>
      <w:pBdr>
        <w:bottom w:val="single" w:color="4F81BD" w:sz="8" w:space="4"/>
      </w:pBdr>
      <w:spacing w:after="300" w:line="240" w:lineRule="auto"/>
      <w:contextualSpacing/>
    </w:pPr>
    <w:rPr>
      <w:rFonts w:ascii="Calibri" w:hAnsi="Calibri" w:eastAsia="MS Gothic" w:cs="宋体"/>
      <w:color w:val="17375E"/>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bl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7">
    <w:name w:val="Light Shading Accent 1"/>
    <w:basedOn w:val="34"/>
    <w:qFormat/>
    <w:uiPriority w:val="60"/>
    <w:pPr>
      <w:spacing w:after="0" w:line="240" w:lineRule="auto"/>
    </w:pPr>
    <w:rPr>
      <w:color w:val="376092"/>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lastRow">
      <w:pPr>
        <w:spacing w:before="0" w:after="0" w:line="240" w:lineRule="auto"/>
      </w:pPr>
      <w:rPr>
        <w:b/>
        <w:bCs/>
      </w:rPr>
      <w:tblPr/>
      <w:tcPr>
        <w:tcBorders>
          <w:top w:val="single" w:color="4F81BD" w:sz="8" w:space="0"/>
          <w:left w:val="nil"/>
          <w:bottom w:val="single" w:color="4F81B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38">
    <w:name w:val="Light Shading Accent 2"/>
    <w:basedOn w:val="34"/>
    <w:qFormat/>
    <w:uiPriority w:val="60"/>
    <w:pPr>
      <w:spacing w:after="0" w:line="240" w:lineRule="auto"/>
    </w:pPr>
    <w:rPr>
      <w:color w:val="953735"/>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lastRow">
      <w:pPr>
        <w:spacing w:before="0" w:after="0" w:line="240" w:lineRule="auto"/>
      </w:pPr>
      <w:rPr>
        <w:b/>
        <w:bCs/>
      </w:rPr>
      <w:tblPr/>
      <w:tcPr>
        <w:tcBorders>
          <w:top w:val="single" w:color="C0504D" w:sz="8" w:space="0"/>
          <w:left w:val="nil"/>
          <w:bottom w:val="single" w:color="C0504D"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cPr>
    </w:tblStylePr>
    <w:tblStylePr w:type="band1Horz">
      <w:tblPr/>
      <w:tcPr>
        <w:tcBorders>
          <w:left w:val="nil"/>
          <w:right w:val="nil"/>
          <w:insideH w:val="nil"/>
          <w:insideV w:val="nil"/>
        </w:tcBorders>
        <w:shd w:val="clear" w:color="auto" w:fill="EFD3D3"/>
      </w:tcPr>
    </w:tblStylePr>
  </w:style>
  <w:style w:type="table" w:styleId="39">
    <w:name w:val="Light Shading Accent 3"/>
    <w:basedOn w:val="34"/>
    <w:qFormat/>
    <w:uiPriority w:val="60"/>
    <w:pPr>
      <w:spacing w:after="0" w:line="240" w:lineRule="auto"/>
    </w:pPr>
    <w:rPr>
      <w:color w:val="7793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lastRow">
      <w:pPr>
        <w:spacing w:before="0" w:after="0" w:line="240" w:lineRule="auto"/>
      </w:pPr>
      <w:rPr>
        <w:b/>
        <w:bCs/>
      </w:rPr>
      <w:tblPr/>
      <w:tcPr>
        <w:tcBorders>
          <w:top w:val="single" w:color="9BBB59" w:sz="8" w:space="0"/>
          <w:left w:val="nil"/>
          <w:bottom w:val="single" w:color="9BBB59"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0">
    <w:name w:val="Light Shading Accent 4"/>
    <w:basedOn w:val="34"/>
    <w:qFormat/>
    <w:uiPriority w:val="60"/>
    <w:pPr>
      <w:spacing w:after="0" w:line="240" w:lineRule="auto"/>
    </w:pPr>
    <w:rPr>
      <w:color w:val="604A7B"/>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lastRow">
      <w:pPr>
        <w:spacing w:before="0" w:after="0" w:line="240" w:lineRule="auto"/>
      </w:pPr>
      <w:rPr>
        <w:b/>
        <w:bCs/>
      </w:rPr>
      <w:tblPr/>
      <w:tcPr>
        <w:tcBorders>
          <w:top w:val="single" w:color="8064A2" w:sz="8" w:space="0"/>
          <w:left w:val="nil"/>
          <w:bottom w:val="single" w:color="8064A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41">
    <w:name w:val="Light Shading Accent 5"/>
    <w:basedOn w:val="34"/>
    <w:qFormat/>
    <w:uiPriority w:val="60"/>
    <w:pPr>
      <w:spacing w:after="0" w:line="240" w:lineRule="auto"/>
    </w:pPr>
    <w:rPr>
      <w:color w:val="31859C"/>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bl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cPr>
    </w:tblStylePr>
    <w:tblStylePr w:type="band1Horz">
      <w:tblPr/>
      <w:tcPr>
        <w:tcBorders>
          <w:left w:val="nil"/>
          <w:right w:val="nil"/>
          <w:insideH w:val="nil"/>
          <w:insideV w:val="nil"/>
        </w:tcBorders>
        <w:shd w:val="clear" w:color="auto" w:fill="D2EAF0"/>
      </w:tcPr>
    </w:tblStylePr>
  </w:style>
  <w:style w:type="table" w:styleId="42">
    <w:name w:val="Light Shading Accent 6"/>
    <w:basedOn w:val="34"/>
    <w:qFormat/>
    <w:uiPriority w:val="60"/>
    <w:pPr>
      <w:spacing w:after="0" w:line="240" w:lineRule="auto"/>
    </w:pPr>
    <w:rPr>
      <w:color w:val="E4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lastRow">
      <w:pPr>
        <w:spacing w:before="0" w:after="0" w:line="240" w:lineRule="auto"/>
      </w:pPr>
      <w:rPr>
        <w:b/>
        <w:bCs/>
      </w:rPr>
      <w:tblPr/>
      <w:tcPr>
        <w:tcBorders>
          <w:top w:val="single" w:color="F79646" w:sz="8" w:space="0"/>
          <w:left w:val="nil"/>
          <w:bottom w:val="single" w:color="F7964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cPr>
    </w:tblStylePr>
    <w:tblStylePr w:type="band1Horz">
      <w:tblPr/>
      <w:tcPr>
        <w:tcBorders>
          <w:left w:val="nil"/>
          <w:right w:val="nil"/>
          <w:insideH w:val="nil"/>
          <w:insideV w:val="nil"/>
        </w:tcBorders>
        <w:shd w:val="clear" w:color="auto" w:fill="FDE5D1"/>
      </w:tcPr>
    </w:tblStylePr>
  </w:style>
  <w:style w:type="table" w:styleId="43">
    <w:name w:val="Light List"/>
    <w:basedOn w:val="34"/>
    <w:qFormat/>
    <w:uiPriority w:val="61"/>
    <w:pPr>
      <w:spacing w:after="0" w:line="240" w:lineRule="auto"/>
    </w:p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44">
    <w:name w:val="Light List Accent 1"/>
    <w:basedOn w:val="34"/>
    <w:qFormat/>
    <w:uiPriority w:val="61"/>
    <w:pPr>
      <w:spacing w:after="0" w:line="240" w:lineRule="auto"/>
    </w:p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45">
    <w:name w:val="Light List Accent 2"/>
    <w:basedOn w:val="34"/>
    <w:qFormat/>
    <w:uiPriority w:val="61"/>
    <w:pPr>
      <w:spacing w:after="0" w:line="240" w:lineRule="auto"/>
    </w:p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46">
    <w:name w:val="Light List Accent 3"/>
    <w:basedOn w:val="34"/>
    <w:qFormat/>
    <w:uiPriority w:val="61"/>
    <w:pPr>
      <w:spacing w:after="0" w:line="240" w:lineRule="auto"/>
    </w:p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7">
    <w:name w:val="Light List Accent 4"/>
    <w:basedOn w:val="34"/>
    <w:qFormat/>
    <w:uiPriority w:val="61"/>
    <w:pPr>
      <w:spacing w:after="0" w:line="240" w:lineRule="auto"/>
    </w:p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48">
    <w:name w:val="Light List Accent 5"/>
    <w:basedOn w:val="34"/>
    <w:qFormat/>
    <w:uiPriority w:val="61"/>
    <w:pPr>
      <w:spacing w:after="0" w:line="240" w:lineRule="auto"/>
    </w:p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49">
    <w:name w:val="Light List Accent 6"/>
    <w:basedOn w:val="34"/>
    <w:qFormat/>
    <w:uiPriority w:val="61"/>
    <w:pPr>
      <w:spacing w:after="0" w:line="240" w:lineRule="auto"/>
    </w:p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50">
    <w:name w:val="Light Grid"/>
    <w:basedOn w:val="34"/>
    <w:qFormat/>
    <w:uiPriority w:val="62"/>
    <w:pPr>
      <w:spacing w:after="0" w:line="240" w:lineRule="auto"/>
    </w:p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000000" w:sz="8" w:space="0"/>
          <w:left w:val="single" w:color="000000" w:sz="8" w:space="0"/>
          <w:bottom w:val="single" w:color="000000" w:sz="18" w:space="0"/>
          <w:right w:val="single" w:color="000000"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BFBFBF"/>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BFBFBF"/>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C0504D" w:sz="8" w:space="0"/>
          <w:left w:val="single" w:color="C0504D" w:sz="8" w:space="0"/>
          <w:bottom w:val="single" w:color="C0504D" w:sz="18" w:space="0"/>
          <w:right w:val="single" w:color="C0504D"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3"/>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3"/>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9BBB59" w:sz="8" w:space="0"/>
          <w:left w:val="single" w:color="9BBB59" w:sz="8" w:space="0"/>
          <w:bottom w:val="single" w:color="9BBB59" w:sz="18" w:space="0"/>
          <w:right w:val="single" w:color="9BBB59"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54">
    <w:name w:val="Light Grid Accent 4"/>
    <w:basedOn w:val="34"/>
    <w:uiPriority w:val="62"/>
    <w:pPr>
      <w:spacing w:after="0" w:line="240" w:lineRule="auto"/>
    </w:p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8064A2" w:sz="8" w:space="0"/>
          <w:left w:val="single" w:color="8064A2" w:sz="8" w:space="0"/>
          <w:bottom w:val="single" w:color="8064A2" w:sz="18" w:space="0"/>
          <w:right w:val="single" w:color="8064A2"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55">
    <w:name w:val="Light Grid Accent 5"/>
    <w:basedOn w:val="34"/>
    <w:uiPriority w:val="62"/>
    <w:pPr>
      <w:spacing w:after="0" w:line="240" w:lineRule="auto"/>
    </w:p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4BACC6" w:sz="8" w:space="0"/>
          <w:left w:val="single" w:color="4BACC6" w:sz="8" w:space="0"/>
          <w:bottom w:val="single" w:color="4BACC6" w:sz="18" w:space="0"/>
          <w:right w:val="single" w:color="4BACC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0"/>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0"/>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ascii="Calibri" w:hAnsi="Calibri" w:eastAsia="MS Gothic" w:cs="宋体"/>
        <w:b/>
        <w:bCs/>
      </w:rPr>
      <w:tblPr/>
      <w:tcPr>
        <w:tcBorders>
          <w:top w:val="single" w:color="F79646" w:sz="8" w:space="0"/>
          <w:left w:val="single" w:color="F79646" w:sz="8" w:space="0"/>
          <w:bottom w:val="single" w:color="F79646" w:sz="18" w:space="0"/>
          <w:right w:val="single" w:color="F79646" w:sz="8" w:space="0"/>
          <w:insideH w:val="nil"/>
          <w:insideV w:val="single" w:sz="8" w:space="0"/>
        </w:tcBorders>
      </w:tcPr>
    </w:tblStylePr>
    <w:tblStylePr w:type="lastRow">
      <w:pPr>
        <w:spacing w:before="0" w:after="0" w:line="240" w:lineRule="auto"/>
      </w:pPr>
      <w:rPr>
        <w:rFonts w:ascii="Calibri" w:hAnsi="Calibri" w:eastAsia="MS Gothic" w:cs="宋体"/>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ascii="Calibri" w:hAnsi="Calibri" w:eastAsia="MS Gothic" w:cs="宋体"/>
        <w:b/>
        <w:bCs/>
      </w:rPr>
    </w:tblStylePr>
    <w:tblStylePr w:type="lastCol">
      <w:rPr>
        <w:rFonts w:ascii="Calibri" w:hAnsi="Calibri" w:eastAsia="MS Gothic" w:cs="宋体"/>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5D1"/>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5D1"/>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3F3F3F" w:sz="8" w:space="0"/>
          <w:left w:val="single" w:color="3F3F3F" w:sz="8" w:space="0"/>
          <w:bottom w:val="single" w:color="3F3F3F" w:sz="8" w:space="0"/>
          <w:right w:val="single" w:color="3F3F3F" w:sz="8" w:space="0"/>
          <w:insideH w:val="nil"/>
          <w:insideV w:val="nil"/>
        </w:tcBorders>
        <w:shd w:val="clear" w:color="auto" w:fill="000000"/>
      </w:tcPr>
    </w:tblStylePr>
    <w:tblStylePr w:type="lastRow">
      <w:pPr>
        <w:spacing w:before="0" w:after="0" w:line="240" w:lineRule="auto"/>
      </w:pPr>
      <w:rPr>
        <w:b/>
        <w:bCs/>
      </w:rPr>
      <w:tblPr/>
      <w:tcPr>
        <w:tcBorders>
          <w:top w:val="double" w:color="3F3F3F" w:sz="6" w:space="0"/>
          <w:left w:val="single" w:color="3F3F3F" w:sz="8" w:space="0"/>
          <w:bottom w:val="single" w:color="3F3F3F" w:sz="8" w:space="0"/>
          <w:right w:val="single" w:color="3F3F3F" w:sz="8" w:space="0"/>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3"/>
      </w:tcPr>
    </w:tblStylePr>
    <w:tblStylePr w:type="band1Horz">
      <w:tblPr/>
      <w:tcPr>
        <w:tcBorders>
          <w:insideH w:val="nil"/>
          <w:insideV w:val="nil"/>
        </w:tcBorders>
        <w:shd w:val="clear" w:color="auto" w:fill="EFD3D3"/>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4CC82" w:sz="8" w:space="0"/>
          <w:left w:val="single" w:color="B4CC82" w:sz="8" w:space="0"/>
          <w:bottom w:val="single" w:color="B4CC82" w:sz="8" w:space="0"/>
          <w:right w:val="single" w:color="B4CC82" w:sz="8" w:space="0"/>
          <w:insideH w:val="nil"/>
          <w:insideV w:val="nil"/>
        </w:tcBorders>
        <w:shd w:val="clear" w:color="auto" w:fill="9BBB59"/>
      </w:tcPr>
    </w:tblStylePr>
    <w:tblStylePr w:type="lastRow">
      <w:pPr>
        <w:spacing w:before="0" w:after="0" w:line="240" w:lineRule="auto"/>
      </w:pPr>
      <w:rPr>
        <w:b/>
        <w:bCs/>
      </w:rPr>
      <w:tblPr/>
      <w:tcPr>
        <w:tcBorders>
          <w:top w:val="double" w:color="B4CC82" w:sz="6" w:space="0"/>
          <w:left w:val="single" w:color="B4CC82" w:sz="8" w:space="0"/>
          <w:bottom w:val="single" w:color="B4CC82" w:sz="8" w:space="0"/>
          <w:right w:val="single" w:color="B4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0"/>
      </w:tcPr>
    </w:tblStylePr>
    <w:tblStylePr w:type="band1Horz">
      <w:tblPr/>
      <w:tcPr>
        <w:tcBorders>
          <w:insideH w:val="nil"/>
          <w:insideV w:val="nil"/>
        </w:tcBorders>
        <w:shd w:val="clear" w:color="auto" w:fill="D2EAF0"/>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5D1"/>
      </w:tcPr>
    </w:tblStylePr>
    <w:tblStylePr w:type="band1Horz">
      <w:tblPr/>
      <w:tcPr>
        <w:tcBorders>
          <w:insideH w:val="nil"/>
          <w:insideV w:val="nil"/>
        </w:tcBorders>
        <w:shd w:val="clear" w:color="auto" w:fill="FDE5D1"/>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nil"/>
          <w:bottom w:val="single" w:color="auto" w:sz="18" w:space="0"/>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cPr>
    </w:tblStylePr>
    <w:tblStylePr w:type="firstCol">
      <w:rPr>
        <w:b/>
        <w:bCs/>
        <w:color w:val="FFFFFF"/>
      </w:rPr>
      <w:tblPr/>
      <w:tcPr>
        <w:tcBorders>
          <w:top w:val="nil"/>
          <w:left w:val="nil"/>
          <w:bottom w:val="single" w:color="auto" w:sz="18" w:space="0"/>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7D7D7"/>
      </w:tcPr>
    </w:tblStylePr>
    <w:tblStylePr w:type="band1Horz">
      <w:tblPr/>
      <w:tcPr>
        <w:shd w:val="clear" w:color="auto" w:fill="D7D7D7"/>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000000" w:sz="8" w:space="0"/>
        </w:tcBorders>
      </w:tcPr>
    </w:tblStylePr>
    <w:tblStylePr w:type="lastRow">
      <w:rPr>
        <w:b/>
        <w:bCs/>
        <w:color w:val="1F497D"/>
      </w:rPr>
      <w:tblPr/>
      <w:tcPr>
        <w:tcBorders>
          <w:top w:val="single" w:color="000000" w:sz="8" w:space="0"/>
          <w:bottom w:val="single" w:color="000000" w:sz="8" w:space="0"/>
        </w:tcBorders>
      </w:tcPr>
    </w:tblStylePr>
    <w:tblStylePr w:type="firstCol">
      <w:rPr>
        <w:b/>
        <w:bCs/>
      </w:rPr>
    </w:tblStylePr>
    <w:tblStylePr w:type="lastCol">
      <w:rPr>
        <w:b/>
        <w:bCs/>
      </w:rPr>
      <w:tblPr/>
      <w:tcPr>
        <w:tcBorders>
          <w:top w:val="single" w:color="000000" w:sz="8" w:space="0"/>
          <w:bottom w:val="single" w:color="000000" w:sz="8" w:space="0"/>
        </w:tcBorders>
      </w:tcPr>
    </w:tblStylePr>
    <w:tblStylePr w:type="band1Vert">
      <w:tblPr/>
      <w:tcPr>
        <w:shd w:val="clear" w:color="auto" w:fill="BFBFBF"/>
      </w:tcPr>
    </w:tblStylePr>
    <w:tblStylePr w:type="band1Horz">
      <w:tblPr/>
      <w:tcPr>
        <w:shd w:val="clear" w:color="auto" w:fill="BFBFBF"/>
      </w:tcPr>
    </w:tblStylePr>
  </w:style>
  <w:style w:type="table" w:styleId="72">
    <w:name w:val="Medium List 1 Accent 1"/>
    <w:basedOn w:val="34"/>
    <w:qFormat/>
    <w:uiPriority w:val="65"/>
    <w:pPr>
      <w:spacing w:after="0" w:line="240" w:lineRule="auto"/>
    </w:pPr>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F81BD" w:sz="8" w:space="0"/>
        </w:tcBorders>
      </w:tcPr>
    </w:tblStylePr>
    <w:tblStylePr w:type="lastRow">
      <w:rPr>
        <w:b/>
        <w:bCs/>
        <w:color w:val="1F497D"/>
      </w:rPr>
      <w:tblPr/>
      <w:tcPr>
        <w:tcBorders>
          <w:top w:val="single" w:color="4F81BD" w:sz="8" w:space="0"/>
          <w:bottom w:val="single" w:color="4F81BD" w:sz="8" w:space="0"/>
        </w:tcBorders>
      </w:tcPr>
    </w:tblStylePr>
    <w:tblStylePr w:type="firstCol">
      <w:rPr>
        <w:b/>
        <w:bCs/>
      </w:rPr>
    </w:tblStylePr>
    <w:tblStylePr w:type="lastCol">
      <w:rPr>
        <w:b/>
        <w:bCs/>
      </w:rPr>
      <w:tblPr/>
      <w:tcPr>
        <w:tcBorders>
          <w:top w:val="single" w:color="4F81BD" w:sz="8" w:space="0"/>
          <w:bottom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73">
    <w:name w:val="Medium List 1 Accent 2"/>
    <w:basedOn w:val="34"/>
    <w:qFormat/>
    <w:uiPriority w:val="65"/>
    <w:pPr>
      <w:spacing w:after="0" w:line="240" w:lineRule="auto"/>
    </w:pPr>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C0504D" w:sz="8" w:space="0"/>
        </w:tcBorders>
      </w:tcPr>
    </w:tblStylePr>
    <w:tblStylePr w:type="lastRow">
      <w:rPr>
        <w:b/>
        <w:bCs/>
        <w:color w:val="1F497D"/>
      </w:rPr>
      <w:tblPr/>
      <w:tcPr>
        <w:tcBorders>
          <w:top w:val="single" w:color="C0504D" w:sz="8" w:space="0"/>
          <w:bottom w:val="single" w:color="C0504D" w:sz="8" w:space="0"/>
        </w:tcBorders>
      </w:tcPr>
    </w:tblStylePr>
    <w:tblStylePr w:type="firstCol">
      <w:rPr>
        <w:b/>
        <w:bCs/>
      </w:rPr>
    </w:tblStylePr>
    <w:tblStylePr w:type="lastCol">
      <w:rPr>
        <w:b/>
        <w:bCs/>
      </w:rPr>
      <w:tblPr/>
      <w:tcPr>
        <w:tcBorders>
          <w:top w:val="single" w:color="C0504D" w:sz="8" w:space="0"/>
          <w:bottom w:val="single" w:color="C0504D" w:sz="8" w:space="0"/>
        </w:tcBorders>
      </w:tcPr>
    </w:tblStylePr>
    <w:tblStylePr w:type="band1Vert">
      <w:tblPr/>
      <w:tcPr>
        <w:shd w:val="clear" w:color="auto" w:fill="EFD3D3"/>
      </w:tcPr>
    </w:tblStylePr>
    <w:tblStylePr w:type="band1Horz">
      <w:tblPr/>
      <w:tcPr>
        <w:shd w:val="clear" w:color="auto" w:fill="EFD3D3"/>
      </w:tcPr>
    </w:tblStylePr>
  </w:style>
  <w:style w:type="table" w:styleId="74">
    <w:name w:val="Medium List 1 Accent 3"/>
    <w:basedOn w:val="34"/>
    <w:qFormat/>
    <w:uiPriority w:val="65"/>
    <w:pPr>
      <w:spacing w:after="0" w:line="240" w:lineRule="auto"/>
    </w:pPr>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9BBB59" w:sz="8" w:space="0"/>
        </w:tcBorders>
      </w:tcPr>
    </w:tblStylePr>
    <w:tblStylePr w:type="lastRow">
      <w:rPr>
        <w:b/>
        <w:bCs/>
        <w:color w:val="1F497D"/>
      </w:rPr>
      <w:tblPr/>
      <w:tcPr>
        <w:tcBorders>
          <w:top w:val="single" w:color="9BBB59" w:sz="8" w:space="0"/>
          <w:bottom w:val="single" w:color="9BBB59" w:sz="8" w:space="0"/>
        </w:tcBorders>
      </w:tcPr>
    </w:tblStylePr>
    <w:tblStylePr w:type="firstCol">
      <w:rPr>
        <w:b/>
        <w:bCs/>
      </w:rPr>
    </w:tblStylePr>
    <w:tblStylePr w:type="lastCol">
      <w:rPr>
        <w:b/>
        <w:bCs/>
      </w:rPr>
      <w:tblPr/>
      <w:tcPr>
        <w:tcBorders>
          <w:top w:val="single" w:color="9BBB59" w:sz="8" w:space="0"/>
          <w:bottom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75">
    <w:name w:val="Medium List 1 Accent 4"/>
    <w:basedOn w:val="34"/>
    <w:qFormat/>
    <w:uiPriority w:val="65"/>
    <w:pPr>
      <w:spacing w:after="0" w:line="240" w:lineRule="auto"/>
    </w:pPr>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8064A2" w:sz="8" w:space="0"/>
        </w:tcBorders>
      </w:tcPr>
    </w:tblStylePr>
    <w:tblStylePr w:type="lastRow">
      <w:rPr>
        <w:b/>
        <w:bCs/>
        <w:color w:val="1F497D"/>
      </w:rPr>
      <w:tblPr/>
      <w:tcPr>
        <w:tcBorders>
          <w:top w:val="single" w:color="8064A2" w:sz="8" w:space="0"/>
          <w:bottom w:val="single" w:color="8064A2" w:sz="8" w:space="0"/>
        </w:tcBorders>
      </w:tcPr>
    </w:tblStylePr>
    <w:tblStylePr w:type="firstCol">
      <w:rPr>
        <w:b/>
        <w:bCs/>
      </w:rPr>
    </w:tblStylePr>
    <w:tblStylePr w:type="lastCol">
      <w:rPr>
        <w:b/>
        <w:bCs/>
      </w:rPr>
      <w:tblPr/>
      <w:tcPr>
        <w:tcBorders>
          <w:top w:val="single" w:color="8064A2" w:sz="8" w:space="0"/>
          <w:bottom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76">
    <w:name w:val="Medium List 1 Accent 5"/>
    <w:basedOn w:val="34"/>
    <w:qFormat/>
    <w:uiPriority w:val="65"/>
    <w:pPr>
      <w:spacing w:after="0" w:line="240" w:lineRule="auto"/>
    </w:pPr>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4BACC6" w:sz="8" w:space="0"/>
        </w:tcBorders>
      </w:tcPr>
    </w:tblStylePr>
    <w:tblStylePr w:type="lastRow">
      <w:rPr>
        <w:b/>
        <w:bCs/>
        <w:color w:val="1F497D"/>
      </w:rPr>
      <w:tblPr/>
      <w:tcPr>
        <w:tcBorders>
          <w:top w:val="single" w:color="4BACC6" w:sz="8" w:space="0"/>
          <w:bottom w:val="single" w:color="4BACC6" w:sz="8" w:space="0"/>
        </w:tcBorders>
      </w:tcPr>
    </w:tblStylePr>
    <w:tblStylePr w:type="firstCol">
      <w:rPr>
        <w:b/>
        <w:bCs/>
      </w:rPr>
    </w:tblStylePr>
    <w:tblStylePr w:type="lastCol">
      <w:rPr>
        <w:b/>
        <w:bCs/>
      </w:rPr>
      <w:tblPr/>
      <w:tcPr>
        <w:tcBorders>
          <w:top w:val="single" w:color="4BACC6" w:sz="8" w:space="0"/>
          <w:bottom w:val="single" w:color="4BACC6" w:sz="8" w:space="0"/>
        </w:tcBorders>
      </w:tcPr>
    </w:tblStylePr>
    <w:tblStylePr w:type="band1Vert">
      <w:tblPr/>
      <w:tcPr>
        <w:shd w:val="clear" w:color="auto" w:fill="D2EAF0"/>
      </w:tcPr>
    </w:tblStylePr>
    <w:tblStylePr w:type="band1Horz">
      <w:tblPr/>
      <w:tcPr>
        <w:shd w:val="clear" w:color="auto" w:fill="D2EAF0"/>
      </w:tcPr>
    </w:tblStylePr>
  </w:style>
  <w:style w:type="table" w:styleId="77">
    <w:name w:val="Medium List 1 Accent 6"/>
    <w:basedOn w:val="34"/>
    <w:qFormat/>
    <w:uiPriority w:val="65"/>
    <w:pPr>
      <w:spacing w:after="0" w:line="240" w:lineRule="auto"/>
    </w:pPr>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ascii="Calibri" w:hAnsi="Calibri" w:eastAsia="MS Gothic" w:cs="宋体"/>
      </w:rPr>
      <w:tblPr/>
      <w:tcPr>
        <w:tcBorders>
          <w:top w:val="nil"/>
          <w:bottom w:val="single" w:color="F79646" w:sz="8" w:space="0"/>
        </w:tcBorders>
      </w:tcPr>
    </w:tblStylePr>
    <w:tblStylePr w:type="lastRow">
      <w:rPr>
        <w:b/>
        <w:bCs/>
        <w:color w:val="1F497D"/>
      </w:rPr>
      <w:tblPr/>
      <w:tcPr>
        <w:tcBorders>
          <w:top w:val="single" w:color="F79646" w:sz="8" w:space="0"/>
          <w:bottom w:val="single" w:color="F79646" w:sz="8" w:space="0"/>
        </w:tcBorders>
      </w:tcPr>
    </w:tblStylePr>
    <w:tblStylePr w:type="firstCol">
      <w:rPr>
        <w:b/>
        <w:bCs/>
      </w:rPr>
    </w:tblStylePr>
    <w:tblStylePr w:type="lastCol">
      <w:rPr>
        <w:b/>
        <w:bCs/>
      </w:rPr>
      <w:tblPr/>
      <w:tcPr>
        <w:tcBorders>
          <w:top w:val="single" w:color="F79646" w:sz="8" w:space="0"/>
          <w:bottom w:val="single" w:color="F79646" w:sz="8" w:space="0"/>
        </w:tcBorders>
      </w:tcPr>
    </w:tblStylePr>
    <w:tblStylePr w:type="band1Vert">
      <w:tblPr/>
      <w:tcPr>
        <w:shd w:val="clear" w:color="auto" w:fill="FDE5D1"/>
      </w:tcPr>
    </w:tblStylePr>
    <w:tblStylePr w:type="band1Horz">
      <w:tblPr/>
      <w:tcPr>
        <w:shd w:val="clear" w:color="auto" w:fill="FDE5D1"/>
      </w:tcPr>
    </w:tblStylePr>
  </w:style>
  <w:style w:type="table" w:styleId="78">
    <w:name w:val="Medium List 2"/>
    <w:basedOn w:val="34"/>
    <w:qFormat/>
    <w:uiPriority w:val="66"/>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sz="24" w:space="0"/>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single" w:color="000000"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sz="24" w:space="0"/>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single" w:color="4F81B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sz="24" w:space="0"/>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single" w:color="C0504D"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3"/>
      </w:tcPr>
    </w:tblStylePr>
    <w:tblStylePr w:type="band1Horz">
      <w:tblPr/>
      <w:tcPr>
        <w:tcBorders>
          <w:top w:val="nil"/>
          <w:bottom w:val="nil"/>
          <w:insideH w:val="nil"/>
          <w:insideV w:val="nil"/>
        </w:tcBorders>
        <w:shd w:val="clear" w:color="auto" w:fill="EFD3D3"/>
      </w:tcPr>
    </w:tblStylePr>
    <w:tblStylePr w:type="nwCell">
      <w:tblPr/>
      <w:tcPr>
        <w:shd w:val="clear" w:color="auto" w:fill="FFFFFF"/>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sz="24" w:space="0"/>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single" w:color="8064A2"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sz="24" w:space="0"/>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single" w:color="4BACC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0"/>
      </w:tcPr>
    </w:tblStylePr>
    <w:tblStylePr w:type="band1Horz">
      <w:tblPr/>
      <w:tcPr>
        <w:tcBorders>
          <w:top w:val="nil"/>
          <w:bottom w:val="nil"/>
          <w:insideH w:val="nil"/>
          <w:insideV w:val="nil"/>
        </w:tcBorders>
        <w:shd w:val="clear" w:color="auto" w:fill="D2EAF0"/>
      </w:tcPr>
    </w:tblStylePr>
    <w:tblStylePr w:type="nwCell">
      <w:tblPr/>
      <w:tcPr>
        <w:shd w:val="clear" w:color="auto" w:fill="FFFFFF"/>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sz="24" w:space="0"/>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single" w:color="F79646"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5D1"/>
      </w:tcPr>
    </w:tblStylePr>
    <w:tblStylePr w:type="band1Horz">
      <w:tblPr/>
      <w:tcPr>
        <w:tcBorders>
          <w:top w:val="nil"/>
          <w:bottom w:val="nil"/>
          <w:insideH w:val="nil"/>
          <w:insideV w:val="nil"/>
        </w:tcBorders>
        <w:shd w:val="clear" w:color="auto" w:fill="FDE5D1"/>
      </w:tcPr>
    </w:tblStylePr>
    <w:tblStylePr w:type="nwCell">
      <w:tblPr/>
      <w:tcPr>
        <w:shd w:val="clear" w:color="auto" w:fill="FFFFFF"/>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sz="8" w:space="0"/>
        <w:left w:val="single" w:color="3F3F3F" w:sz="8" w:space="0"/>
        <w:bottom w:val="single" w:color="3F3F3F" w:sz="8" w:space="0"/>
        <w:right w:val="single" w:color="3F3F3F" w:sz="8" w:space="0"/>
        <w:insideH w:val="single" w:color="3F3F3F" w:sz="8" w:space="0"/>
        <w:insideV w:val="single" w:color="3F3F3F" w:sz="8" w:space="0"/>
      </w:tblBorders>
      <w:tblCellMar>
        <w:top w:w="0" w:type="dxa"/>
        <w:left w:w="108" w:type="dxa"/>
        <w:bottom w:w="0" w:type="dxa"/>
        <w:right w:w="108" w:type="dxa"/>
      </w:tblCellMar>
    </w:tblPr>
    <w:tcPr>
      <w:shd w:val="clear" w:color="auto" w:fill="BFBFBF"/>
    </w:tcPr>
    <w:tblStylePr w:type="firstRow">
      <w:rPr>
        <w:b/>
        <w:bCs/>
      </w:rPr>
    </w:tblStylePr>
    <w:tblStylePr w:type="lastRow">
      <w:rPr>
        <w:b/>
        <w:bCs/>
      </w:rPr>
      <w:tblPr/>
      <w:tcPr>
        <w:tcBorders>
          <w:top w:val="single" w:color="3F3F3F" w:sz="18" w:space="0"/>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86">
    <w:name w:val="Medium Grid 1 Accent 1"/>
    <w:basedOn w:val="34"/>
    <w:qFormat/>
    <w:uiPriority w:val="67"/>
    <w:pPr>
      <w:spacing w:after="0" w:line="240" w:lineRule="auto"/>
    </w:pPr>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C0DE"/>
      </w:tcPr>
    </w:tblStylePr>
    <w:tblStylePr w:type="band1Horz">
      <w:tblPr/>
      <w:tcPr>
        <w:shd w:val="clear" w:color="auto" w:fill="A7C0DE"/>
      </w:tcPr>
    </w:tblStylePr>
  </w:style>
  <w:style w:type="table" w:styleId="87">
    <w:name w:val="Medium Grid 1 Accent 2"/>
    <w:basedOn w:val="34"/>
    <w:qFormat/>
    <w:uiPriority w:val="67"/>
    <w:pPr>
      <w:spacing w:after="0" w:line="240" w:lineRule="auto"/>
    </w:pPr>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3"/>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88">
    <w:name w:val="Medium Grid 1 Accent 3"/>
    <w:basedOn w:val="34"/>
    <w:qFormat/>
    <w:uiPriority w:val="67"/>
    <w:pPr>
      <w:spacing w:after="0" w:line="240" w:lineRule="auto"/>
    </w:pPr>
    <w:tblPr>
      <w:tblBorders>
        <w:top w:val="single" w:color="B4CC82" w:sz="8" w:space="0"/>
        <w:left w:val="single" w:color="B4CC82" w:sz="8" w:space="0"/>
        <w:bottom w:val="single" w:color="B4CC82" w:sz="8" w:space="0"/>
        <w:right w:val="single" w:color="B4CC82" w:sz="8" w:space="0"/>
        <w:insideH w:val="single" w:color="B4CC82" w:sz="8" w:space="0"/>
        <w:insideV w:val="single" w:color="B4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4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89">
    <w:name w:val="Medium Grid 1 Accent 4"/>
    <w:basedOn w:val="34"/>
    <w:qFormat/>
    <w:uiPriority w:val="67"/>
    <w:pPr>
      <w:spacing w:after="0" w:line="240" w:lineRule="auto"/>
    </w:pPr>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90">
    <w:name w:val="Medium Grid 1 Accent 5"/>
    <w:basedOn w:val="34"/>
    <w:qFormat/>
    <w:uiPriority w:val="67"/>
    <w:pPr>
      <w:spacing w:after="0" w:line="240" w:lineRule="auto"/>
    </w:pPr>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0"/>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91">
    <w:name w:val="Medium Grid 1 Accent 6"/>
    <w:basedOn w:val="34"/>
    <w:qFormat/>
    <w:uiPriority w:val="67"/>
    <w:pPr>
      <w:spacing w:after="0" w:line="240" w:lineRule="auto"/>
    </w:pPr>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5D1"/>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92">
    <w:name w:val="Medium Grid 2"/>
    <w:basedOn w:val="34"/>
    <w:qFormat/>
    <w:uiPriority w:val="68"/>
    <w:pPr>
      <w:spacing w:after="0" w:line="240" w:lineRule="auto"/>
    </w:pPr>
    <w:rPr>
      <w:rFonts w:ascii="Calibri" w:hAnsi="Calibri" w:eastAsia="MS Gothic" w:cs="宋体"/>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7F7F7F"/>
      </w:tcPr>
    </w:tblStylePr>
    <w:tblStylePr w:type="band1Horz">
      <w:tblPr/>
      <w:tcPr>
        <w:tcBorders>
          <w:insideH w:val="single" w:sz="6" w:space="0"/>
          <w:insideV w:val="single" w:sz="6" w:space="0"/>
        </w:tcBorders>
        <w:shd w:val="clear" w:color="auto" w:fill="7F7F7F"/>
      </w:tcPr>
    </w:tblStylePr>
    <w:tblStylePr w:type="nwCell">
      <w:tblPr/>
      <w:tcPr>
        <w:shd w:val="clear" w:color="auto" w:fill="FFFFFF"/>
      </w:tcPr>
    </w:tblStylePr>
  </w:style>
  <w:style w:type="table" w:styleId="93">
    <w:name w:val="Medium Grid 2 Accent 1"/>
    <w:basedOn w:val="34"/>
    <w:qFormat/>
    <w:uiPriority w:val="68"/>
    <w:pPr>
      <w:spacing w:after="0" w:line="240" w:lineRule="auto"/>
    </w:pPr>
    <w:rPr>
      <w:rFonts w:ascii="Calibri" w:hAnsi="Calibri" w:eastAsia="MS Gothic" w:cs="宋体"/>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C0DE"/>
      </w:tcPr>
    </w:tblStylePr>
    <w:tblStylePr w:type="band1Horz">
      <w:tblPr/>
      <w:tcPr>
        <w:tcBorders>
          <w:insideH w:val="single" w:sz="6" w:space="0"/>
          <w:insideV w:val="single" w:sz="6" w:space="0"/>
        </w:tcBorders>
        <w:shd w:val="clear" w:color="auto" w:fill="A7C0DE"/>
      </w:tcPr>
    </w:tblStylePr>
    <w:tblStylePr w:type="nwCell">
      <w:tblPr/>
      <w:tcPr>
        <w:shd w:val="clear" w:color="auto" w:fill="FFFFFF"/>
      </w:tcPr>
    </w:tblStylePr>
  </w:style>
  <w:style w:type="table" w:styleId="94">
    <w:name w:val="Medium Grid 2 Accent 2"/>
    <w:basedOn w:val="34"/>
    <w:qFormat/>
    <w:uiPriority w:val="68"/>
    <w:pPr>
      <w:spacing w:after="0" w:line="240" w:lineRule="auto"/>
    </w:pPr>
    <w:rPr>
      <w:rFonts w:ascii="Calibri" w:hAnsi="Calibri" w:eastAsia="MS Gothic" w:cs="宋体"/>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3"/>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95">
    <w:name w:val="Medium Grid 2 Accent 3"/>
    <w:basedOn w:val="34"/>
    <w:qFormat/>
    <w:uiPriority w:val="68"/>
    <w:pPr>
      <w:spacing w:after="0" w:line="240" w:lineRule="auto"/>
    </w:pPr>
    <w:rPr>
      <w:rFonts w:ascii="Calibri" w:hAnsi="Calibri" w:eastAsia="MS Gothic" w:cs="宋体"/>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96">
    <w:name w:val="Medium Grid 2 Accent 4"/>
    <w:basedOn w:val="34"/>
    <w:qFormat/>
    <w:uiPriority w:val="68"/>
    <w:pPr>
      <w:spacing w:after="0" w:line="240" w:lineRule="auto"/>
    </w:pPr>
    <w:rPr>
      <w:rFonts w:ascii="Calibri" w:hAnsi="Calibri" w:eastAsia="MS Gothic" w:cs="宋体"/>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5"/>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97">
    <w:name w:val="Medium Grid 2 Accent 5"/>
    <w:basedOn w:val="34"/>
    <w:qFormat/>
    <w:uiPriority w:val="68"/>
    <w:pPr>
      <w:spacing w:after="0" w:line="240" w:lineRule="auto"/>
    </w:pPr>
    <w:rPr>
      <w:rFonts w:ascii="Calibri" w:hAnsi="Calibri" w:eastAsia="MS Gothic" w:cs="宋体"/>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0"/>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98">
    <w:name w:val="Medium Grid 2 Accent 6"/>
    <w:basedOn w:val="34"/>
    <w:qFormat/>
    <w:uiPriority w:val="68"/>
    <w:pPr>
      <w:spacing w:after="0" w:line="240" w:lineRule="auto"/>
    </w:pPr>
    <w:rPr>
      <w:rFonts w:ascii="Calibri" w:hAnsi="Calibri" w:eastAsia="MS Gothic" w:cs="宋体"/>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5D1"/>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99">
    <w:name w:val="Medium Grid 3"/>
    <w:basedOn w:val="34"/>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BFBFBF"/>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7F7F7F"/>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7F7F7F"/>
      </w:tcPr>
    </w:tblStylePr>
  </w:style>
  <w:style w:type="table" w:styleId="100">
    <w:name w:val="Medium Grid 3 Accent 1"/>
    <w:basedOn w:val="34"/>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C0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C0DE"/>
      </w:tcPr>
    </w:tblStylePr>
  </w:style>
  <w:style w:type="table" w:styleId="101">
    <w:name w:val="Medium Grid 3 Accent 2"/>
    <w:basedOn w:val="34"/>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3"/>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102">
    <w:name w:val="Medium Grid 3 Accent 3"/>
    <w:basedOn w:val="34"/>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103">
    <w:name w:val="Medium Grid 3 Accent 4"/>
    <w:basedOn w:val="34"/>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104">
    <w:name w:val="Medium Grid 3 Accent 5"/>
    <w:basedOn w:val="34"/>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0"/>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105">
    <w:name w:val="Medium Grid 3 Accent 6"/>
    <w:basedOn w:val="34"/>
    <w:qFormat/>
    <w:uiPriority w:val="69"/>
    <w:pPr>
      <w:spacing w:after="0" w:line="240" w:lineRule="auto"/>
    </w:pPr>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5D1"/>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106">
    <w:name w:val="Dark List"/>
    <w:basedOn w:val="34"/>
    <w:qFormat/>
    <w:uiPriority w:val="70"/>
    <w:pPr>
      <w:spacing w:after="0" w:line="240" w:lineRule="auto"/>
    </w:pPr>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single" w:color="FFFFFF" w:sz="18" w:space="0"/>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07">
    <w:name w:val="Dark List Accent 1"/>
    <w:basedOn w:val="34"/>
    <w:qFormat/>
    <w:uiPriority w:val="70"/>
    <w:pPr>
      <w:spacing w:after="0" w:line="240" w:lineRule="auto"/>
    </w:pPr>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1"/>
      </w:tcPr>
    </w:tblStylePr>
    <w:tblStylePr w:type="firstCol">
      <w:tblPr/>
      <w:tcPr>
        <w:tcBorders>
          <w:top w:val="nil"/>
          <w:left w:val="nil"/>
          <w:bottom w:val="nil"/>
          <w:right w:val="single" w:color="FFFFFF" w:sz="18" w:space="0"/>
          <w:insideH w:val="nil"/>
          <w:insideV w:val="nil"/>
        </w:tcBorders>
        <w:shd w:val="clear" w:color="auto" w:fill="366091"/>
      </w:tcPr>
    </w:tblStylePr>
    <w:tblStylePr w:type="lastCol">
      <w:tblPr/>
      <w:tcPr>
        <w:tcBorders>
          <w:top w:val="nil"/>
          <w:left w:val="single" w:color="FFFFFF" w:sz="18" w:space="0"/>
          <w:bottom w:val="nil"/>
          <w:right w:val="nil"/>
          <w:insideH w:val="nil"/>
          <w:insideV w:val="nil"/>
        </w:tcBorders>
        <w:shd w:val="clear" w:color="auto" w:fill="366091"/>
      </w:tcPr>
    </w:tblStylePr>
    <w:tblStylePr w:type="band1Vert">
      <w:tblPr/>
      <w:tcPr>
        <w:tcBorders>
          <w:top w:val="nil"/>
          <w:left w:val="nil"/>
          <w:bottom w:val="nil"/>
          <w:right w:val="nil"/>
          <w:insideH w:val="nil"/>
          <w:insideV w:val="nil"/>
        </w:tcBorders>
        <w:shd w:val="clear" w:color="auto" w:fill="366091"/>
      </w:tcPr>
    </w:tblStylePr>
    <w:tblStylePr w:type="band1Horz">
      <w:tblPr/>
      <w:tcPr>
        <w:tcBorders>
          <w:top w:val="nil"/>
          <w:left w:val="nil"/>
          <w:bottom w:val="nil"/>
          <w:right w:val="nil"/>
          <w:insideH w:val="nil"/>
          <w:insideV w:val="nil"/>
        </w:tcBorders>
        <w:shd w:val="clear" w:color="auto" w:fill="366091"/>
      </w:tcPr>
    </w:tblStylePr>
  </w:style>
  <w:style w:type="table" w:styleId="108">
    <w:name w:val="Dark List Accent 2"/>
    <w:basedOn w:val="34"/>
    <w:qFormat/>
    <w:uiPriority w:val="70"/>
    <w:pPr>
      <w:spacing w:after="0" w:line="240" w:lineRule="auto"/>
    </w:pPr>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734"/>
      </w:tcPr>
    </w:tblStylePr>
    <w:tblStylePr w:type="lastCol">
      <w:tblPr/>
      <w:tcPr>
        <w:tcBorders>
          <w:top w:val="nil"/>
          <w:left w:val="single" w:color="FFFFFF" w:sz="18" w:space="0"/>
          <w:bottom w:val="nil"/>
          <w:right w:val="nil"/>
          <w:insideH w:val="nil"/>
          <w:insideV w:val="nil"/>
        </w:tcBorders>
        <w:shd w:val="clear" w:color="auto" w:fill="943734"/>
      </w:tcPr>
    </w:tblStylePr>
    <w:tblStylePr w:type="band1Vert">
      <w:tblPr/>
      <w:tcPr>
        <w:tcBorders>
          <w:top w:val="nil"/>
          <w:left w:val="nil"/>
          <w:bottom w:val="nil"/>
          <w:right w:val="nil"/>
          <w:insideH w:val="nil"/>
          <w:insideV w:val="nil"/>
        </w:tcBorders>
        <w:shd w:val="clear" w:color="auto" w:fill="943734"/>
      </w:tcPr>
    </w:tblStylePr>
    <w:tblStylePr w:type="band1Horz">
      <w:tblPr/>
      <w:tcPr>
        <w:tcBorders>
          <w:top w:val="nil"/>
          <w:left w:val="nil"/>
          <w:bottom w:val="nil"/>
          <w:right w:val="nil"/>
          <w:insideH w:val="nil"/>
          <w:insideV w:val="nil"/>
        </w:tcBorders>
        <w:shd w:val="clear" w:color="auto" w:fill="943734"/>
      </w:tcPr>
    </w:tblStylePr>
  </w:style>
  <w:style w:type="table" w:styleId="109">
    <w:name w:val="Dark List Accent 3"/>
    <w:basedOn w:val="34"/>
    <w:qFormat/>
    <w:uiPriority w:val="70"/>
    <w:pPr>
      <w:spacing w:after="0" w:line="240" w:lineRule="auto"/>
    </w:pPr>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7"/>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single" w:color="FFFFFF" w:sz="18" w:space="0"/>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110">
    <w:name w:val="Dark List Accent 4"/>
    <w:basedOn w:val="34"/>
    <w:qFormat/>
    <w:uiPriority w:val="70"/>
    <w:pPr>
      <w:spacing w:after="0" w:line="240" w:lineRule="auto"/>
    </w:pPr>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0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single" w:color="FFFFFF" w:sz="18" w:space="0"/>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111">
    <w:name w:val="Dark List Accent 5"/>
    <w:basedOn w:val="34"/>
    <w:qFormat/>
    <w:uiPriority w:val="70"/>
    <w:pPr>
      <w:spacing w:after="0" w:line="240" w:lineRule="auto"/>
    </w:pPr>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single" w:color="FFFFFF" w:sz="18" w:space="0"/>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112">
    <w:name w:val="Dark List Accent 6"/>
    <w:basedOn w:val="34"/>
    <w:qFormat/>
    <w:uiPriority w:val="70"/>
    <w:pPr>
      <w:spacing w:after="0" w:line="240" w:lineRule="auto"/>
    </w:pPr>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nil"/>
          <w:bottom w:val="single" w:color="FFFFFF" w:sz="18" w:space="0"/>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9"/>
      </w:tcPr>
    </w:tblStylePr>
    <w:tblStylePr w:type="lastCol">
      <w:tblPr/>
      <w:tcPr>
        <w:tcBorders>
          <w:top w:val="nil"/>
          <w:left w:val="single" w:color="FFFFFF" w:sz="18" w:space="0"/>
          <w:bottom w:val="nil"/>
          <w:right w:val="nil"/>
          <w:insideH w:val="nil"/>
          <w:insideV w:val="nil"/>
        </w:tcBorders>
        <w:shd w:val="clear" w:color="auto" w:fill="E36C09"/>
      </w:tcPr>
    </w:tblStylePr>
    <w:tblStylePr w:type="band1Vert">
      <w:tblPr/>
      <w:tcPr>
        <w:tcBorders>
          <w:top w:val="nil"/>
          <w:left w:val="nil"/>
          <w:bottom w:val="nil"/>
          <w:right w:val="nil"/>
          <w:insideH w:val="nil"/>
          <w:insideV w:val="nil"/>
        </w:tcBorders>
        <w:shd w:val="clear" w:color="auto" w:fill="E36C09"/>
      </w:tcPr>
    </w:tblStylePr>
    <w:tblStylePr w:type="band1Horz">
      <w:tblPr/>
      <w:tcPr>
        <w:tcBorders>
          <w:top w:val="nil"/>
          <w:left w:val="nil"/>
          <w:bottom w:val="nil"/>
          <w:right w:val="nil"/>
          <w:insideH w:val="nil"/>
          <w:insideV w:val="nil"/>
        </w:tcBorders>
        <w:shd w:val="clear" w:color="auto" w:fill="E36C09"/>
      </w:tcPr>
    </w:tblStylePr>
  </w:style>
  <w:style w:type="table" w:styleId="113">
    <w:name w:val="Colorful Shading"/>
    <w:basedOn w:val="34"/>
    <w:qFormat/>
    <w:uiPriority w:val="71"/>
    <w:pPr>
      <w:spacing w:after="0" w:line="240" w:lineRule="auto"/>
    </w:pPr>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5E5E5"/>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7F7F7F"/>
      </w:tcPr>
    </w:tblStylePr>
    <w:tblStylePr w:type="neCell">
      <w:rPr>
        <w:color w:val="000000"/>
      </w:rPr>
    </w:tblStylePr>
    <w:tblStylePr w:type="nwCell">
      <w:rPr>
        <w:color w:val="000000"/>
      </w:rPr>
    </w:tblStylePr>
  </w:style>
  <w:style w:type="table" w:styleId="114">
    <w:name w:val="Colorful Shading Accent 1"/>
    <w:basedOn w:val="34"/>
    <w:qFormat/>
    <w:uiPriority w:val="71"/>
    <w:pPr>
      <w:spacing w:after="0" w:line="240" w:lineRule="auto"/>
    </w:pPr>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B4D74"/>
      </w:tcPr>
    </w:tblStylePr>
    <w:tblStylePr w:type="firstCol">
      <w:rPr>
        <w:color w:val="FFFFFF"/>
      </w:rPr>
      <w:tblPr/>
      <w:tcPr>
        <w:tcBorders>
          <w:top w:val="nil"/>
          <w:left w:val="nil"/>
          <w:bottom w:val="nil"/>
          <w:right w:val="nil"/>
          <w:insideH w:val="single" w:sz="4" w:space="0"/>
          <w:insideV w:val="nil"/>
        </w:tcBorders>
        <w:shd w:val="clear" w:color="auto" w:fill="2B4D74"/>
      </w:tcPr>
    </w:tblStylePr>
    <w:tblStylePr w:type="lastCol">
      <w:rPr>
        <w:color w:val="FFFFFF"/>
      </w:rPr>
      <w:tblPr/>
      <w:tcPr>
        <w:tcBorders>
          <w:top w:val="nil"/>
          <w:left w:val="nil"/>
          <w:bottom w:val="nil"/>
          <w:right w:val="nil"/>
          <w:insideH w:val="nil"/>
          <w:insideV w:val="nil"/>
        </w:tcBorders>
        <w:shd w:val="clear" w:color="auto" w:fill="2B4D74"/>
      </w:tcPr>
    </w:tblStylePr>
    <w:tblStylePr w:type="band1Vert">
      <w:tblPr/>
      <w:tcPr>
        <w:shd w:val="clear" w:color="auto" w:fill="B8CCE4"/>
      </w:tcPr>
    </w:tblStylePr>
    <w:tblStylePr w:type="band1Horz">
      <w:tblPr/>
      <w:tcPr>
        <w:shd w:val="clear" w:color="auto" w:fill="A7C0DE"/>
      </w:tcPr>
    </w:tblStylePr>
    <w:tblStylePr w:type="neCell">
      <w:rPr>
        <w:color w:val="000000"/>
      </w:rPr>
    </w:tblStylePr>
    <w:tblStylePr w:type="nwCell">
      <w:rPr>
        <w:color w:val="000000"/>
      </w:rPr>
    </w:tblStylePr>
  </w:style>
  <w:style w:type="table" w:styleId="115">
    <w:name w:val="Colorful Shading Accent 2"/>
    <w:basedOn w:val="34"/>
    <w:qFormat/>
    <w:uiPriority w:val="71"/>
    <w:pPr>
      <w:spacing w:after="0" w:line="240" w:lineRule="auto"/>
    </w:pPr>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116">
    <w:name w:val="Colorful Shading Accent 3"/>
    <w:basedOn w:val="34"/>
    <w:qFormat/>
    <w:uiPriority w:val="71"/>
    <w:pPr>
      <w:spacing w:after="0" w:line="240" w:lineRule="auto"/>
    </w:pPr>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color="8064A2"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117">
    <w:name w:val="Colorful Shading Accent 4"/>
    <w:basedOn w:val="34"/>
    <w:qFormat/>
    <w:uiPriority w:val="71"/>
    <w:pPr>
      <w:spacing w:after="0" w:line="240" w:lineRule="auto"/>
    </w:pPr>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5"/>
    </w:tcPr>
    <w:tblStylePr w:type="firstRow">
      <w:rPr>
        <w:b/>
        <w:bCs/>
      </w:rPr>
      <w:tblPr/>
      <w:tcPr>
        <w:tcBorders>
          <w:top w:val="nil"/>
          <w:left w:val="nil"/>
          <w:bottom w:val="single" w:color="9BBB59"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A62"/>
      </w:tcPr>
    </w:tblStylePr>
    <w:tblStylePr w:type="firstCol">
      <w:rPr>
        <w:color w:val="FFFFFF"/>
      </w:rPr>
      <w:tblPr/>
      <w:tcPr>
        <w:tcBorders>
          <w:top w:val="nil"/>
          <w:left w:val="nil"/>
          <w:bottom w:val="nil"/>
          <w:right w:val="nil"/>
          <w:insideH w:val="single" w:sz="4" w:space="0"/>
          <w:insideV w:val="nil"/>
        </w:tcBorders>
        <w:shd w:val="clear" w:color="auto" w:fill="4C3A62"/>
      </w:tcPr>
    </w:tblStylePr>
    <w:tblStylePr w:type="lastCol">
      <w:rPr>
        <w:color w:val="FFFFFF"/>
      </w:rPr>
      <w:tblPr/>
      <w:tcPr>
        <w:tcBorders>
          <w:top w:val="nil"/>
          <w:left w:val="nil"/>
          <w:bottom w:val="nil"/>
          <w:right w:val="nil"/>
          <w:insideH w:val="nil"/>
          <w:insideV w:val="nil"/>
        </w:tcBorders>
        <w:shd w:val="clear" w:color="auto" w:fill="4C3A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118">
    <w:name w:val="Colorful Shading Accent 5"/>
    <w:basedOn w:val="34"/>
    <w:qFormat/>
    <w:uiPriority w:val="71"/>
    <w:pPr>
      <w:spacing w:after="0" w:line="240" w:lineRule="auto"/>
    </w:pPr>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color="F7964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119">
    <w:name w:val="Colorful Shading Accent 6"/>
    <w:basedOn w:val="34"/>
    <w:qFormat/>
    <w:uiPriority w:val="71"/>
    <w:pPr>
      <w:spacing w:after="0" w:line="240" w:lineRule="auto"/>
    </w:pPr>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color="4BACC6"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7"/>
      </w:tcPr>
    </w:tblStylePr>
    <w:tblStylePr w:type="firstCol">
      <w:rPr>
        <w:color w:val="FFFFFF"/>
      </w:rPr>
      <w:tblPr/>
      <w:tcPr>
        <w:tcBorders>
          <w:top w:val="nil"/>
          <w:left w:val="nil"/>
          <w:bottom w:val="nil"/>
          <w:right w:val="nil"/>
          <w:insideH w:val="single" w:sz="4" w:space="0"/>
          <w:insideV w:val="nil"/>
        </w:tcBorders>
        <w:shd w:val="clear" w:color="auto" w:fill="B65607"/>
      </w:tcPr>
    </w:tblStylePr>
    <w:tblStylePr w:type="lastCol">
      <w:rPr>
        <w:color w:val="FFFFFF"/>
      </w:rPr>
      <w:tblPr/>
      <w:tcPr>
        <w:tcBorders>
          <w:top w:val="nil"/>
          <w:left w:val="nil"/>
          <w:bottom w:val="nil"/>
          <w:right w:val="nil"/>
          <w:insideH w:val="nil"/>
          <w:insideV w:val="nil"/>
        </w:tcBorders>
        <w:shd w:val="clear" w:color="auto" w:fill="B65607"/>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20">
    <w:name w:val="Colorful List"/>
    <w:basedOn w:val="34"/>
    <w:qFormat/>
    <w:uiPriority w:val="72"/>
    <w:pPr>
      <w:spacing w:after="0" w:line="240" w:lineRule="auto"/>
    </w:pPr>
    <w:rPr>
      <w:color w:val="000000"/>
    </w:rPr>
    <w:tblPr>
      <w:tblCellMar>
        <w:top w:w="0" w:type="dxa"/>
        <w:left w:w="108" w:type="dxa"/>
        <w:bottom w:w="0" w:type="dxa"/>
        <w:right w:w="108" w:type="dxa"/>
      </w:tblCellMar>
    </w:tblPr>
    <w:tcPr>
      <w:shd w:val="clear" w:color="auto" w:fill="E5E5E5"/>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CCCCC"/>
      </w:tcPr>
    </w:tblStylePr>
  </w:style>
  <w:style w:type="table" w:styleId="121">
    <w:name w:val="Colorful List Accent 1"/>
    <w:basedOn w:val="34"/>
    <w:qFormat/>
    <w:uiPriority w:val="72"/>
    <w:pPr>
      <w:spacing w:after="0" w:line="240" w:lineRule="auto"/>
    </w:pPr>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122">
    <w:name w:val="Colorful List Accent 2"/>
    <w:basedOn w:val="34"/>
    <w:qFormat/>
    <w:uiPriority w:val="72"/>
    <w:pPr>
      <w:spacing w:after="0" w:line="240" w:lineRule="auto"/>
    </w:pPr>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bottom w:val="single" w:color="FFFFFF" w:sz="12" w:space="0"/>
        </w:tcBorders>
        <w:shd w:val="clear" w:color="auto" w:fill="9E3A38"/>
      </w:tcPr>
    </w:tblStylePr>
    <w:tblStylePr w:type="lastRow">
      <w:rPr>
        <w:b/>
        <w:bCs/>
        <w:color w:val="9F3B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cPr>
    </w:tblStylePr>
    <w:tblStylePr w:type="band1Horz">
      <w:tblPr/>
      <w:tcPr>
        <w:shd w:val="clear" w:color="auto" w:fill="F2DBDB"/>
      </w:tcPr>
    </w:tblStylePr>
  </w:style>
  <w:style w:type="table" w:styleId="123">
    <w:name w:val="Colorful List Accent 3"/>
    <w:basedOn w:val="34"/>
    <w:qFormat/>
    <w:uiPriority w:val="72"/>
    <w:pPr>
      <w:spacing w:after="0" w:line="240" w:lineRule="auto"/>
    </w:pPr>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F83"/>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124">
    <w:name w:val="Colorful List Accent 4"/>
    <w:basedOn w:val="34"/>
    <w:qFormat/>
    <w:uiPriority w:val="72"/>
    <w:pPr>
      <w:spacing w:after="0" w:line="240" w:lineRule="auto"/>
    </w:pPr>
    <w:rPr>
      <w:color w:val="000000"/>
    </w:rPr>
    <w:tblPr>
      <w:tblCellMar>
        <w:top w:w="0" w:type="dxa"/>
        <w:left w:w="108" w:type="dxa"/>
        <w:bottom w:w="0" w:type="dxa"/>
        <w:right w:w="108" w:type="dxa"/>
      </w:tblCellMar>
    </w:tblPr>
    <w:tcPr>
      <w:shd w:val="clear" w:color="auto" w:fill="F2EFF5"/>
    </w:tcPr>
    <w:tblStylePr w:type="firstRow">
      <w:rPr>
        <w:b/>
        <w:bCs/>
        <w:color w:val="FFFFFF"/>
      </w:rPr>
      <w:tblPr/>
      <w:tcPr>
        <w:tcBorders>
          <w:bottom w:val="single" w:color="FFFFFF" w:sz="12" w:space="0"/>
        </w:tcBorders>
        <w:shd w:val="clear" w:color="auto" w:fill="7E9C40"/>
      </w:tcPr>
    </w:tblStylePr>
    <w:tblStylePr w:type="lastRow">
      <w:rPr>
        <w:b/>
        <w:bCs/>
        <w:color w:val="7E9D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125">
    <w:name w:val="Colorful List Accent 5"/>
    <w:basedOn w:val="34"/>
    <w:qFormat/>
    <w:uiPriority w:val="72"/>
    <w:pPr>
      <w:spacing w:after="0" w:line="240" w:lineRule="auto"/>
    </w:pPr>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bottom w:val="single" w:color="FFFFFF" w:sz="12" w:space="0"/>
        </w:tcBorders>
        <w:shd w:val="clear" w:color="auto" w:fill="F3730A"/>
      </w:tcPr>
    </w:tblStylePr>
    <w:tblStylePr w:type="lastRow">
      <w:rPr>
        <w:b/>
        <w:bCs/>
        <w:color w:val="F3740B"/>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cPr>
    </w:tblStylePr>
    <w:tblStylePr w:type="band1Horz">
      <w:tblPr/>
      <w:tcPr>
        <w:shd w:val="clear" w:color="auto" w:fill="DAEEF3"/>
      </w:tcPr>
    </w:tblStylePr>
  </w:style>
  <w:style w:type="table" w:styleId="126">
    <w:name w:val="Colorful List Accent 6"/>
    <w:basedOn w:val="34"/>
    <w:qFormat/>
    <w:uiPriority w:val="72"/>
    <w:pPr>
      <w:spacing w:after="0" w:line="240" w:lineRule="auto"/>
    </w:pPr>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bottom w:val="single" w:color="FFFFFF" w:sz="12" w:space="0"/>
        </w:tcBorders>
        <w:shd w:val="clear" w:color="auto" w:fill="348DA5"/>
      </w:tcPr>
    </w:tblStylePr>
    <w:tblStylePr w:type="lastRow">
      <w:rPr>
        <w:b/>
        <w:bCs/>
        <w:color w:val="358EA6"/>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cPr>
    </w:tblStylePr>
    <w:tblStylePr w:type="band1Horz">
      <w:tblPr/>
      <w:tcPr>
        <w:shd w:val="clear" w:color="auto" w:fill="FDE9D9"/>
      </w:tcPr>
    </w:tblStylePr>
  </w:style>
  <w:style w:type="table" w:styleId="127">
    <w:name w:val="Colorful Grid"/>
    <w:basedOn w:val="34"/>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128">
    <w:name w:val="Colorful Grid Accent 1"/>
    <w:basedOn w:val="34"/>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6091"/>
      </w:tcPr>
    </w:tblStylePr>
    <w:tblStylePr w:type="lastCol">
      <w:rPr>
        <w:color w:val="FFFFFF"/>
      </w:rPr>
      <w:tblPr/>
      <w:tcPr>
        <w:shd w:val="clear" w:color="auto" w:fill="366091"/>
      </w:tcPr>
    </w:tblStylePr>
    <w:tblStylePr w:type="band1Vert">
      <w:tblPr/>
      <w:tcPr>
        <w:shd w:val="clear" w:color="auto" w:fill="A7C0DE"/>
      </w:tcPr>
    </w:tblStylePr>
    <w:tblStylePr w:type="band1Horz">
      <w:tblPr/>
      <w:tcPr>
        <w:shd w:val="clear" w:color="auto" w:fill="A7C0DE"/>
      </w:tcPr>
    </w:tblStylePr>
  </w:style>
  <w:style w:type="table" w:styleId="129">
    <w:name w:val="Colorful Grid Accent 2"/>
    <w:basedOn w:val="34"/>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734"/>
      </w:tcPr>
    </w:tblStylePr>
    <w:tblStylePr w:type="lastCol">
      <w:rPr>
        <w:color w:val="FFFFFF"/>
      </w:rPr>
      <w:tblPr/>
      <w:tcPr>
        <w:shd w:val="clear" w:color="auto" w:fill="943734"/>
      </w:tcPr>
    </w:tblStylePr>
    <w:tblStylePr w:type="band1Vert">
      <w:tblPr/>
      <w:tcPr>
        <w:shd w:val="clear" w:color="auto" w:fill="DFA7A6"/>
      </w:tcPr>
    </w:tblStylePr>
    <w:tblStylePr w:type="band1Horz">
      <w:tblPr/>
      <w:tcPr>
        <w:shd w:val="clear" w:color="auto" w:fill="DFA7A6"/>
      </w:tcPr>
    </w:tblStylePr>
  </w:style>
  <w:style w:type="table" w:styleId="130">
    <w:name w:val="Colorful Grid Accent 3"/>
    <w:basedOn w:val="34"/>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131">
    <w:name w:val="Colorful Grid Accent 4"/>
    <w:basedOn w:val="34"/>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132">
    <w:name w:val="Colorful Grid Accent 5"/>
    <w:basedOn w:val="34"/>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133">
    <w:name w:val="Colorful Grid Accent 6"/>
    <w:basedOn w:val="34"/>
    <w:qFormat/>
    <w:uiPriority w:val="73"/>
    <w:pPr>
      <w:spacing w:after="0" w:line="240" w:lineRule="auto"/>
    </w:pPr>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9"/>
      </w:tcPr>
    </w:tblStylePr>
    <w:tblStylePr w:type="lastCol">
      <w:rPr>
        <w:color w:val="FFFFFF"/>
      </w:rPr>
      <w:tblPr/>
      <w:tcPr>
        <w:shd w:val="clear" w:color="auto" w:fill="E36C09"/>
      </w:tcPr>
    </w:tblStylePr>
    <w:tblStylePr w:type="band1Vert">
      <w:tblPr/>
      <w:tcPr>
        <w:shd w:val="clear" w:color="auto" w:fill="FBCAA2"/>
      </w:tcPr>
    </w:tblStylePr>
    <w:tblStylePr w:type="band1Horz">
      <w:tblPr/>
      <w:tcPr>
        <w:shd w:val="clear" w:color="auto" w:fill="FBCAA2"/>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styleId="137">
    <w:name w:val="Hyperlink"/>
    <w:qFormat/>
    <w:uiPriority w:val="99"/>
    <w:rPr>
      <w:color w:val="0000FF"/>
      <w:u w:val="single"/>
    </w:rPr>
  </w:style>
  <w:style w:type="character" w:customStyle="1" w:styleId="138">
    <w:name w:val="Header Char_15985c7f-9984-4315-bbe7-9a30f46fea47"/>
    <w:basedOn w:val="134"/>
    <w:link w:val="26"/>
    <w:qFormat/>
    <w:uiPriority w:val="99"/>
  </w:style>
  <w:style w:type="character" w:customStyle="1" w:styleId="139">
    <w:name w:val="Footer Char_b4844543-0cd0-406f-bd6a-a384c1349bc2"/>
    <w:basedOn w:val="134"/>
    <w:link w:val="25"/>
    <w:qFormat/>
    <w:uiPriority w:val="99"/>
  </w:style>
  <w:style w:type="paragraph" w:styleId="140">
    <w:name w:val="No Spacing"/>
    <w:qFormat/>
    <w:uiPriority w:val="1"/>
    <w:pPr>
      <w:spacing w:after="0" w:line="240" w:lineRule="auto"/>
    </w:pPr>
    <w:rPr>
      <w:rFonts w:ascii="Cambria" w:hAnsi="Cambria" w:eastAsia="ＭＳ 明朝" w:cs="宋体"/>
      <w:sz w:val="22"/>
      <w:szCs w:val="22"/>
      <w:lang w:val="en-US" w:eastAsia="en-US" w:bidi="ar-SA"/>
    </w:rPr>
  </w:style>
  <w:style w:type="character" w:customStyle="1" w:styleId="141">
    <w:name w:val="Heading 1 Char_c27e8e65-e600-4a05-b8ff-f0f0b6619087"/>
    <w:basedOn w:val="134"/>
    <w:link w:val="3"/>
    <w:qFormat/>
    <w:uiPriority w:val="9"/>
    <w:rPr>
      <w:rFonts w:ascii="Calibri" w:hAnsi="Calibri" w:eastAsia="MS Gothic" w:cs="宋体"/>
      <w:b/>
      <w:bCs/>
      <w:color w:val="376092"/>
      <w:sz w:val="28"/>
      <w:szCs w:val="28"/>
    </w:rPr>
  </w:style>
  <w:style w:type="character" w:customStyle="1" w:styleId="142">
    <w:name w:val="Heading 2 Char_26afffae-5a1f-4737-9c1a-fc15d6778801"/>
    <w:basedOn w:val="134"/>
    <w:link w:val="4"/>
    <w:qFormat/>
    <w:uiPriority w:val="9"/>
    <w:rPr>
      <w:rFonts w:ascii="Calibri" w:hAnsi="Calibri" w:eastAsia="MS Gothic" w:cs="宋体"/>
      <w:b/>
      <w:bCs/>
      <w:color w:val="4F81BD"/>
      <w:sz w:val="26"/>
      <w:szCs w:val="26"/>
    </w:rPr>
  </w:style>
  <w:style w:type="character" w:customStyle="1" w:styleId="143">
    <w:name w:val="Heading 3 Char_1568dddd-afa5-446a-af73-84e53fcaa303"/>
    <w:basedOn w:val="134"/>
    <w:link w:val="5"/>
    <w:qFormat/>
    <w:uiPriority w:val="9"/>
    <w:rPr>
      <w:rFonts w:ascii="Calibri" w:hAnsi="Calibri" w:eastAsia="MS Gothic" w:cs="宋体"/>
      <w:b/>
      <w:bCs/>
      <w:color w:val="4F81BD"/>
    </w:rPr>
  </w:style>
  <w:style w:type="character" w:customStyle="1" w:styleId="144">
    <w:name w:val="Title Char_795f9244-14d0-4eea-ad20-5a91f79badd2"/>
    <w:basedOn w:val="134"/>
    <w:link w:val="33"/>
    <w:qFormat/>
    <w:uiPriority w:val="10"/>
    <w:rPr>
      <w:rFonts w:ascii="Calibri" w:hAnsi="Calibri" w:eastAsia="MS Gothic" w:cs="宋体"/>
      <w:color w:val="17375E"/>
      <w:spacing w:val="5"/>
      <w:kern w:val="28"/>
      <w:sz w:val="52"/>
      <w:szCs w:val="52"/>
    </w:rPr>
  </w:style>
  <w:style w:type="character" w:customStyle="1" w:styleId="145">
    <w:name w:val="Subtitle Char"/>
    <w:basedOn w:val="134"/>
    <w:link w:val="28"/>
    <w:qFormat/>
    <w:uiPriority w:val="11"/>
    <w:rPr>
      <w:rFonts w:ascii="Calibri" w:hAnsi="Calibri" w:eastAsia="MS Gothic" w:cs="宋体"/>
      <w:i/>
      <w:iCs/>
      <w:color w:val="4F81BD"/>
      <w:spacing w:val="15"/>
      <w:sz w:val="24"/>
      <w:szCs w:val="24"/>
    </w:rPr>
  </w:style>
  <w:style w:type="paragraph" w:styleId="146">
    <w:name w:val="List Paragraph"/>
    <w:basedOn w:val="1"/>
    <w:qFormat/>
    <w:uiPriority w:val="34"/>
    <w:pPr>
      <w:ind w:left="720"/>
      <w:contextualSpacing/>
    </w:pPr>
  </w:style>
  <w:style w:type="character" w:customStyle="1" w:styleId="147">
    <w:name w:val="Body Text Char"/>
    <w:basedOn w:val="134"/>
    <w:link w:val="19"/>
    <w:qFormat/>
    <w:uiPriority w:val="99"/>
  </w:style>
  <w:style w:type="character" w:customStyle="1" w:styleId="148">
    <w:name w:val="Body Text 2 Char"/>
    <w:basedOn w:val="134"/>
    <w:link w:val="30"/>
    <w:qFormat/>
    <w:uiPriority w:val="99"/>
  </w:style>
  <w:style w:type="character" w:customStyle="1" w:styleId="149">
    <w:name w:val="Body Text 3 Char"/>
    <w:basedOn w:val="134"/>
    <w:link w:val="17"/>
    <w:qFormat/>
    <w:uiPriority w:val="99"/>
    <w:rPr>
      <w:sz w:val="16"/>
      <w:szCs w:val="16"/>
    </w:rPr>
  </w:style>
  <w:style w:type="character" w:customStyle="1" w:styleId="150">
    <w:name w:val="Macro Text Char"/>
    <w:basedOn w:val="134"/>
    <w:link w:val="2"/>
    <w:qFormat/>
    <w:uiPriority w:val="99"/>
    <w:rPr>
      <w:rFonts w:ascii="Courier" w:hAnsi="Courier"/>
      <w:sz w:val="20"/>
      <w:szCs w:val="20"/>
    </w:rPr>
  </w:style>
  <w:style w:type="paragraph" w:styleId="151">
    <w:name w:val="Quote"/>
    <w:basedOn w:val="1"/>
    <w:next w:val="1"/>
    <w:link w:val="152"/>
    <w:qFormat/>
    <w:uiPriority w:val="29"/>
    <w:rPr>
      <w:i/>
      <w:iCs/>
      <w:color w:val="000000"/>
    </w:rPr>
  </w:style>
  <w:style w:type="character" w:customStyle="1" w:styleId="152">
    <w:name w:val="Quote Char_6a092e2f-c24b-4bcb-a09e-82a8f4b167ce"/>
    <w:basedOn w:val="134"/>
    <w:link w:val="151"/>
    <w:qFormat/>
    <w:uiPriority w:val="29"/>
    <w:rPr>
      <w:i/>
      <w:iCs/>
      <w:color w:val="000000"/>
    </w:rPr>
  </w:style>
  <w:style w:type="character" w:customStyle="1" w:styleId="153">
    <w:name w:val="Heading 4 Char_cbb87fe2-9391-408f-a1ee-0f91a62c5d2b"/>
    <w:basedOn w:val="134"/>
    <w:link w:val="6"/>
    <w:qFormat/>
    <w:uiPriority w:val="9"/>
    <w:rPr>
      <w:rFonts w:ascii="Calibri" w:hAnsi="Calibri" w:eastAsia="MS Gothic" w:cs="宋体"/>
      <w:b/>
      <w:bCs/>
      <w:i/>
      <w:iCs/>
      <w:color w:val="4F81BD"/>
    </w:rPr>
  </w:style>
  <w:style w:type="character" w:customStyle="1" w:styleId="154">
    <w:name w:val="Heading 5 Char_3e31022a-986b-4cf3-abc8-1e9e45387180"/>
    <w:basedOn w:val="134"/>
    <w:link w:val="7"/>
    <w:qFormat/>
    <w:uiPriority w:val="9"/>
    <w:rPr>
      <w:rFonts w:ascii="Calibri" w:hAnsi="Calibri" w:eastAsia="MS Gothic" w:cs="宋体"/>
      <w:color w:val="254061"/>
    </w:rPr>
  </w:style>
  <w:style w:type="character" w:customStyle="1" w:styleId="155">
    <w:name w:val="Heading 6 Char_ee8f6db7-df07-4c96-826d-70af58c3dd51"/>
    <w:basedOn w:val="134"/>
    <w:link w:val="8"/>
    <w:qFormat/>
    <w:uiPriority w:val="9"/>
    <w:rPr>
      <w:rFonts w:ascii="Calibri" w:hAnsi="Calibri" w:eastAsia="MS Gothic" w:cs="宋体"/>
      <w:i/>
      <w:iCs/>
      <w:color w:val="254061"/>
    </w:rPr>
  </w:style>
  <w:style w:type="character" w:customStyle="1" w:styleId="156">
    <w:name w:val="Heading 7 Char_17dad437-da5c-463c-a1ca-6adfb05dced5"/>
    <w:basedOn w:val="134"/>
    <w:link w:val="9"/>
    <w:qFormat/>
    <w:uiPriority w:val="9"/>
    <w:rPr>
      <w:rFonts w:ascii="Calibri" w:hAnsi="Calibri" w:eastAsia="MS Gothic" w:cs="宋体"/>
      <w:i/>
      <w:iCs/>
      <w:color w:val="3F3F3F"/>
    </w:rPr>
  </w:style>
  <w:style w:type="character" w:customStyle="1" w:styleId="157">
    <w:name w:val="Heading 8 Char_0abdbaae-7f98-4417-b24c-8e6a74f63a22"/>
    <w:basedOn w:val="134"/>
    <w:link w:val="10"/>
    <w:qFormat/>
    <w:uiPriority w:val="9"/>
    <w:rPr>
      <w:rFonts w:ascii="Calibri" w:hAnsi="Calibri" w:eastAsia="MS Gothic" w:cs="宋体"/>
      <w:color w:val="4F81BD"/>
      <w:sz w:val="20"/>
      <w:szCs w:val="20"/>
    </w:rPr>
  </w:style>
  <w:style w:type="character" w:customStyle="1" w:styleId="158">
    <w:name w:val="Heading 9 Char_24af117f-d161-4d72-8dda-3ecc05f80535"/>
    <w:basedOn w:val="134"/>
    <w:link w:val="11"/>
    <w:qFormat/>
    <w:uiPriority w:val="9"/>
    <w:rPr>
      <w:rFonts w:ascii="Calibri" w:hAnsi="Calibri" w:eastAsia="MS Gothic" w:cs="宋体"/>
      <w:i/>
      <w:iCs/>
      <w:color w:val="3F3F3F"/>
      <w:sz w:val="20"/>
      <w:szCs w:val="20"/>
    </w:rPr>
  </w:style>
  <w:style w:type="paragraph" w:styleId="159">
    <w:name w:val="Intense Quote"/>
    <w:basedOn w:val="1"/>
    <w:next w:val="1"/>
    <w:link w:val="160"/>
    <w:qFormat/>
    <w:uiPriority w:val="30"/>
    <w:pPr>
      <w:pBdr>
        <w:bottom w:val="single" w:color="4F81BD" w:sz="4" w:space="4"/>
      </w:pBdr>
      <w:spacing w:before="200" w:after="280"/>
      <w:ind w:left="936" w:right="936"/>
    </w:pPr>
    <w:rPr>
      <w:b/>
      <w:bCs/>
      <w:i/>
      <w:iCs/>
      <w:color w:val="4F81BD"/>
    </w:rPr>
  </w:style>
  <w:style w:type="character" w:customStyle="1" w:styleId="160">
    <w:name w:val="Intense Quote Char_5af380f6-edde-492e-9c1f-a74699cc48f1"/>
    <w:basedOn w:val="134"/>
    <w:link w:val="159"/>
    <w:qFormat/>
    <w:uiPriority w:val="30"/>
    <w:rPr>
      <w:b/>
      <w:bCs/>
      <w:i/>
      <w:iCs/>
      <w:color w:val="4F81BD"/>
    </w:rPr>
  </w:style>
  <w:style w:type="character" w:customStyle="1" w:styleId="161">
    <w:name w:val="Subtle Emphasis_08bff7d2-4e67-41f8-b729-1d0d11dc786f"/>
    <w:basedOn w:val="134"/>
    <w:qFormat/>
    <w:uiPriority w:val="19"/>
    <w:rPr>
      <w:i/>
      <w:iCs/>
      <w:color w:val="7F7F7F"/>
    </w:rPr>
  </w:style>
  <w:style w:type="character" w:customStyle="1" w:styleId="162">
    <w:name w:val="Intense Emphasis_12607e56-4ac3-4d77-9177-c2a812ea81e0"/>
    <w:basedOn w:val="134"/>
    <w:qFormat/>
    <w:uiPriority w:val="21"/>
    <w:rPr>
      <w:b/>
      <w:bCs/>
      <w:i/>
      <w:iCs/>
      <w:color w:val="4F81BD"/>
    </w:rPr>
  </w:style>
  <w:style w:type="character" w:customStyle="1" w:styleId="163">
    <w:name w:val="Subtle Reference_4f84b60e-7799-42bb-820e-5a76712deb5f"/>
    <w:basedOn w:val="134"/>
    <w:qFormat/>
    <w:uiPriority w:val="31"/>
    <w:rPr>
      <w:smallCaps/>
      <w:color w:val="C0504D"/>
      <w:u w:val="single"/>
    </w:rPr>
  </w:style>
  <w:style w:type="character" w:customStyle="1" w:styleId="164">
    <w:name w:val="Intense Reference_dce64f90-2133-40f9-897d-bd40aefc05ed"/>
    <w:basedOn w:val="134"/>
    <w:qFormat/>
    <w:uiPriority w:val="32"/>
    <w:rPr>
      <w:b/>
      <w:bCs/>
      <w:smallCaps/>
      <w:color w:val="C0504D"/>
      <w:spacing w:val="5"/>
      <w:u w:val="single"/>
    </w:rPr>
  </w:style>
  <w:style w:type="character" w:customStyle="1" w:styleId="165">
    <w:name w:val="Book Title_7abb4510-692c-469c-8788-08451f520844"/>
    <w:basedOn w:val="134"/>
    <w:qFormat/>
    <w:uiPriority w:val="33"/>
    <w:rPr>
      <w:b/>
      <w:bCs/>
      <w:smallCaps/>
      <w:spacing w:val="5"/>
    </w:rPr>
  </w:style>
  <w:style w:type="paragraph" w:customStyle="1" w:styleId="166">
    <w:name w:val="TOC Heading_bd6b4bdb-2fc4-4968-ba14-8f1fee32b02f"/>
    <w:basedOn w:val="3"/>
    <w:next w:val="1"/>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186</Words>
  <Characters>261</Characters>
  <Paragraphs>2381</Paragraphs>
  <TotalTime>2</TotalTime>
  <ScaleCrop>false</ScaleCrop>
  <LinksUpToDate>false</LinksUpToDate>
  <CharactersWithSpaces>283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2026-09-18T09:10:00Z</dcterms:created>
  <dc:creator>python-docx</dc:creator>
  <dc:description>generated by python-docx</dc:description>
  <cp:lastModifiedBy>嘿</cp:lastModifiedBy>
  <dcterms:modified xsi:type="dcterms:W3CDTF">2026-09-18T09:30:55Z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eyJoZGlkIjoiZDllMTRjOTdjN2NmNjdjYTdkNTExOWRhODQyOGY2OTYiLCJ1c2VySWQiOiI4NTk5MzA5ODgifQ==</vt:lpwstr>
  </property>
  <property fmtid="{D5CDD505-2E9C-101B-9397-08002B2CF9AE}" pid="3" name="KSOProductBuildVer">
    <vt:lpwstr>2052-12.1.0.28505</vt:lpwstr>
  </property>
  <property fmtid="{D5CDD505-2E9C-101B-9397-08002B2CF9AE}" pid="4" name="ICV">
    <vt:lpwstr>4E797ADF6AD3457795D3088D21BE65D7_13</vt:lpwstr>
  </property>
</Properties>
</file>